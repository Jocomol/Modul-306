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C4B30" w:rsidRDefault="001C4B30">
      <w:pPr>
        <w:pStyle w:val="CDBTitel"/>
      </w:pPr>
    </w:p>
    <w:p w:rsidR="001501D4" w:rsidRDefault="0043205F">
      <w:pPr>
        <w:pStyle w:val="CDBTitel"/>
      </w:pPr>
      <w:r>
        <w:t>Realisierungs</w:t>
      </w:r>
      <w:r w:rsidR="00BC4113">
        <w:t>bericht</w:t>
      </w:r>
    </w:p>
    <w:p w:rsidR="001501D4" w:rsidRDefault="001501D4">
      <w:pPr>
        <w:pStyle w:val="CDBuLinie"/>
      </w:pPr>
    </w:p>
    <w:tbl>
      <w:tblPr>
        <w:tblW w:w="0" w:type="auto"/>
        <w:tblInd w:w="108" w:type="dxa"/>
        <w:tblLayout w:type="fixed"/>
        <w:tblCellMar>
          <w:top w:w="17" w:type="dxa"/>
          <w:bottom w:w="17" w:type="dxa"/>
        </w:tblCellMar>
        <w:tblLook w:val="0000" w:firstRow="0" w:lastRow="0" w:firstColumn="0" w:lastColumn="0" w:noHBand="0" w:noVBand="0"/>
      </w:tblPr>
      <w:tblGrid>
        <w:gridCol w:w="2388"/>
        <w:gridCol w:w="7251"/>
      </w:tblGrid>
      <w:tr w:rsidR="001501D4">
        <w:tc>
          <w:tcPr>
            <w:tcW w:w="2388" w:type="dxa"/>
            <w:tcBorders>
              <w:left w:val="single" w:sz="4" w:space="0" w:color="FFFFFF"/>
              <w:bottom w:val="single" w:sz="4" w:space="0" w:color="FFFFFF"/>
            </w:tcBorders>
            <w:shd w:val="clear" w:color="auto" w:fill="333399"/>
            <w:vAlign w:val="center"/>
          </w:tcPr>
          <w:p w:rsidR="001501D4" w:rsidRDefault="006E5967">
            <w:pPr>
              <w:snapToGrid w:val="0"/>
              <w:spacing w:before="40" w:after="40"/>
              <w:jc w:val="right"/>
              <w:rPr>
                <w:b/>
                <w:color w:val="FFFFFF"/>
              </w:rPr>
            </w:pPr>
            <w:r>
              <w:rPr>
                <w:b/>
                <w:color w:val="FFFFFF"/>
              </w:rPr>
              <w:t xml:space="preserve">Status </w:t>
            </w:r>
          </w:p>
        </w:tc>
        <w:tc>
          <w:tcPr>
            <w:tcW w:w="7251" w:type="dxa"/>
            <w:tcBorders>
              <w:left w:val="single" w:sz="4" w:space="0" w:color="FFFFFF"/>
              <w:bottom w:val="single" w:sz="4" w:space="0" w:color="FFFFFF"/>
              <w:right w:val="single" w:sz="4" w:space="0" w:color="FFFFFF"/>
            </w:tcBorders>
            <w:shd w:val="clear" w:color="auto" w:fill="D9D9D9"/>
          </w:tcPr>
          <w:p w:rsidR="001501D4" w:rsidRDefault="001501D4" w:rsidP="008D4574">
            <w:pPr>
              <w:snapToGrid w:val="0"/>
              <w:spacing w:before="40" w:after="40"/>
            </w:pPr>
            <w:r>
              <w:t>Abgeschlossen</w:t>
            </w:r>
          </w:p>
        </w:tc>
      </w:tr>
      <w:tr w:rsidR="001501D4">
        <w:tc>
          <w:tcPr>
            <w:tcW w:w="2388" w:type="dxa"/>
            <w:tcBorders>
              <w:left w:val="single" w:sz="4" w:space="0" w:color="FFFFFF"/>
              <w:bottom w:val="single" w:sz="4" w:space="0" w:color="FFFFFF"/>
            </w:tcBorders>
            <w:shd w:val="clear" w:color="auto" w:fill="333399"/>
            <w:vAlign w:val="center"/>
          </w:tcPr>
          <w:p w:rsidR="001501D4" w:rsidRDefault="001501D4">
            <w:pPr>
              <w:snapToGrid w:val="0"/>
              <w:spacing w:before="40" w:after="40"/>
              <w:jc w:val="right"/>
              <w:rPr>
                <w:b/>
                <w:color w:val="FFFFFF"/>
              </w:rPr>
            </w:pPr>
            <w:r>
              <w:rPr>
                <w:b/>
                <w:color w:val="FFFFFF"/>
              </w:rPr>
              <w:t>Projektname</w:t>
            </w:r>
          </w:p>
        </w:tc>
        <w:tc>
          <w:tcPr>
            <w:tcW w:w="7251" w:type="dxa"/>
            <w:tcBorders>
              <w:left w:val="single" w:sz="4" w:space="0" w:color="FFFFFF"/>
              <w:bottom w:val="single" w:sz="4" w:space="0" w:color="FFFFFF"/>
              <w:right w:val="single" w:sz="4" w:space="0" w:color="FFFFFF"/>
            </w:tcBorders>
            <w:shd w:val="clear" w:color="auto" w:fill="D9D9D9"/>
          </w:tcPr>
          <w:p w:rsidR="001501D4" w:rsidRDefault="008D4574">
            <w:pPr>
              <w:snapToGrid w:val="0"/>
              <w:spacing w:before="40" w:after="40"/>
              <w:rPr>
                <w:b/>
                <w:color w:val="FFFFFF"/>
              </w:rPr>
            </w:pPr>
            <w:r>
              <w:t>Network Snapsho</w:t>
            </w:r>
            <w:r w:rsidR="00F25747">
              <w:t>t</w:t>
            </w:r>
            <w:r>
              <w:t xml:space="preserve"> Applianc</w:t>
            </w:r>
            <w:r w:rsidR="00F25747">
              <w:t>e</w:t>
            </w:r>
            <w:r>
              <w:t xml:space="preserve"> (NSA)</w:t>
            </w:r>
          </w:p>
        </w:tc>
      </w:tr>
      <w:tr w:rsidR="001501D4">
        <w:tc>
          <w:tcPr>
            <w:tcW w:w="2388" w:type="dxa"/>
            <w:tcBorders>
              <w:left w:val="single" w:sz="4" w:space="0" w:color="FFFFFF"/>
              <w:bottom w:val="single" w:sz="4" w:space="0" w:color="FFFFFF"/>
            </w:tcBorders>
            <w:shd w:val="clear" w:color="auto" w:fill="333399"/>
            <w:vAlign w:val="center"/>
          </w:tcPr>
          <w:p w:rsidR="001501D4" w:rsidRDefault="001501D4">
            <w:pPr>
              <w:snapToGrid w:val="0"/>
              <w:spacing w:before="40" w:after="40"/>
              <w:jc w:val="right"/>
              <w:rPr>
                <w:b/>
                <w:color w:val="FFFFFF"/>
              </w:rPr>
            </w:pPr>
            <w:r>
              <w:rPr>
                <w:b/>
                <w:color w:val="FFFFFF"/>
              </w:rPr>
              <w:t>Projektleiter</w:t>
            </w:r>
          </w:p>
        </w:tc>
        <w:tc>
          <w:tcPr>
            <w:tcW w:w="7251" w:type="dxa"/>
            <w:tcBorders>
              <w:left w:val="single" w:sz="4" w:space="0" w:color="FFFFFF"/>
              <w:bottom w:val="single" w:sz="4" w:space="0" w:color="FFFFFF"/>
              <w:right w:val="single" w:sz="4" w:space="0" w:color="FFFFFF"/>
            </w:tcBorders>
            <w:shd w:val="clear" w:color="auto" w:fill="D9D9D9"/>
          </w:tcPr>
          <w:p w:rsidR="001501D4" w:rsidRDefault="00FD54E8">
            <w:pPr>
              <w:snapToGrid w:val="0"/>
              <w:spacing w:before="40" w:after="40"/>
              <w:rPr>
                <w:b/>
                <w:color w:val="FFFFFF"/>
              </w:rPr>
            </w:pPr>
            <w:r>
              <w:t>Joel Meier</w:t>
            </w:r>
          </w:p>
        </w:tc>
      </w:tr>
      <w:tr w:rsidR="001501D4">
        <w:tc>
          <w:tcPr>
            <w:tcW w:w="2388" w:type="dxa"/>
            <w:tcBorders>
              <w:left w:val="single" w:sz="4" w:space="0" w:color="FFFFFF"/>
              <w:bottom w:val="single" w:sz="4" w:space="0" w:color="FFFFFF"/>
            </w:tcBorders>
            <w:shd w:val="clear" w:color="auto" w:fill="333399"/>
            <w:vAlign w:val="center"/>
          </w:tcPr>
          <w:p w:rsidR="001501D4" w:rsidRDefault="001501D4">
            <w:pPr>
              <w:snapToGrid w:val="0"/>
              <w:spacing w:before="40" w:after="40"/>
              <w:jc w:val="right"/>
              <w:rPr>
                <w:b/>
                <w:color w:val="FFFFFF"/>
              </w:rPr>
            </w:pPr>
            <w:r>
              <w:rPr>
                <w:b/>
                <w:color w:val="FFFFFF"/>
              </w:rPr>
              <w:t>Auftraggeber</w:t>
            </w:r>
          </w:p>
        </w:tc>
        <w:tc>
          <w:tcPr>
            <w:tcW w:w="7251" w:type="dxa"/>
            <w:tcBorders>
              <w:left w:val="single" w:sz="4" w:space="0" w:color="FFFFFF"/>
              <w:bottom w:val="single" w:sz="4" w:space="0" w:color="FFFFFF"/>
              <w:right w:val="single" w:sz="4" w:space="0" w:color="FFFFFF"/>
            </w:tcBorders>
            <w:shd w:val="clear" w:color="auto" w:fill="D9D9D9"/>
          </w:tcPr>
          <w:p w:rsidR="001501D4" w:rsidRDefault="00FD54E8" w:rsidP="00FD54E8">
            <w:pPr>
              <w:snapToGrid w:val="0"/>
              <w:spacing w:before="40" w:after="40"/>
              <w:rPr>
                <w:b/>
                <w:color w:val="FFFFFF"/>
              </w:rPr>
            </w:pPr>
            <w:r>
              <w:t>Stephan</w:t>
            </w:r>
            <w:r w:rsidR="008D4574">
              <w:t xml:space="preserve"> Zigerli</w:t>
            </w:r>
          </w:p>
        </w:tc>
      </w:tr>
      <w:tr w:rsidR="001501D4">
        <w:tc>
          <w:tcPr>
            <w:tcW w:w="2388" w:type="dxa"/>
            <w:tcBorders>
              <w:left w:val="single" w:sz="4" w:space="0" w:color="FFFFFF"/>
              <w:bottom w:val="single" w:sz="4" w:space="0" w:color="FFFFFF"/>
            </w:tcBorders>
            <w:shd w:val="clear" w:color="auto" w:fill="333399"/>
            <w:vAlign w:val="center"/>
          </w:tcPr>
          <w:p w:rsidR="001501D4" w:rsidRDefault="001501D4">
            <w:pPr>
              <w:snapToGrid w:val="0"/>
              <w:spacing w:before="40" w:after="40"/>
              <w:jc w:val="right"/>
              <w:rPr>
                <w:b/>
                <w:color w:val="FFFFFF"/>
              </w:rPr>
            </w:pPr>
            <w:r>
              <w:rPr>
                <w:b/>
                <w:color w:val="FFFFFF"/>
              </w:rPr>
              <w:t>Autor</w:t>
            </w:r>
            <w:r w:rsidR="006E5967">
              <w:rPr>
                <w:b/>
                <w:color w:val="FFFFFF"/>
              </w:rPr>
              <w:t>en</w:t>
            </w:r>
          </w:p>
        </w:tc>
        <w:tc>
          <w:tcPr>
            <w:tcW w:w="7251" w:type="dxa"/>
            <w:tcBorders>
              <w:left w:val="single" w:sz="4" w:space="0" w:color="FFFFFF"/>
              <w:bottom w:val="single" w:sz="4" w:space="0" w:color="FFFFFF"/>
              <w:right w:val="single" w:sz="4" w:space="0" w:color="FFFFFF"/>
            </w:tcBorders>
            <w:shd w:val="clear" w:color="auto" w:fill="D9D9D9"/>
          </w:tcPr>
          <w:p w:rsidR="001501D4" w:rsidRDefault="00FD54E8" w:rsidP="00FD54E8">
            <w:pPr>
              <w:snapToGrid w:val="0"/>
              <w:spacing w:before="40" w:after="40"/>
              <w:rPr>
                <w:b/>
                <w:color w:val="FFFFFF"/>
              </w:rPr>
            </w:pPr>
            <w:r>
              <w:t>Micha</w:t>
            </w:r>
            <w:r w:rsidR="008D4574">
              <w:t xml:space="preserve"> Simon</w:t>
            </w:r>
            <w:r>
              <w:t>, Laxushan</w:t>
            </w:r>
            <w:r w:rsidR="008D4574">
              <w:t xml:space="preserve"> Yogalingam</w:t>
            </w:r>
            <w:r>
              <w:t>, Joel Meier, Sven Trachsel</w:t>
            </w:r>
          </w:p>
        </w:tc>
      </w:tr>
      <w:tr w:rsidR="001501D4">
        <w:tc>
          <w:tcPr>
            <w:tcW w:w="2388" w:type="dxa"/>
            <w:tcBorders>
              <w:left w:val="single" w:sz="4" w:space="0" w:color="FFFFFF"/>
              <w:bottom w:val="single" w:sz="4" w:space="0" w:color="FFFFFF"/>
            </w:tcBorders>
            <w:shd w:val="clear" w:color="auto" w:fill="333399"/>
            <w:vAlign w:val="center"/>
          </w:tcPr>
          <w:p w:rsidR="001501D4" w:rsidRDefault="001501D4">
            <w:pPr>
              <w:snapToGrid w:val="0"/>
              <w:spacing w:before="40" w:after="40"/>
              <w:jc w:val="right"/>
              <w:rPr>
                <w:b/>
                <w:color w:val="FFFFFF"/>
              </w:rPr>
            </w:pPr>
            <w:r>
              <w:rPr>
                <w:b/>
                <w:color w:val="FFFFFF"/>
              </w:rPr>
              <w:t>Verteiler</w:t>
            </w:r>
          </w:p>
        </w:tc>
        <w:tc>
          <w:tcPr>
            <w:tcW w:w="7251" w:type="dxa"/>
            <w:tcBorders>
              <w:left w:val="single" w:sz="4" w:space="0" w:color="FFFFFF"/>
              <w:bottom w:val="single" w:sz="4" w:space="0" w:color="FFFFFF"/>
              <w:right w:val="single" w:sz="4" w:space="0" w:color="FFFFFF"/>
            </w:tcBorders>
            <w:shd w:val="clear" w:color="auto" w:fill="D9D9D9"/>
          </w:tcPr>
          <w:p w:rsidR="001501D4" w:rsidRDefault="00FD54E8">
            <w:pPr>
              <w:snapToGrid w:val="0"/>
              <w:spacing w:before="40" w:after="40"/>
              <w:rPr>
                <w:sz w:val="16"/>
                <w:szCs w:val="16"/>
              </w:rPr>
            </w:pPr>
            <w:r>
              <w:t>Anna</w:t>
            </w:r>
            <w:r w:rsidR="008D4574">
              <w:t xml:space="preserve"> Stettl</w:t>
            </w:r>
            <w:r>
              <w:t>er</w:t>
            </w:r>
          </w:p>
        </w:tc>
      </w:tr>
    </w:tbl>
    <w:p w:rsidR="001501D4" w:rsidRDefault="001501D4" w:rsidP="006E5967">
      <w:pPr>
        <w:spacing w:before="240" w:after="200"/>
        <w:rPr>
          <w:b/>
        </w:rPr>
      </w:pPr>
      <w:r>
        <w:rPr>
          <w:b/>
        </w:rPr>
        <w:t>Änderungskontrolle, Prüfung, Genehmigung</w:t>
      </w:r>
    </w:p>
    <w:tbl>
      <w:tblPr>
        <w:tblW w:w="0" w:type="auto"/>
        <w:tblInd w:w="108" w:type="dxa"/>
        <w:tblLayout w:type="fixed"/>
        <w:tblCellMar>
          <w:top w:w="17" w:type="dxa"/>
          <w:bottom w:w="17" w:type="dxa"/>
        </w:tblCellMar>
        <w:tblLook w:val="0000" w:firstRow="0" w:lastRow="0" w:firstColumn="0" w:lastColumn="0" w:noHBand="0" w:noVBand="0"/>
      </w:tblPr>
      <w:tblGrid>
        <w:gridCol w:w="1129"/>
        <w:gridCol w:w="1423"/>
        <w:gridCol w:w="3719"/>
        <w:gridCol w:w="3368"/>
      </w:tblGrid>
      <w:tr w:rsidR="001501D4" w:rsidTr="008D4574">
        <w:tc>
          <w:tcPr>
            <w:tcW w:w="1129" w:type="dxa"/>
            <w:tcBorders>
              <w:top w:val="single" w:sz="4" w:space="0" w:color="FFFFFF"/>
              <w:left w:val="single" w:sz="4" w:space="0" w:color="FFFFFF"/>
              <w:bottom w:val="single" w:sz="4" w:space="0" w:color="FFFFFF"/>
            </w:tcBorders>
            <w:shd w:val="clear" w:color="auto" w:fill="333399"/>
          </w:tcPr>
          <w:p w:rsidR="001501D4" w:rsidRDefault="001501D4">
            <w:pPr>
              <w:pStyle w:val="Tabellenberschrift"/>
              <w:snapToGrid w:val="0"/>
            </w:pPr>
            <w:r>
              <w:t>Version</w:t>
            </w:r>
          </w:p>
        </w:tc>
        <w:tc>
          <w:tcPr>
            <w:tcW w:w="1423" w:type="dxa"/>
            <w:tcBorders>
              <w:top w:val="single" w:sz="4" w:space="0" w:color="FFFFFF"/>
              <w:left w:val="single" w:sz="4" w:space="0" w:color="FFFFFF"/>
              <w:bottom w:val="single" w:sz="4" w:space="0" w:color="FFFFFF"/>
            </w:tcBorders>
            <w:shd w:val="clear" w:color="auto" w:fill="333399"/>
          </w:tcPr>
          <w:p w:rsidR="001501D4" w:rsidRDefault="001501D4">
            <w:pPr>
              <w:pStyle w:val="Tabellenberschrift"/>
              <w:snapToGrid w:val="0"/>
            </w:pPr>
            <w:r>
              <w:t>Datum</w:t>
            </w:r>
          </w:p>
        </w:tc>
        <w:tc>
          <w:tcPr>
            <w:tcW w:w="3719" w:type="dxa"/>
            <w:tcBorders>
              <w:top w:val="single" w:sz="4" w:space="0" w:color="FFFFFF"/>
              <w:left w:val="single" w:sz="4" w:space="0" w:color="FFFFFF"/>
              <w:bottom w:val="single" w:sz="4" w:space="0" w:color="FFFFFF"/>
            </w:tcBorders>
            <w:shd w:val="clear" w:color="auto" w:fill="333399"/>
          </w:tcPr>
          <w:p w:rsidR="001501D4" w:rsidRDefault="001501D4">
            <w:pPr>
              <w:pStyle w:val="Tabellenberschrift"/>
              <w:snapToGrid w:val="0"/>
            </w:pPr>
            <w:r>
              <w:t>Beschreibung, Bemerkung</w:t>
            </w:r>
          </w:p>
        </w:tc>
        <w:tc>
          <w:tcPr>
            <w:tcW w:w="3368" w:type="dxa"/>
            <w:tcBorders>
              <w:top w:val="single" w:sz="4" w:space="0" w:color="FFFFFF"/>
              <w:left w:val="single" w:sz="4" w:space="0" w:color="FFFFFF"/>
              <w:bottom w:val="single" w:sz="4" w:space="0" w:color="FFFFFF"/>
              <w:right w:val="single" w:sz="4" w:space="0" w:color="FFFFFF"/>
            </w:tcBorders>
            <w:shd w:val="clear" w:color="auto" w:fill="333399"/>
          </w:tcPr>
          <w:p w:rsidR="001501D4" w:rsidRDefault="001501D4">
            <w:pPr>
              <w:pStyle w:val="Tabellenberschrift"/>
              <w:snapToGrid w:val="0"/>
            </w:pPr>
            <w:r>
              <w:t>Name oder Rolle</w:t>
            </w:r>
          </w:p>
        </w:tc>
      </w:tr>
      <w:tr w:rsidR="006E5967" w:rsidTr="008D4574">
        <w:tc>
          <w:tcPr>
            <w:tcW w:w="1129" w:type="dxa"/>
            <w:tcBorders>
              <w:left w:val="single" w:sz="4" w:space="0" w:color="FFFFFF"/>
              <w:bottom w:val="single" w:sz="4" w:space="0" w:color="FFFFFF"/>
            </w:tcBorders>
            <w:shd w:val="clear" w:color="auto" w:fill="D9D9D9"/>
          </w:tcPr>
          <w:p w:rsidR="006E5967" w:rsidRDefault="008D4574" w:rsidP="001501D4">
            <w:pPr>
              <w:pStyle w:val="TabellenInhalt"/>
              <w:snapToGrid w:val="0"/>
            </w:pPr>
            <w:r>
              <w:t>0.0.1</w:t>
            </w:r>
          </w:p>
        </w:tc>
        <w:tc>
          <w:tcPr>
            <w:tcW w:w="1423" w:type="dxa"/>
            <w:tcBorders>
              <w:left w:val="single" w:sz="4" w:space="0" w:color="FFFFFF"/>
              <w:bottom w:val="single" w:sz="4" w:space="0" w:color="FFFFFF"/>
            </w:tcBorders>
            <w:shd w:val="clear" w:color="auto" w:fill="D9D9D9"/>
          </w:tcPr>
          <w:p w:rsidR="006E5967" w:rsidRDefault="008D4574" w:rsidP="001501D4">
            <w:pPr>
              <w:pStyle w:val="TabellenInhalt"/>
              <w:snapToGrid w:val="0"/>
            </w:pPr>
            <w:r>
              <w:t>10.11.2018</w:t>
            </w:r>
          </w:p>
        </w:tc>
        <w:tc>
          <w:tcPr>
            <w:tcW w:w="3719" w:type="dxa"/>
            <w:tcBorders>
              <w:left w:val="single" w:sz="4" w:space="0" w:color="FFFFFF"/>
              <w:bottom w:val="single" w:sz="4" w:space="0" w:color="FFFFFF"/>
            </w:tcBorders>
            <w:shd w:val="clear" w:color="auto" w:fill="D9D9D9"/>
          </w:tcPr>
          <w:p w:rsidR="006E5967" w:rsidRDefault="008D4574" w:rsidP="00FD54E8">
            <w:pPr>
              <w:pStyle w:val="TabellenInhalt"/>
              <w:snapToGrid w:val="0"/>
            </w:pPr>
            <w:r>
              <w:t>Erste</w:t>
            </w:r>
            <w:r w:rsidR="00FD54E8">
              <w:t xml:space="preserve"> Einträge in die Dokumentation</w:t>
            </w:r>
          </w:p>
        </w:tc>
        <w:tc>
          <w:tcPr>
            <w:tcW w:w="3368" w:type="dxa"/>
            <w:tcBorders>
              <w:left w:val="single" w:sz="4" w:space="0" w:color="FFFFFF"/>
              <w:bottom w:val="single" w:sz="4" w:space="0" w:color="FFFFFF"/>
              <w:right w:val="single" w:sz="4" w:space="0" w:color="FFFFFF"/>
            </w:tcBorders>
            <w:shd w:val="clear" w:color="auto" w:fill="D9D9D9"/>
          </w:tcPr>
          <w:p w:rsidR="006E5967" w:rsidRDefault="00FD54E8" w:rsidP="001501D4">
            <w:pPr>
              <w:pStyle w:val="TabellenInhalt"/>
              <w:snapToGrid w:val="0"/>
            </w:pPr>
            <w:r>
              <w:t>Micha Simon</w:t>
            </w:r>
          </w:p>
        </w:tc>
      </w:tr>
      <w:tr w:rsidR="006E5967" w:rsidTr="008D4574">
        <w:tc>
          <w:tcPr>
            <w:tcW w:w="1129" w:type="dxa"/>
            <w:tcBorders>
              <w:left w:val="single" w:sz="4" w:space="0" w:color="FFFFFF"/>
              <w:bottom w:val="single" w:sz="4" w:space="0" w:color="FFFFFF"/>
            </w:tcBorders>
            <w:shd w:val="clear" w:color="auto" w:fill="D9D9D9"/>
          </w:tcPr>
          <w:p w:rsidR="006E5967" w:rsidRDefault="00FD54E8" w:rsidP="001501D4">
            <w:pPr>
              <w:pStyle w:val="TabellenInhalt"/>
              <w:snapToGrid w:val="0"/>
            </w:pPr>
            <w:r>
              <w:t>0.0.2</w:t>
            </w:r>
          </w:p>
        </w:tc>
        <w:tc>
          <w:tcPr>
            <w:tcW w:w="1423" w:type="dxa"/>
            <w:tcBorders>
              <w:left w:val="single" w:sz="4" w:space="0" w:color="FFFFFF"/>
              <w:bottom w:val="single" w:sz="4" w:space="0" w:color="FFFFFF"/>
            </w:tcBorders>
            <w:shd w:val="clear" w:color="auto" w:fill="D9D9D9"/>
          </w:tcPr>
          <w:p w:rsidR="006E5967" w:rsidRDefault="00FD54E8" w:rsidP="001501D4">
            <w:pPr>
              <w:pStyle w:val="TabellenInhalt"/>
              <w:snapToGrid w:val="0"/>
            </w:pPr>
            <w:r>
              <w:t>20.11.2018</w:t>
            </w:r>
          </w:p>
        </w:tc>
        <w:tc>
          <w:tcPr>
            <w:tcW w:w="3719" w:type="dxa"/>
            <w:tcBorders>
              <w:left w:val="single" w:sz="4" w:space="0" w:color="FFFFFF"/>
              <w:bottom w:val="single" w:sz="4" w:space="0" w:color="FFFFFF"/>
            </w:tcBorders>
            <w:shd w:val="clear" w:color="auto" w:fill="D9D9D9"/>
          </w:tcPr>
          <w:p w:rsidR="006E5967" w:rsidRDefault="00FD54E8" w:rsidP="001501D4">
            <w:pPr>
              <w:pStyle w:val="TabellenInhalt"/>
              <w:snapToGrid w:val="0"/>
            </w:pPr>
            <w:r>
              <w:t>Systemdesign</w:t>
            </w:r>
          </w:p>
        </w:tc>
        <w:tc>
          <w:tcPr>
            <w:tcW w:w="3368" w:type="dxa"/>
            <w:tcBorders>
              <w:left w:val="single" w:sz="4" w:space="0" w:color="FFFFFF"/>
              <w:bottom w:val="single" w:sz="4" w:space="0" w:color="FFFFFF"/>
              <w:right w:val="single" w:sz="4" w:space="0" w:color="FFFFFF"/>
            </w:tcBorders>
            <w:shd w:val="clear" w:color="auto" w:fill="D9D9D9"/>
          </w:tcPr>
          <w:p w:rsidR="006E5967" w:rsidRDefault="00FD54E8" w:rsidP="001501D4">
            <w:pPr>
              <w:pStyle w:val="TabellenInhalt"/>
              <w:snapToGrid w:val="0"/>
            </w:pPr>
            <w:r>
              <w:t>Micha Simon, Laxushan Yogalingam, Sven Trachsel</w:t>
            </w:r>
          </w:p>
        </w:tc>
      </w:tr>
      <w:tr w:rsidR="00FD54E8" w:rsidTr="008D4574">
        <w:tc>
          <w:tcPr>
            <w:tcW w:w="1129" w:type="dxa"/>
            <w:tcBorders>
              <w:left w:val="single" w:sz="4" w:space="0" w:color="FFFFFF"/>
              <w:bottom w:val="single" w:sz="4" w:space="0" w:color="FFFFFF"/>
            </w:tcBorders>
            <w:shd w:val="clear" w:color="auto" w:fill="D9D9D9"/>
          </w:tcPr>
          <w:p w:rsidR="00FD54E8" w:rsidRDefault="00FD54E8" w:rsidP="00FD54E8">
            <w:pPr>
              <w:pStyle w:val="TabellenInhalt"/>
              <w:snapToGrid w:val="0"/>
            </w:pPr>
            <w:r>
              <w:t>0.0.3</w:t>
            </w:r>
          </w:p>
        </w:tc>
        <w:tc>
          <w:tcPr>
            <w:tcW w:w="1423" w:type="dxa"/>
            <w:tcBorders>
              <w:left w:val="single" w:sz="4" w:space="0" w:color="FFFFFF"/>
              <w:bottom w:val="single" w:sz="4" w:space="0" w:color="FFFFFF"/>
            </w:tcBorders>
            <w:shd w:val="clear" w:color="auto" w:fill="D9D9D9"/>
          </w:tcPr>
          <w:p w:rsidR="00FD54E8" w:rsidRDefault="00FD54E8" w:rsidP="00FD54E8">
            <w:pPr>
              <w:pStyle w:val="TabellenInhalt"/>
              <w:snapToGrid w:val="0"/>
            </w:pPr>
            <w:r>
              <w:t>27.11.2018</w:t>
            </w:r>
          </w:p>
        </w:tc>
        <w:tc>
          <w:tcPr>
            <w:tcW w:w="3719" w:type="dxa"/>
            <w:tcBorders>
              <w:left w:val="single" w:sz="4" w:space="0" w:color="FFFFFF"/>
              <w:bottom w:val="single" w:sz="4" w:space="0" w:color="FFFFFF"/>
            </w:tcBorders>
            <w:shd w:val="clear" w:color="auto" w:fill="D9D9D9"/>
          </w:tcPr>
          <w:p w:rsidR="00FD54E8" w:rsidRDefault="00FD54E8" w:rsidP="00FD54E8">
            <w:pPr>
              <w:pStyle w:val="TabellenInhalt"/>
              <w:snapToGrid w:val="0"/>
            </w:pPr>
            <w:r>
              <w:t>Systemdokumentation, Systemtest, Weiterführung der Projektplanung</w:t>
            </w:r>
          </w:p>
        </w:tc>
        <w:tc>
          <w:tcPr>
            <w:tcW w:w="3368" w:type="dxa"/>
            <w:tcBorders>
              <w:left w:val="single" w:sz="4" w:space="0" w:color="FFFFFF"/>
              <w:bottom w:val="single" w:sz="4" w:space="0" w:color="FFFFFF"/>
              <w:right w:val="single" w:sz="4" w:space="0" w:color="FFFFFF"/>
            </w:tcBorders>
            <w:shd w:val="clear" w:color="auto" w:fill="D9D9D9"/>
          </w:tcPr>
          <w:p w:rsidR="00FD54E8" w:rsidRDefault="00FD54E8" w:rsidP="00FD54E8">
            <w:pPr>
              <w:pStyle w:val="TabellenInhalt"/>
              <w:snapToGrid w:val="0"/>
            </w:pPr>
            <w:r>
              <w:t>Micha Simon, Laxushan Yogalingam, Joel Meier, Sven Trachsel</w:t>
            </w:r>
          </w:p>
        </w:tc>
      </w:tr>
      <w:tr w:rsidR="00FD54E8" w:rsidTr="008D4574">
        <w:tc>
          <w:tcPr>
            <w:tcW w:w="1129" w:type="dxa"/>
            <w:tcBorders>
              <w:left w:val="single" w:sz="4" w:space="0" w:color="FFFFFF"/>
              <w:bottom w:val="single" w:sz="4" w:space="0" w:color="FFFFFF"/>
            </w:tcBorders>
            <w:shd w:val="clear" w:color="auto" w:fill="D9D9D9"/>
          </w:tcPr>
          <w:p w:rsidR="00FD54E8" w:rsidRDefault="00FD54E8" w:rsidP="00FD54E8">
            <w:pPr>
              <w:pStyle w:val="TabellenInhalt"/>
              <w:snapToGrid w:val="0"/>
            </w:pPr>
          </w:p>
        </w:tc>
        <w:tc>
          <w:tcPr>
            <w:tcW w:w="1423" w:type="dxa"/>
            <w:tcBorders>
              <w:left w:val="single" w:sz="4" w:space="0" w:color="FFFFFF"/>
              <w:bottom w:val="single" w:sz="4" w:space="0" w:color="FFFFFF"/>
            </w:tcBorders>
            <w:shd w:val="clear" w:color="auto" w:fill="D9D9D9"/>
          </w:tcPr>
          <w:p w:rsidR="00FD54E8" w:rsidRDefault="00FD54E8" w:rsidP="00FD54E8">
            <w:pPr>
              <w:pStyle w:val="TabellenInhalt"/>
              <w:snapToGrid w:val="0"/>
            </w:pPr>
          </w:p>
        </w:tc>
        <w:tc>
          <w:tcPr>
            <w:tcW w:w="3719" w:type="dxa"/>
            <w:tcBorders>
              <w:left w:val="single" w:sz="4" w:space="0" w:color="FFFFFF"/>
              <w:bottom w:val="single" w:sz="4" w:space="0" w:color="FFFFFF"/>
            </w:tcBorders>
            <w:shd w:val="clear" w:color="auto" w:fill="D9D9D9"/>
          </w:tcPr>
          <w:p w:rsidR="00FD54E8" w:rsidRDefault="00FD54E8" w:rsidP="00FD54E8">
            <w:pPr>
              <w:pStyle w:val="TabellenInhalt"/>
              <w:snapToGrid w:val="0"/>
            </w:pPr>
          </w:p>
        </w:tc>
        <w:tc>
          <w:tcPr>
            <w:tcW w:w="3368" w:type="dxa"/>
            <w:tcBorders>
              <w:left w:val="single" w:sz="4" w:space="0" w:color="FFFFFF"/>
              <w:bottom w:val="single" w:sz="4" w:space="0" w:color="FFFFFF"/>
              <w:right w:val="single" w:sz="4" w:space="0" w:color="FFFFFF"/>
            </w:tcBorders>
            <w:shd w:val="clear" w:color="auto" w:fill="D9D9D9"/>
          </w:tcPr>
          <w:p w:rsidR="00FD54E8" w:rsidRDefault="00FD54E8" w:rsidP="00FD54E8">
            <w:pPr>
              <w:pStyle w:val="TabellenInhalt"/>
              <w:snapToGrid w:val="0"/>
            </w:pPr>
          </w:p>
        </w:tc>
      </w:tr>
    </w:tbl>
    <w:p w:rsidR="001501D4" w:rsidRDefault="001501D4">
      <w:pPr>
        <w:spacing w:before="200" w:after="200"/>
        <w:rPr>
          <w:b/>
        </w:rPr>
      </w:pPr>
      <w:r>
        <w:rPr>
          <w:b/>
        </w:rPr>
        <w:t>Definitionen und Abkürzungen</w:t>
      </w:r>
    </w:p>
    <w:tbl>
      <w:tblPr>
        <w:tblW w:w="0" w:type="auto"/>
        <w:tblInd w:w="108" w:type="dxa"/>
        <w:tblLayout w:type="fixed"/>
        <w:tblCellMar>
          <w:top w:w="17" w:type="dxa"/>
          <w:bottom w:w="17" w:type="dxa"/>
        </w:tblCellMar>
        <w:tblLook w:val="0000" w:firstRow="0" w:lastRow="0" w:firstColumn="0" w:lastColumn="0" w:noHBand="0" w:noVBand="0"/>
      </w:tblPr>
      <w:tblGrid>
        <w:gridCol w:w="2160"/>
        <w:gridCol w:w="7479"/>
      </w:tblGrid>
      <w:tr w:rsidR="001501D4">
        <w:tc>
          <w:tcPr>
            <w:tcW w:w="2160" w:type="dxa"/>
            <w:tcBorders>
              <w:top w:val="single" w:sz="4" w:space="0" w:color="FFFFFF"/>
              <w:left w:val="single" w:sz="4" w:space="0" w:color="FFFFFF"/>
              <w:bottom w:val="single" w:sz="4" w:space="0" w:color="FFFFFF"/>
            </w:tcBorders>
            <w:shd w:val="clear" w:color="auto" w:fill="333399"/>
          </w:tcPr>
          <w:p w:rsidR="001501D4" w:rsidRDefault="001501D4">
            <w:pPr>
              <w:pStyle w:val="Tabellenberschrift"/>
              <w:snapToGrid w:val="0"/>
            </w:pPr>
            <w:r>
              <w:t>Begriff / Abkürzung</w:t>
            </w:r>
          </w:p>
        </w:tc>
        <w:tc>
          <w:tcPr>
            <w:tcW w:w="7479" w:type="dxa"/>
            <w:tcBorders>
              <w:top w:val="single" w:sz="4" w:space="0" w:color="FFFFFF"/>
              <w:left w:val="single" w:sz="4" w:space="0" w:color="FFFFFF"/>
              <w:bottom w:val="single" w:sz="4" w:space="0" w:color="FFFFFF"/>
              <w:right w:val="single" w:sz="4" w:space="0" w:color="FFFFFF"/>
            </w:tcBorders>
            <w:shd w:val="clear" w:color="auto" w:fill="333399"/>
          </w:tcPr>
          <w:p w:rsidR="001501D4" w:rsidRDefault="001501D4">
            <w:pPr>
              <w:pStyle w:val="Tabellenberschrift"/>
              <w:snapToGrid w:val="0"/>
            </w:pPr>
            <w:r>
              <w:t>Bedeutung</w:t>
            </w:r>
          </w:p>
        </w:tc>
      </w:tr>
      <w:tr w:rsidR="001501D4">
        <w:tc>
          <w:tcPr>
            <w:tcW w:w="2160" w:type="dxa"/>
            <w:tcBorders>
              <w:left w:val="single" w:sz="4" w:space="0" w:color="FFFFFF"/>
              <w:bottom w:val="single" w:sz="4" w:space="0" w:color="FFFFFF"/>
            </w:tcBorders>
            <w:shd w:val="clear" w:color="auto" w:fill="D9D9D9"/>
          </w:tcPr>
          <w:p w:rsidR="001501D4" w:rsidRDefault="001501D4">
            <w:pPr>
              <w:pStyle w:val="TabellenInhalt"/>
              <w:snapToGrid w:val="0"/>
              <w:rPr>
                <w:color w:val="FFFFFF"/>
              </w:rPr>
            </w:pPr>
          </w:p>
        </w:tc>
        <w:tc>
          <w:tcPr>
            <w:tcW w:w="7479" w:type="dxa"/>
            <w:tcBorders>
              <w:left w:val="single" w:sz="4" w:space="0" w:color="FFFFFF"/>
              <w:bottom w:val="single" w:sz="4" w:space="0" w:color="FFFFFF"/>
              <w:right w:val="single" w:sz="4" w:space="0" w:color="FFFFFF"/>
            </w:tcBorders>
            <w:shd w:val="clear" w:color="auto" w:fill="D9D9D9"/>
          </w:tcPr>
          <w:p w:rsidR="001501D4" w:rsidRDefault="001501D4">
            <w:pPr>
              <w:pStyle w:val="TabellenInhalt"/>
              <w:snapToGrid w:val="0"/>
            </w:pPr>
          </w:p>
        </w:tc>
      </w:tr>
    </w:tbl>
    <w:p w:rsidR="001501D4" w:rsidRDefault="001501D4">
      <w:pPr>
        <w:spacing w:before="200" w:after="200"/>
        <w:rPr>
          <w:b/>
        </w:rPr>
      </w:pPr>
      <w:r>
        <w:rPr>
          <w:b/>
        </w:rPr>
        <w:t>Referenzen</w:t>
      </w:r>
    </w:p>
    <w:tbl>
      <w:tblPr>
        <w:tblW w:w="0" w:type="auto"/>
        <w:tblInd w:w="112" w:type="dxa"/>
        <w:tblLayout w:type="fixed"/>
        <w:tblCellMar>
          <w:top w:w="17" w:type="dxa"/>
          <w:bottom w:w="17" w:type="dxa"/>
        </w:tblCellMar>
        <w:tblLook w:val="0000" w:firstRow="0" w:lastRow="0" w:firstColumn="0" w:lastColumn="0" w:noHBand="0" w:noVBand="0"/>
      </w:tblPr>
      <w:tblGrid>
        <w:gridCol w:w="2151"/>
        <w:gridCol w:w="7484"/>
      </w:tblGrid>
      <w:tr w:rsidR="001501D4">
        <w:tc>
          <w:tcPr>
            <w:tcW w:w="2151" w:type="dxa"/>
            <w:tcBorders>
              <w:top w:val="single" w:sz="4" w:space="0" w:color="FFFFFF"/>
              <w:left w:val="single" w:sz="4" w:space="0" w:color="FFFFFF"/>
              <w:bottom w:val="single" w:sz="4" w:space="0" w:color="FFFFFF"/>
            </w:tcBorders>
            <w:shd w:val="clear" w:color="auto" w:fill="333399"/>
          </w:tcPr>
          <w:p w:rsidR="001501D4" w:rsidRDefault="004F6CEE">
            <w:pPr>
              <w:pStyle w:val="Tabellenberschrift"/>
              <w:snapToGrid w:val="0"/>
            </w:pPr>
            <w:r>
              <w:t>Referenz</w:t>
            </w:r>
          </w:p>
        </w:tc>
        <w:tc>
          <w:tcPr>
            <w:tcW w:w="7484" w:type="dxa"/>
            <w:tcBorders>
              <w:top w:val="single" w:sz="4" w:space="0" w:color="FFFFFF"/>
              <w:left w:val="single" w:sz="4" w:space="0" w:color="FFFFFF"/>
              <w:bottom w:val="single" w:sz="4" w:space="0" w:color="FFFFFF"/>
              <w:right w:val="single" w:sz="4" w:space="0" w:color="FFFFFF"/>
            </w:tcBorders>
            <w:shd w:val="clear" w:color="auto" w:fill="333399"/>
          </w:tcPr>
          <w:p w:rsidR="001501D4" w:rsidRDefault="001501D4">
            <w:pPr>
              <w:pStyle w:val="Tabellenberschrift"/>
              <w:snapToGrid w:val="0"/>
            </w:pPr>
            <w:r>
              <w:t>Titel, Quelle</w:t>
            </w:r>
          </w:p>
        </w:tc>
      </w:tr>
      <w:tr w:rsidR="006E5967">
        <w:tc>
          <w:tcPr>
            <w:tcW w:w="2151" w:type="dxa"/>
            <w:tcBorders>
              <w:left w:val="single" w:sz="4" w:space="0" w:color="FFFFFF"/>
              <w:bottom w:val="single" w:sz="4" w:space="0" w:color="FFFFFF"/>
            </w:tcBorders>
            <w:shd w:val="clear" w:color="auto" w:fill="D9D9D9"/>
          </w:tcPr>
          <w:p w:rsidR="006E5967" w:rsidRDefault="006E5967" w:rsidP="001501D4">
            <w:pPr>
              <w:pStyle w:val="TabellenInhalt"/>
              <w:snapToGrid w:val="0"/>
            </w:pPr>
            <w:r>
              <w:rPr>
                <w:rFonts w:cs="Arial"/>
              </w:rPr>
              <w:t>[1]</w:t>
            </w:r>
          </w:p>
        </w:tc>
        <w:tc>
          <w:tcPr>
            <w:tcW w:w="7484" w:type="dxa"/>
            <w:tcBorders>
              <w:left w:val="single" w:sz="4" w:space="0" w:color="FFFFFF"/>
              <w:bottom w:val="single" w:sz="4" w:space="0" w:color="FFFFFF"/>
              <w:right w:val="single" w:sz="4" w:space="0" w:color="FFFFFF"/>
            </w:tcBorders>
            <w:shd w:val="clear" w:color="auto" w:fill="D9D9D9"/>
          </w:tcPr>
          <w:p w:rsidR="006E5967" w:rsidRDefault="006E5967" w:rsidP="001501D4">
            <w:pPr>
              <w:pStyle w:val="TabellenInhalt"/>
              <w:snapToGrid w:val="0"/>
            </w:pPr>
          </w:p>
        </w:tc>
      </w:tr>
      <w:tr w:rsidR="006E5967">
        <w:tc>
          <w:tcPr>
            <w:tcW w:w="2151" w:type="dxa"/>
            <w:tcBorders>
              <w:left w:val="single" w:sz="4" w:space="0" w:color="FFFFFF"/>
              <w:bottom w:val="single" w:sz="4" w:space="0" w:color="FFFFFF"/>
            </w:tcBorders>
            <w:shd w:val="clear" w:color="auto" w:fill="D9D9D9"/>
          </w:tcPr>
          <w:p w:rsidR="006E5967" w:rsidRDefault="006E5967" w:rsidP="001501D4">
            <w:pPr>
              <w:pStyle w:val="TabellenInhalt"/>
              <w:snapToGrid w:val="0"/>
            </w:pPr>
            <w:r>
              <w:rPr>
                <w:rFonts w:cs="Arial"/>
              </w:rPr>
              <w:t>[2]</w:t>
            </w:r>
          </w:p>
        </w:tc>
        <w:tc>
          <w:tcPr>
            <w:tcW w:w="7484" w:type="dxa"/>
            <w:tcBorders>
              <w:left w:val="single" w:sz="4" w:space="0" w:color="FFFFFF"/>
              <w:bottom w:val="single" w:sz="4" w:space="0" w:color="FFFFFF"/>
              <w:right w:val="single" w:sz="4" w:space="0" w:color="FFFFFF"/>
            </w:tcBorders>
            <w:shd w:val="clear" w:color="auto" w:fill="D9D9D9"/>
          </w:tcPr>
          <w:p w:rsidR="006E5967" w:rsidRDefault="006E5967" w:rsidP="001501D4">
            <w:pPr>
              <w:pStyle w:val="TabellenInhalt"/>
              <w:snapToGrid w:val="0"/>
            </w:pPr>
          </w:p>
        </w:tc>
      </w:tr>
      <w:tr w:rsidR="001501D4">
        <w:tc>
          <w:tcPr>
            <w:tcW w:w="2151" w:type="dxa"/>
            <w:tcBorders>
              <w:left w:val="single" w:sz="4" w:space="0" w:color="FFFFFF"/>
              <w:bottom w:val="single" w:sz="4" w:space="0" w:color="FFFFFF"/>
            </w:tcBorders>
            <w:shd w:val="clear" w:color="auto" w:fill="D9D9D9"/>
          </w:tcPr>
          <w:p w:rsidR="001501D4" w:rsidRDefault="006E5967">
            <w:pPr>
              <w:pStyle w:val="TabellenInhalt"/>
              <w:snapToGrid w:val="0"/>
            </w:pPr>
            <w:r>
              <w:rPr>
                <w:rFonts w:cs="Arial"/>
              </w:rPr>
              <w:t>[3]</w:t>
            </w:r>
          </w:p>
        </w:tc>
        <w:tc>
          <w:tcPr>
            <w:tcW w:w="7484" w:type="dxa"/>
            <w:tcBorders>
              <w:left w:val="single" w:sz="4" w:space="0" w:color="FFFFFF"/>
              <w:bottom w:val="single" w:sz="4" w:space="0" w:color="FFFFFF"/>
              <w:right w:val="single" w:sz="4" w:space="0" w:color="FFFFFF"/>
            </w:tcBorders>
            <w:shd w:val="clear" w:color="auto" w:fill="D9D9D9"/>
          </w:tcPr>
          <w:p w:rsidR="001501D4" w:rsidRDefault="001501D4">
            <w:pPr>
              <w:pStyle w:val="TabellenInhalt"/>
              <w:snapToGrid w:val="0"/>
            </w:pPr>
          </w:p>
        </w:tc>
      </w:tr>
    </w:tbl>
    <w:p w:rsidR="001501D4" w:rsidRDefault="001501D4">
      <w:pPr>
        <w:rPr>
          <w:b/>
        </w:rPr>
      </w:pPr>
      <w:r>
        <w:br w:type="page"/>
      </w:r>
      <w:r>
        <w:rPr>
          <w:b/>
        </w:rPr>
        <w:lastRenderedPageBreak/>
        <w:t>Inhaltsverzeichnis</w:t>
      </w:r>
    </w:p>
    <w:p w:rsidR="00094D70" w:rsidRDefault="00A33095">
      <w:pPr>
        <w:pStyle w:val="Verzeichnis1"/>
        <w:tabs>
          <w:tab w:val="right" w:leader="dot" w:pos="9627"/>
        </w:tabs>
        <w:rPr>
          <w:rFonts w:asciiTheme="minorHAnsi" w:eastAsiaTheme="minorEastAsia" w:hAnsiTheme="minorHAnsi" w:cstheme="minorBidi"/>
          <w:noProof/>
          <w:kern w:val="0"/>
          <w:sz w:val="22"/>
          <w:szCs w:val="22"/>
          <w:lang w:eastAsia="de-CH"/>
        </w:rPr>
      </w:pPr>
      <w:r w:rsidRPr="00810BEE">
        <w:rPr>
          <w:rStyle w:val="Hyperlink"/>
        </w:rPr>
        <w:fldChar w:fldCharType="begin"/>
      </w:r>
      <w:r w:rsidRPr="00810BEE">
        <w:rPr>
          <w:rStyle w:val="Hyperlink"/>
        </w:rPr>
        <w:instrText xml:space="preserve"> TOC \o \h \z \u </w:instrText>
      </w:r>
      <w:r w:rsidRPr="00810BEE">
        <w:rPr>
          <w:rStyle w:val="Hyperlink"/>
        </w:rPr>
        <w:fldChar w:fldCharType="separate"/>
      </w:r>
      <w:hyperlink w:anchor="_Toc531077028" w:history="1">
        <w:r w:rsidR="00094D70" w:rsidRPr="005050F1">
          <w:rPr>
            <w:rStyle w:val="Hyperlink"/>
            <w:noProof/>
            <w:kern w:val="32"/>
          </w:rPr>
          <w:t>1</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Zusammenfassung</w:t>
        </w:r>
        <w:r w:rsidR="00094D70">
          <w:rPr>
            <w:noProof/>
            <w:webHidden/>
          </w:rPr>
          <w:tab/>
        </w:r>
        <w:r w:rsidR="00094D70">
          <w:rPr>
            <w:noProof/>
            <w:webHidden/>
          </w:rPr>
          <w:fldChar w:fldCharType="begin"/>
        </w:r>
        <w:r w:rsidR="00094D70">
          <w:rPr>
            <w:noProof/>
            <w:webHidden/>
          </w:rPr>
          <w:instrText xml:space="preserve"> PAGEREF _Toc531077028 \h </w:instrText>
        </w:r>
        <w:r w:rsidR="00094D70">
          <w:rPr>
            <w:noProof/>
            <w:webHidden/>
          </w:rPr>
        </w:r>
        <w:r w:rsidR="00094D70">
          <w:rPr>
            <w:noProof/>
            <w:webHidden/>
          </w:rPr>
          <w:fldChar w:fldCharType="separate"/>
        </w:r>
        <w:r w:rsidR="00094D70">
          <w:rPr>
            <w:noProof/>
            <w:webHidden/>
          </w:rPr>
          <w:t>3</w:t>
        </w:r>
        <w:r w:rsidR="00094D70">
          <w:rPr>
            <w:noProof/>
            <w:webHidden/>
          </w:rPr>
          <w:fldChar w:fldCharType="end"/>
        </w:r>
      </w:hyperlink>
    </w:p>
    <w:p w:rsidR="00094D70" w:rsidRDefault="003B22AA">
      <w:pPr>
        <w:pStyle w:val="Verzeichnis1"/>
        <w:tabs>
          <w:tab w:val="right" w:leader="dot" w:pos="9627"/>
        </w:tabs>
        <w:rPr>
          <w:rFonts w:asciiTheme="minorHAnsi" w:eastAsiaTheme="minorEastAsia" w:hAnsiTheme="minorHAnsi" w:cstheme="minorBidi"/>
          <w:noProof/>
          <w:kern w:val="0"/>
          <w:sz w:val="22"/>
          <w:szCs w:val="22"/>
          <w:lang w:eastAsia="de-CH"/>
        </w:rPr>
      </w:pPr>
      <w:hyperlink w:anchor="_Toc531077029" w:history="1">
        <w:r w:rsidR="00094D70" w:rsidRPr="005050F1">
          <w:rPr>
            <w:rStyle w:val="Hyperlink"/>
            <w:noProof/>
            <w:kern w:val="32"/>
          </w:rPr>
          <w:t>2</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Technische Detailspezifikation</w:t>
        </w:r>
        <w:r w:rsidR="00094D70">
          <w:rPr>
            <w:noProof/>
            <w:webHidden/>
          </w:rPr>
          <w:tab/>
        </w:r>
        <w:r w:rsidR="00094D70">
          <w:rPr>
            <w:noProof/>
            <w:webHidden/>
          </w:rPr>
          <w:fldChar w:fldCharType="begin"/>
        </w:r>
        <w:r w:rsidR="00094D70">
          <w:rPr>
            <w:noProof/>
            <w:webHidden/>
          </w:rPr>
          <w:instrText xml:space="preserve"> PAGEREF _Toc531077029 \h </w:instrText>
        </w:r>
        <w:r w:rsidR="00094D70">
          <w:rPr>
            <w:noProof/>
            <w:webHidden/>
          </w:rPr>
        </w:r>
        <w:r w:rsidR="00094D70">
          <w:rPr>
            <w:noProof/>
            <w:webHidden/>
          </w:rPr>
          <w:fldChar w:fldCharType="separate"/>
        </w:r>
        <w:r w:rsidR="00094D70">
          <w:rPr>
            <w:noProof/>
            <w:webHidden/>
          </w:rPr>
          <w:t>3</w:t>
        </w:r>
        <w:r w:rsidR="00094D70">
          <w:rPr>
            <w:noProof/>
            <w:webHidden/>
          </w:rPr>
          <w:fldChar w:fldCharType="end"/>
        </w:r>
      </w:hyperlink>
    </w:p>
    <w:p w:rsidR="00094D70" w:rsidRDefault="003B22AA">
      <w:pPr>
        <w:pStyle w:val="Verzeichnis2"/>
        <w:tabs>
          <w:tab w:val="right" w:leader="dot" w:pos="9627"/>
        </w:tabs>
        <w:rPr>
          <w:rFonts w:asciiTheme="minorHAnsi" w:eastAsiaTheme="minorEastAsia" w:hAnsiTheme="minorHAnsi" w:cstheme="minorBidi"/>
          <w:noProof/>
          <w:kern w:val="0"/>
          <w:sz w:val="22"/>
          <w:szCs w:val="22"/>
          <w:lang w:eastAsia="de-CH"/>
        </w:rPr>
      </w:pPr>
      <w:hyperlink w:anchor="_Toc531077030" w:history="1">
        <w:r w:rsidR="00094D70" w:rsidRPr="005050F1">
          <w:rPr>
            <w:rStyle w:val="Hyperlink"/>
            <w:noProof/>
            <w:kern w:val="28"/>
          </w:rPr>
          <w:t>2.1</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Systemdesign</w:t>
        </w:r>
        <w:r w:rsidR="00094D70">
          <w:rPr>
            <w:noProof/>
            <w:webHidden/>
          </w:rPr>
          <w:tab/>
        </w:r>
        <w:r w:rsidR="00094D70">
          <w:rPr>
            <w:noProof/>
            <w:webHidden/>
          </w:rPr>
          <w:fldChar w:fldCharType="begin"/>
        </w:r>
        <w:r w:rsidR="00094D70">
          <w:rPr>
            <w:noProof/>
            <w:webHidden/>
          </w:rPr>
          <w:instrText xml:space="preserve"> PAGEREF _Toc531077030 \h </w:instrText>
        </w:r>
        <w:r w:rsidR="00094D70">
          <w:rPr>
            <w:noProof/>
            <w:webHidden/>
          </w:rPr>
        </w:r>
        <w:r w:rsidR="00094D70">
          <w:rPr>
            <w:noProof/>
            <w:webHidden/>
          </w:rPr>
          <w:fldChar w:fldCharType="separate"/>
        </w:r>
        <w:r w:rsidR="00094D70">
          <w:rPr>
            <w:noProof/>
            <w:webHidden/>
          </w:rPr>
          <w:t>3</w:t>
        </w:r>
        <w:r w:rsidR="00094D70">
          <w:rPr>
            <w:noProof/>
            <w:webHidden/>
          </w:rPr>
          <w:fldChar w:fldCharType="end"/>
        </w:r>
      </w:hyperlink>
    </w:p>
    <w:p w:rsidR="00094D70" w:rsidRDefault="003B22AA">
      <w:pPr>
        <w:pStyle w:val="Verzeichnis3"/>
        <w:tabs>
          <w:tab w:val="right" w:leader="dot" w:pos="9627"/>
        </w:tabs>
        <w:rPr>
          <w:rFonts w:asciiTheme="minorHAnsi" w:eastAsiaTheme="minorEastAsia" w:hAnsiTheme="minorHAnsi" w:cstheme="minorBidi"/>
          <w:noProof/>
          <w:kern w:val="0"/>
          <w:sz w:val="22"/>
          <w:szCs w:val="22"/>
          <w:lang w:eastAsia="de-CH"/>
        </w:rPr>
      </w:pPr>
      <w:hyperlink w:anchor="_Toc531077031" w:history="1">
        <w:r w:rsidR="00094D70" w:rsidRPr="005050F1">
          <w:rPr>
            <w:rStyle w:val="Hyperlink"/>
            <w:noProof/>
            <w:kern w:val="24"/>
          </w:rPr>
          <w:t>2.1.1</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Struktur</w:t>
        </w:r>
        <w:r w:rsidR="00094D70">
          <w:rPr>
            <w:noProof/>
            <w:webHidden/>
          </w:rPr>
          <w:tab/>
        </w:r>
        <w:r w:rsidR="00094D70">
          <w:rPr>
            <w:noProof/>
            <w:webHidden/>
          </w:rPr>
          <w:fldChar w:fldCharType="begin"/>
        </w:r>
        <w:r w:rsidR="00094D70">
          <w:rPr>
            <w:noProof/>
            <w:webHidden/>
          </w:rPr>
          <w:instrText xml:space="preserve"> PAGEREF _Toc531077031 \h </w:instrText>
        </w:r>
        <w:r w:rsidR="00094D70">
          <w:rPr>
            <w:noProof/>
            <w:webHidden/>
          </w:rPr>
        </w:r>
        <w:r w:rsidR="00094D70">
          <w:rPr>
            <w:noProof/>
            <w:webHidden/>
          </w:rPr>
          <w:fldChar w:fldCharType="separate"/>
        </w:r>
        <w:r w:rsidR="00094D70">
          <w:rPr>
            <w:noProof/>
            <w:webHidden/>
          </w:rPr>
          <w:t>3</w:t>
        </w:r>
        <w:r w:rsidR="00094D70">
          <w:rPr>
            <w:noProof/>
            <w:webHidden/>
          </w:rPr>
          <w:fldChar w:fldCharType="end"/>
        </w:r>
      </w:hyperlink>
    </w:p>
    <w:p w:rsidR="00094D70" w:rsidRDefault="003B22AA">
      <w:pPr>
        <w:pStyle w:val="Verzeichnis3"/>
        <w:tabs>
          <w:tab w:val="right" w:leader="dot" w:pos="9627"/>
        </w:tabs>
        <w:rPr>
          <w:rFonts w:asciiTheme="minorHAnsi" w:eastAsiaTheme="minorEastAsia" w:hAnsiTheme="minorHAnsi" w:cstheme="minorBidi"/>
          <w:noProof/>
          <w:kern w:val="0"/>
          <w:sz w:val="22"/>
          <w:szCs w:val="22"/>
          <w:lang w:eastAsia="de-CH"/>
        </w:rPr>
      </w:pPr>
      <w:hyperlink w:anchor="_Toc531077032" w:history="1">
        <w:r w:rsidR="00094D70" w:rsidRPr="005050F1">
          <w:rPr>
            <w:rStyle w:val="Hyperlink"/>
            <w:noProof/>
            <w:kern w:val="24"/>
          </w:rPr>
          <w:t>2.1.2</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Beschreibung der Elemente</w:t>
        </w:r>
        <w:r w:rsidR="00094D70">
          <w:rPr>
            <w:noProof/>
            <w:webHidden/>
          </w:rPr>
          <w:tab/>
        </w:r>
        <w:r w:rsidR="00094D70">
          <w:rPr>
            <w:noProof/>
            <w:webHidden/>
          </w:rPr>
          <w:fldChar w:fldCharType="begin"/>
        </w:r>
        <w:r w:rsidR="00094D70">
          <w:rPr>
            <w:noProof/>
            <w:webHidden/>
          </w:rPr>
          <w:instrText xml:space="preserve"> PAGEREF _Toc531077032 \h </w:instrText>
        </w:r>
        <w:r w:rsidR="00094D70">
          <w:rPr>
            <w:noProof/>
            <w:webHidden/>
          </w:rPr>
        </w:r>
        <w:r w:rsidR="00094D70">
          <w:rPr>
            <w:noProof/>
            <w:webHidden/>
          </w:rPr>
          <w:fldChar w:fldCharType="separate"/>
        </w:r>
        <w:r w:rsidR="00094D70">
          <w:rPr>
            <w:noProof/>
            <w:webHidden/>
          </w:rPr>
          <w:t>3</w:t>
        </w:r>
        <w:r w:rsidR="00094D70">
          <w:rPr>
            <w:noProof/>
            <w:webHidden/>
          </w:rPr>
          <w:fldChar w:fldCharType="end"/>
        </w:r>
      </w:hyperlink>
    </w:p>
    <w:p w:rsidR="00094D70" w:rsidRDefault="003B22AA">
      <w:pPr>
        <w:pStyle w:val="Verzeichnis2"/>
        <w:tabs>
          <w:tab w:val="right" w:leader="dot" w:pos="9627"/>
        </w:tabs>
        <w:rPr>
          <w:rFonts w:asciiTheme="minorHAnsi" w:eastAsiaTheme="minorEastAsia" w:hAnsiTheme="minorHAnsi" w:cstheme="minorBidi"/>
          <w:noProof/>
          <w:kern w:val="0"/>
          <w:sz w:val="22"/>
          <w:szCs w:val="22"/>
          <w:lang w:eastAsia="de-CH"/>
        </w:rPr>
      </w:pPr>
      <w:hyperlink w:anchor="_Toc531077033" w:history="1">
        <w:r w:rsidR="00094D70" w:rsidRPr="005050F1">
          <w:rPr>
            <w:rStyle w:val="Hyperlink"/>
            <w:noProof/>
            <w:kern w:val="28"/>
          </w:rPr>
          <w:t>2.2</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Schnittstellendefinitionen</w:t>
        </w:r>
        <w:r w:rsidR="00094D70">
          <w:rPr>
            <w:noProof/>
            <w:webHidden/>
          </w:rPr>
          <w:tab/>
        </w:r>
        <w:r w:rsidR="00094D70">
          <w:rPr>
            <w:noProof/>
            <w:webHidden/>
          </w:rPr>
          <w:fldChar w:fldCharType="begin"/>
        </w:r>
        <w:r w:rsidR="00094D70">
          <w:rPr>
            <w:noProof/>
            <w:webHidden/>
          </w:rPr>
          <w:instrText xml:space="preserve"> PAGEREF _Toc531077033 \h </w:instrText>
        </w:r>
        <w:r w:rsidR="00094D70">
          <w:rPr>
            <w:noProof/>
            <w:webHidden/>
          </w:rPr>
        </w:r>
        <w:r w:rsidR="00094D70">
          <w:rPr>
            <w:noProof/>
            <w:webHidden/>
          </w:rPr>
          <w:fldChar w:fldCharType="separate"/>
        </w:r>
        <w:r w:rsidR="00094D70">
          <w:rPr>
            <w:noProof/>
            <w:webHidden/>
          </w:rPr>
          <w:t>4</w:t>
        </w:r>
        <w:r w:rsidR="00094D70">
          <w:rPr>
            <w:noProof/>
            <w:webHidden/>
          </w:rPr>
          <w:fldChar w:fldCharType="end"/>
        </w:r>
      </w:hyperlink>
    </w:p>
    <w:p w:rsidR="00094D70" w:rsidRDefault="003B22AA">
      <w:pPr>
        <w:pStyle w:val="Verzeichnis2"/>
        <w:tabs>
          <w:tab w:val="right" w:leader="dot" w:pos="9627"/>
        </w:tabs>
        <w:rPr>
          <w:rFonts w:asciiTheme="minorHAnsi" w:eastAsiaTheme="minorEastAsia" w:hAnsiTheme="minorHAnsi" w:cstheme="minorBidi"/>
          <w:noProof/>
          <w:kern w:val="0"/>
          <w:sz w:val="22"/>
          <w:szCs w:val="22"/>
          <w:lang w:eastAsia="de-CH"/>
        </w:rPr>
      </w:pPr>
      <w:hyperlink w:anchor="_Toc531077034" w:history="1">
        <w:r w:rsidR="00094D70" w:rsidRPr="005050F1">
          <w:rPr>
            <w:rStyle w:val="Hyperlink"/>
            <w:noProof/>
            <w:kern w:val="28"/>
          </w:rPr>
          <w:t>2.3</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Sicherheit (ISDS)</w:t>
        </w:r>
        <w:r w:rsidR="00094D70">
          <w:rPr>
            <w:noProof/>
            <w:webHidden/>
          </w:rPr>
          <w:tab/>
        </w:r>
        <w:r w:rsidR="00094D70">
          <w:rPr>
            <w:noProof/>
            <w:webHidden/>
          </w:rPr>
          <w:fldChar w:fldCharType="begin"/>
        </w:r>
        <w:r w:rsidR="00094D70">
          <w:rPr>
            <w:noProof/>
            <w:webHidden/>
          </w:rPr>
          <w:instrText xml:space="preserve"> PAGEREF _Toc531077034 \h </w:instrText>
        </w:r>
        <w:r w:rsidR="00094D70">
          <w:rPr>
            <w:noProof/>
            <w:webHidden/>
          </w:rPr>
        </w:r>
        <w:r w:rsidR="00094D70">
          <w:rPr>
            <w:noProof/>
            <w:webHidden/>
          </w:rPr>
          <w:fldChar w:fldCharType="separate"/>
        </w:r>
        <w:r w:rsidR="00094D70">
          <w:rPr>
            <w:noProof/>
            <w:webHidden/>
          </w:rPr>
          <w:t>4</w:t>
        </w:r>
        <w:r w:rsidR="00094D70">
          <w:rPr>
            <w:noProof/>
            <w:webHidden/>
          </w:rPr>
          <w:fldChar w:fldCharType="end"/>
        </w:r>
      </w:hyperlink>
    </w:p>
    <w:p w:rsidR="00094D70" w:rsidRDefault="003B22AA">
      <w:pPr>
        <w:pStyle w:val="Verzeichnis2"/>
        <w:tabs>
          <w:tab w:val="right" w:leader="dot" w:pos="9627"/>
        </w:tabs>
        <w:rPr>
          <w:rFonts w:asciiTheme="minorHAnsi" w:eastAsiaTheme="minorEastAsia" w:hAnsiTheme="minorHAnsi" w:cstheme="minorBidi"/>
          <w:noProof/>
          <w:kern w:val="0"/>
          <w:sz w:val="22"/>
          <w:szCs w:val="22"/>
          <w:lang w:eastAsia="de-CH"/>
        </w:rPr>
      </w:pPr>
      <w:hyperlink w:anchor="_Toc531077035" w:history="1">
        <w:r w:rsidR="00094D70" w:rsidRPr="005050F1">
          <w:rPr>
            <w:rStyle w:val="Hyperlink"/>
            <w:noProof/>
            <w:kern w:val="28"/>
          </w:rPr>
          <w:t>2.4</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Anforderungszuordnung</w:t>
        </w:r>
        <w:r w:rsidR="00094D70">
          <w:rPr>
            <w:noProof/>
            <w:webHidden/>
          </w:rPr>
          <w:tab/>
        </w:r>
        <w:r w:rsidR="00094D70">
          <w:rPr>
            <w:noProof/>
            <w:webHidden/>
          </w:rPr>
          <w:fldChar w:fldCharType="begin"/>
        </w:r>
        <w:r w:rsidR="00094D70">
          <w:rPr>
            <w:noProof/>
            <w:webHidden/>
          </w:rPr>
          <w:instrText xml:space="preserve"> PAGEREF _Toc531077035 \h </w:instrText>
        </w:r>
        <w:r w:rsidR="00094D70">
          <w:rPr>
            <w:noProof/>
            <w:webHidden/>
          </w:rPr>
        </w:r>
        <w:r w:rsidR="00094D70">
          <w:rPr>
            <w:noProof/>
            <w:webHidden/>
          </w:rPr>
          <w:fldChar w:fldCharType="separate"/>
        </w:r>
        <w:r w:rsidR="00094D70">
          <w:rPr>
            <w:noProof/>
            <w:webHidden/>
          </w:rPr>
          <w:t>5</w:t>
        </w:r>
        <w:r w:rsidR="00094D70">
          <w:rPr>
            <w:noProof/>
            <w:webHidden/>
          </w:rPr>
          <w:fldChar w:fldCharType="end"/>
        </w:r>
      </w:hyperlink>
    </w:p>
    <w:p w:rsidR="00094D70" w:rsidRDefault="003B22AA">
      <w:pPr>
        <w:pStyle w:val="Verzeichnis1"/>
        <w:tabs>
          <w:tab w:val="right" w:leader="dot" w:pos="9627"/>
        </w:tabs>
        <w:rPr>
          <w:rFonts w:asciiTheme="minorHAnsi" w:eastAsiaTheme="minorEastAsia" w:hAnsiTheme="minorHAnsi" w:cstheme="minorBidi"/>
          <w:noProof/>
          <w:kern w:val="0"/>
          <w:sz w:val="22"/>
          <w:szCs w:val="22"/>
          <w:lang w:eastAsia="de-CH"/>
        </w:rPr>
      </w:pPr>
      <w:hyperlink w:anchor="_Toc531077036" w:history="1">
        <w:r w:rsidR="00094D70" w:rsidRPr="005050F1">
          <w:rPr>
            <w:rStyle w:val="Hyperlink"/>
            <w:noProof/>
            <w:kern w:val="32"/>
          </w:rPr>
          <w:t>3</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Systemdokumentation</w:t>
        </w:r>
        <w:r w:rsidR="00094D70">
          <w:rPr>
            <w:noProof/>
            <w:webHidden/>
          </w:rPr>
          <w:tab/>
        </w:r>
        <w:r w:rsidR="00094D70">
          <w:rPr>
            <w:noProof/>
            <w:webHidden/>
          </w:rPr>
          <w:fldChar w:fldCharType="begin"/>
        </w:r>
        <w:r w:rsidR="00094D70">
          <w:rPr>
            <w:noProof/>
            <w:webHidden/>
          </w:rPr>
          <w:instrText xml:space="preserve"> PAGEREF _Toc531077036 \h </w:instrText>
        </w:r>
        <w:r w:rsidR="00094D70">
          <w:rPr>
            <w:noProof/>
            <w:webHidden/>
          </w:rPr>
        </w:r>
        <w:r w:rsidR="00094D70">
          <w:rPr>
            <w:noProof/>
            <w:webHidden/>
          </w:rPr>
          <w:fldChar w:fldCharType="separate"/>
        </w:r>
        <w:r w:rsidR="00094D70">
          <w:rPr>
            <w:noProof/>
            <w:webHidden/>
          </w:rPr>
          <w:t>5</w:t>
        </w:r>
        <w:r w:rsidR="00094D70">
          <w:rPr>
            <w:noProof/>
            <w:webHidden/>
          </w:rPr>
          <w:fldChar w:fldCharType="end"/>
        </w:r>
      </w:hyperlink>
    </w:p>
    <w:p w:rsidR="00094D70" w:rsidRDefault="003B22AA">
      <w:pPr>
        <w:pStyle w:val="Verzeichnis2"/>
        <w:tabs>
          <w:tab w:val="right" w:leader="dot" w:pos="9627"/>
        </w:tabs>
        <w:rPr>
          <w:rFonts w:asciiTheme="minorHAnsi" w:eastAsiaTheme="minorEastAsia" w:hAnsiTheme="minorHAnsi" w:cstheme="minorBidi"/>
          <w:noProof/>
          <w:kern w:val="0"/>
          <w:sz w:val="22"/>
          <w:szCs w:val="22"/>
          <w:lang w:eastAsia="de-CH"/>
        </w:rPr>
      </w:pPr>
      <w:hyperlink w:anchor="_Toc531077037" w:history="1">
        <w:r w:rsidR="00094D70" w:rsidRPr="005050F1">
          <w:rPr>
            <w:rStyle w:val="Hyperlink"/>
            <w:noProof/>
            <w:kern w:val="28"/>
          </w:rPr>
          <w:t>3.1</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Konfigurations-Dokumentation</w:t>
        </w:r>
        <w:r w:rsidR="00094D70">
          <w:rPr>
            <w:noProof/>
            <w:webHidden/>
          </w:rPr>
          <w:tab/>
        </w:r>
        <w:r w:rsidR="00094D70">
          <w:rPr>
            <w:noProof/>
            <w:webHidden/>
          </w:rPr>
          <w:fldChar w:fldCharType="begin"/>
        </w:r>
        <w:r w:rsidR="00094D70">
          <w:rPr>
            <w:noProof/>
            <w:webHidden/>
          </w:rPr>
          <w:instrText xml:space="preserve"> PAGEREF _Toc531077037 \h </w:instrText>
        </w:r>
        <w:r w:rsidR="00094D70">
          <w:rPr>
            <w:noProof/>
            <w:webHidden/>
          </w:rPr>
        </w:r>
        <w:r w:rsidR="00094D70">
          <w:rPr>
            <w:noProof/>
            <w:webHidden/>
          </w:rPr>
          <w:fldChar w:fldCharType="separate"/>
        </w:r>
        <w:r w:rsidR="00094D70">
          <w:rPr>
            <w:noProof/>
            <w:webHidden/>
          </w:rPr>
          <w:t>5</w:t>
        </w:r>
        <w:r w:rsidR="00094D70">
          <w:rPr>
            <w:noProof/>
            <w:webHidden/>
          </w:rPr>
          <w:fldChar w:fldCharType="end"/>
        </w:r>
      </w:hyperlink>
    </w:p>
    <w:p w:rsidR="00094D70" w:rsidRDefault="003B22AA">
      <w:pPr>
        <w:pStyle w:val="Verzeichnis2"/>
        <w:tabs>
          <w:tab w:val="right" w:leader="dot" w:pos="9627"/>
        </w:tabs>
        <w:rPr>
          <w:rFonts w:asciiTheme="minorHAnsi" w:eastAsiaTheme="minorEastAsia" w:hAnsiTheme="minorHAnsi" w:cstheme="minorBidi"/>
          <w:noProof/>
          <w:kern w:val="0"/>
          <w:sz w:val="22"/>
          <w:szCs w:val="22"/>
          <w:lang w:eastAsia="de-CH"/>
        </w:rPr>
      </w:pPr>
      <w:hyperlink w:anchor="_Toc531077038" w:history="1">
        <w:r w:rsidR="00094D70" w:rsidRPr="005050F1">
          <w:rPr>
            <w:rStyle w:val="Hyperlink"/>
            <w:noProof/>
            <w:kern w:val="28"/>
          </w:rPr>
          <w:t>3.2</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Benutzerhandbuch</w:t>
        </w:r>
        <w:r w:rsidR="00094D70">
          <w:rPr>
            <w:noProof/>
            <w:webHidden/>
          </w:rPr>
          <w:tab/>
        </w:r>
        <w:r w:rsidR="00094D70">
          <w:rPr>
            <w:noProof/>
            <w:webHidden/>
          </w:rPr>
          <w:fldChar w:fldCharType="begin"/>
        </w:r>
        <w:r w:rsidR="00094D70">
          <w:rPr>
            <w:noProof/>
            <w:webHidden/>
          </w:rPr>
          <w:instrText xml:space="preserve"> PAGEREF _Toc531077038 \h </w:instrText>
        </w:r>
        <w:r w:rsidR="00094D70">
          <w:rPr>
            <w:noProof/>
            <w:webHidden/>
          </w:rPr>
        </w:r>
        <w:r w:rsidR="00094D70">
          <w:rPr>
            <w:noProof/>
            <w:webHidden/>
          </w:rPr>
          <w:fldChar w:fldCharType="separate"/>
        </w:r>
        <w:r w:rsidR="00094D70">
          <w:rPr>
            <w:noProof/>
            <w:webHidden/>
          </w:rPr>
          <w:t>5</w:t>
        </w:r>
        <w:r w:rsidR="00094D70">
          <w:rPr>
            <w:noProof/>
            <w:webHidden/>
          </w:rPr>
          <w:fldChar w:fldCharType="end"/>
        </w:r>
      </w:hyperlink>
    </w:p>
    <w:p w:rsidR="00094D70" w:rsidRDefault="003B22AA">
      <w:pPr>
        <w:pStyle w:val="Verzeichnis3"/>
        <w:tabs>
          <w:tab w:val="right" w:leader="dot" w:pos="9627"/>
        </w:tabs>
        <w:rPr>
          <w:rFonts w:asciiTheme="minorHAnsi" w:eastAsiaTheme="minorEastAsia" w:hAnsiTheme="minorHAnsi" w:cstheme="minorBidi"/>
          <w:noProof/>
          <w:kern w:val="0"/>
          <w:sz w:val="22"/>
          <w:szCs w:val="22"/>
          <w:lang w:eastAsia="de-CH"/>
        </w:rPr>
      </w:pPr>
      <w:hyperlink w:anchor="_Toc531077039" w:history="1">
        <w:r w:rsidR="00094D70" w:rsidRPr="005050F1">
          <w:rPr>
            <w:rStyle w:val="Hyperlink"/>
            <w:noProof/>
            <w:kern w:val="24"/>
          </w:rPr>
          <w:t>3.2.1</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Systemübersicht</w:t>
        </w:r>
        <w:r w:rsidR="00094D70">
          <w:rPr>
            <w:noProof/>
            <w:webHidden/>
          </w:rPr>
          <w:tab/>
        </w:r>
        <w:r w:rsidR="00094D70">
          <w:rPr>
            <w:noProof/>
            <w:webHidden/>
          </w:rPr>
          <w:fldChar w:fldCharType="begin"/>
        </w:r>
        <w:r w:rsidR="00094D70">
          <w:rPr>
            <w:noProof/>
            <w:webHidden/>
          </w:rPr>
          <w:instrText xml:space="preserve"> PAGEREF _Toc531077039 \h </w:instrText>
        </w:r>
        <w:r w:rsidR="00094D70">
          <w:rPr>
            <w:noProof/>
            <w:webHidden/>
          </w:rPr>
        </w:r>
        <w:r w:rsidR="00094D70">
          <w:rPr>
            <w:noProof/>
            <w:webHidden/>
          </w:rPr>
          <w:fldChar w:fldCharType="separate"/>
        </w:r>
        <w:r w:rsidR="00094D70">
          <w:rPr>
            <w:noProof/>
            <w:webHidden/>
          </w:rPr>
          <w:t>5</w:t>
        </w:r>
        <w:r w:rsidR="00094D70">
          <w:rPr>
            <w:noProof/>
            <w:webHidden/>
          </w:rPr>
          <w:fldChar w:fldCharType="end"/>
        </w:r>
      </w:hyperlink>
    </w:p>
    <w:p w:rsidR="00094D70" w:rsidRDefault="003B22AA">
      <w:pPr>
        <w:pStyle w:val="Verzeichnis3"/>
        <w:tabs>
          <w:tab w:val="right" w:leader="dot" w:pos="9627"/>
        </w:tabs>
        <w:rPr>
          <w:rFonts w:asciiTheme="minorHAnsi" w:eastAsiaTheme="minorEastAsia" w:hAnsiTheme="minorHAnsi" w:cstheme="minorBidi"/>
          <w:noProof/>
          <w:kern w:val="0"/>
          <w:sz w:val="22"/>
          <w:szCs w:val="22"/>
          <w:lang w:eastAsia="de-CH"/>
        </w:rPr>
      </w:pPr>
      <w:hyperlink w:anchor="_Toc531077040" w:history="1">
        <w:r w:rsidR="00094D70" w:rsidRPr="005050F1">
          <w:rPr>
            <w:rStyle w:val="Hyperlink"/>
            <w:noProof/>
            <w:kern w:val="24"/>
          </w:rPr>
          <w:t>3.2.2</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Anwenderfunktionalität</w:t>
        </w:r>
        <w:r w:rsidR="00094D70">
          <w:rPr>
            <w:noProof/>
            <w:webHidden/>
          </w:rPr>
          <w:tab/>
        </w:r>
        <w:r w:rsidR="00094D70">
          <w:rPr>
            <w:noProof/>
            <w:webHidden/>
          </w:rPr>
          <w:fldChar w:fldCharType="begin"/>
        </w:r>
        <w:r w:rsidR="00094D70">
          <w:rPr>
            <w:noProof/>
            <w:webHidden/>
          </w:rPr>
          <w:instrText xml:space="preserve"> PAGEREF _Toc531077040 \h </w:instrText>
        </w:r>
        <w:r w:rsidR="00094D70">
          <w:rPr>
            <w:noProof/>
            <w:webHidden/>
          </w:rPr>
        </w:r>
        <w:r w:rsidR="00094D70">
          <w:rPr>
            <w:noProof/>
            <w:webHidden/>
          </w:rPr>
          <w:fldChar w:fldCharType="separate"/>
        </w:r>
        <w:r w:rsidR="00094D70">
          <w:rPr>
            <w:noProof/>
            <w:webHidden/>
          </w:rPr>
          <w:t>6</w:t>
        </w:r>
        <w:r w:rsidR="00094D70">
          <w:rPr>
            <w:noProof/>
            <w:webHidden/>
          </w:rPr>
          <w:fldChar w:fldCharType="end"/>
        </w:r>
      </w:hyperlink>
    </w:p>
    <w:p w:rsidR="00094D70" w:rsidRDefault="003B22AA">
      <w:pPr>
        <w:pStyle w:val="Verzeichnis2"/>
        <w:tabs>
          <w:tab w:val="right" w:leader="dot" w:pos="9627"/>
        </w:tabs>
        <w:rPr>
          <w:rFonts w:asciiTheme="minorHAnsi" w:eastAsiaTheme="minorEastAsia" w:hAnsiTheme="minorHAnsi" w:cstheme="minorBidi"/>
          <w:noProof/>
          <w:kern w:val="0"/>
          <w:sz w:val="22"/>
          <w:szCs w:val="22"/>
          <w:lang w:eastAsia="de-CH"/>
        </w:rPr>
      </w:pPr>
      <w:hyperlink w:anchor="_Toc531077041" w:history="1">
        <w:r w:rsidR="00094D70" w:rsidRPr="005050F1">
          <w:rPr>
            <w:rStyle w:val="Hyperlink"/>
            <w:noProof/>
            <w:kern w:val="28"/>
          </w:rPr>
          <w:t>3.3</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Supporthandbuch</w:t>
        </w:r>
        <w:r w:rsidR="00094D70">
          <w:rPr>
            <w:noProof/>
            <w:webHidden/>
          </w:rPr>
          <w:tab/>
        </w:r>
        <w:r w:rsidR="00094D70">
          <w:rPr>
            <w:noProof/>
            <w:webHidden/>
          </w:rPr>
          <w:fldChar w:fldCharType="begin"/>
        </w:r>
        <w:r w:rsidR="00094D70">
          <w:rPr>
            <w:noProof/>
            <w:webHidden/>
          </w:rPr>
          <w:instrText xml:space="preserve"> PAGEREF _Toc531077041 \h </w:instrText>
        </w:r>
        <w:r w:rsidR="00094D70">
          <w:rPr>
            <w:noProof/>
            <w:webHidden/>
          </w:rPr>
        </w:r>
        <w:r w:rsidR="00094D70">
          <w:rPr>
            <w:noProof/>
            <w:webHidden/>
          </w:rPr>
          <w:fldChar w:fldCharType="separate"/>
        </w:r>
        <w:r w:rsidR="00094D70">
          <w:rPr>
            <w:noProof/>
            <w:webHidden/>
          </w:rPr>
          <w:t>6</w:t>
        </w:r>
        <w:r w:rsidR="00094D70">
          <w:rPr>
            <w:noProof/>
            <w:webHidden/>
          </w:rPr>
          <w:fldChar w:fldCharType="end"/>
        </w:r>
      </w:hyperlink>
    </w:p>
    <w:p w:rsidR="00094D70" w:rsidRDefault="003B22AA">
      <w:pPr>
        <w:pStyle w:val="Verzeichnis3"/>
        <w:tabs>
          <w:tab w:val="right" w:leader="dot" w:pos="9627"/>
        </w:tabs>
        <w:rPr>
          <w:rFonts w:asciiTheme="minorHAnsi" w:eastAsiaTheme="minorEastAsia" w:hAnsiTheme="minorHAnsi" w:cstheme="minorBidi"/>
          <w:noProof/>
          <w:kern w:val="0"/>
          <w:sz w:val="22"/>
          <w:szCs w:val="22"/>
          <w:lang w:eastAsia="de-CH"/>
        </w:rPr>
      </w:pPr>
      <w:hyperlink w:anchor="_Toc531077042" w:history="1">
        <w:r w:rsidR="00094D70" w:rsidRPr="005050F1">
          <w:rPr>
            <w:rStyle w:val="Hyperlink"/>
            <w:noProof/>
            <w:kern w:val="24"/>
          </w:rPr>
          <w:t>3.3.1</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Massnahmen bei Benutzerproblemen</w:t>
        </w:r>
        <w:r w:rsidR="00094D70">
          <w:rPr>
            <w:noProof/>
            <w:webHidden/>
          </w:rPr>
          <w:tab/>
        </w:r>
        <w:r w:rsidR="00094D70">
          <w:rPr>
            <w:noProof/>
            <w:webHidden/>
          </w:rPr>
          <w:fldChar w:fldCharType="begin"/>
        </w:r>
        <w:r w:rsidR="00094D70">
          <w:rPr>
            <w:noProof/>
            <w:webHidden/>
          </w:rPr>
          <w:instrText xml:space="preserve"> PAGEREF _Toc531077042 \h </w:instrText>
        </w:r>
        <w:r w:rsidR="00094D70">
          <w:rPr>
            <w:noProof/>
            <w:webHidden/>
          </w:rPr>
        </w:r>
        <w:r w:rsidR="00094D70">
          <w:rPr>
            <w:noProof/>
            <w:webHidden/>
          </w:rPr>
          <w:fldChar w:fldCharType="separate"/>
        </w:r>
        <w:r w:rsidR="00094D70">
          <w:rPr>
            <w:noProof/>
            <w:webHidden/>
          </w:rPr>
          <w:t>6</w:t>
        </w:r>
        <w:r w:rsidR="00094D70">
          <w:rPr>
            <w:noProof/>
            <w:webHidden/>
          </w:rPr>
          <w:fldChar w:fldCharType="end"/>
        </w:r>
      </w:hyperlink>
    </w:p>
    <w:p w:rsidR="00094D70" w:rsidRDefault="003B22AA">
      <w:pPr>
        <w:pStyle w:val="Verzeichnis3"/>
        <w:tabs>
          <w:tab w:val="right" w:leader="dot" w:pos="9627"/>
        </w:tabs>
        <w:rPr>
          <w:rFonts w:asciiTheme="minorHAnsi" w:eastAsiaTheme="minorEastAsia" w:hAnsiTheme="minorHAnsi" w:cstheme="minorBidi"/>
          <w:noProof/>
          <w:kern w:val="0"/>
          <w:sz w:val="22"/>
          <w:szCs w:val="22"/>
          <w:lang w:eastAsia="de-CH"/>
        </w:rPr>
      </w:pPr>
      <w:hyperlink w:anchor="_Toc531077043" w:history="1">
        <w:r w:rsidR="00094D70" w:rsidRPr="005050F1">
          <w:rPr>
            <w:rStyle w:val="Hyperlink"/>
            <w:noProof/>
            <w:kern w:val="24"/>
          </w:rPr>
          <w:t>3.3.2</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Massnahmen bei technischen Problemen</w:t>
        </w:r>
        <w:r w:rsidR="00094D70">
          <w:rPr>
            <w:noProof/>
            <w:webHidden/>
          </w:rPr>
          <w:tab/>
        </w:r>
        <w:r w:rsidR="00094D70">
          <w:rPr>
            <w:noProof/>
            <w:webHidden/>
          </w:rPr>
          <w:fldChar w:fldCharType="begin"/>
        </w:r>
        <w:r w:rsidR="00094D70">
          <w:rPr>
            <w:noProof/>
            <w:webHidden/>
          </w:rPr>
          <w:instrText xml:space="preserve"> PAGEREF _Toc531077043 \h </w:instrText>
        </w:r>
        <w:r w:rsidR="00094D70">
          <w:rPr>
            <w:noProof/>
            <w:webHidden/>
          </w:rPr>
        </w:r>
        <w:r w:rsidR="00094D70">
          <w:rPr>
            <w:noProof/>
            <w:webHidden/>
          </w:rPr>
          <w:fldChar w:fldCharType="separate"/>
        </w:r>
        <w:r w:rsidR="00094D70">
          <w:rPr>
            <w:noProof/>
            <w:webHidden/>
          </w:rPr>
          <w:t>6</w:t>
        </w:r>
        <w:r w:rsidR="00094D70">
          <w:rPr>
            <w:noProof/>
            <w:webHidden/>
          </w:rPr>
          <w:fldChar w:fldCharType="end"/>
        </w:r>
      </w:hyperlink>
    </w:p>
    <w:p w:rsidR="00094D70" w:rsidRDefault="003B22AA">
      <w:pPr>
        <w:pStyle w:val="Verzeichnis3"/>
        <w:tabs>
          <w:tab w:val="right" w:leader="dot" w:pos="9627"/>
        </w:tabs>
        <w:rPr>
          <w:rFonts w:asciiTheme="minorHAnsi" w:eastAsiaTheme="minorEastAsia" w:hAnsiTheme="minorHAnsi" w:cstheme="minorBidi"/>
          <w:noProof/>
          <w:kern w:val="0"/>
          <w:sz w:val="22"/>
          <w:szCs w:val="22"/>
          <w:lang w:eastAsia="de-CH"/>
        </w:rPr>
      </w:pPr>
      <w:hyperlink w:anchor="_Toc531077044" w:history="1">
        <w:r w:rsidR="00094D70" w:rsidRPr="005050F1">
          <w:rPr>
            <w:rStyle w:val="Hyperlink"/>
            <w:noProof/>
            <w:kern w:val="24"/>
          </w:rPr>
          <w:t>3.3.3</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Anhang zum Supporthandbuch</w:t>
        </w:r>
        <w:r w:rsidR="00094D70">
          <w:rPr>
            <w:noProof/>
            <w:webHidden/>
          </w:rPr>
          <w:tab/>
        </w:r>
        <w:r w:rsidR="00094D70">
          <w:rPr>
            <w:noProof/>
            <w:webHidden/>
          </w:rPr>
          <w:fldChar w:fldCharType="begin"/>
        </w:r>
        <w:r w:rsidR="00094D70">
          <w:rPr>
            <w:noProof/>
            <w:webHidden/>
          </w:rPr>
          <w:instrText xml:space="preserve"> PAGEREF _Toc531077044 \h </w:instrText>
        </w:r>
        <w:r w:rsidR="00094D70">
          <w:rPr>
            <w:noProof/>
            <w:webHidden/>
          </w:rPr>
        </w:r>
        <w:r w:rsidR="00094D70">
          <w:rPr>
            <w:noProof/>
            <w:webHidden/>
          </w:rPr>
          <w:fldChar w:fldCharType="separate"/>
        </w:r>
        <w:r w:rsidR="00094D70">
          <w:rPr>
            <w:noProof/>
            <w:webHidden/>
          </w:rPr>
          <w:t>6</w:t>
        </w:r>
        <w:r w:rsidR="00094D70">
          <w:rPr>
            <w:noProof/>
            <w:webHidden/>
          </w:rPr>
          <w:fldChar w:fldCharType="end"/>
        </w:r>
      </w:hyperlink>
    </w:p>
    <w:p w:rsidR="00094D70" w:rsidRDefault="003B22AA">
      <w:pPr>
        <w:pStyle w:val="Verzeichnis1"/>
        <w:tabs>
          <w:tab w:val="right" w:leader="dot" w:pos="9627"/>
        </w:tabs>
        <w:rPr>
          <w:rFonts w:asciiTheme="minorHAnsi" w:eastAsiaTheme="minorEastAsia" w:hAnsiTheme="minorHAnsi" w:cstheme="minorBidi"/>
          <w:noProof/>
          <w:kern w:val="0"/>
          <w:sz w:val="22"/>
          <w:szCs w:val="22"/>
          <w:lang w:eastAsia="de-CH"/>
        </w:rPr>
      </w:pPr>
      <w:hyperlink w:anchor="_Toc531077045" w:history="1">
        <w:r w:rsidR="00094D70" w:rsidRPr="005050F1">
          <w:rPr>
            <w:rStyle w:val="Hyperlink"/>
            <w:noProof/>
            <w:kern w:val="32"/>
          </w:rPr>
          <w:t>4</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Systemtest</w:t>
        </w:r>
        <w:r w:rsidR="00094D70">
          <w:rPr>
            <w:noProof/>
            <w:webHidden/>
          </w:rPr>
          <w:tab/>
        </w:r>
        <w:r w:rsidR="00094D70">
          <w:rPr>
            <w:noProof/>
            <w:webHidden/>
          </w:rPr>
          <w:fldChar w:fldCharType="begin"/>
        </w:r>
        <w:r w:rsidR="00094D70">
          <w:rPr>
            <w:noProof/>
            <w:webHidden/>
          </w:rPr>
          <w:instrText xml:space="preserve"> PAGEREF _Toc531077045 \h </w:instrText>
        </w:r>
        <w:r w:rsidR="00094D70">
          <w:rPr>
            <w:noProof/>
            <w:webHidden/>
          </w:rPr>
        </w:r>
        <w:r w:rsidR="00094D70">
          <w:rPr>
            <w:noProof/>
            <w:webHidden/>
          </w:rPr>
          <w:fldChar w:fldCharType="separate"/>
        </w:r>
        <w:r w:rsidR="00094D70">
          <w:rPr>
            <w:noProof/>
            <w:webHidden/>
          </w:rPr>
          <w:t>6</w:t>
        </w:r>
        <w:r w:rsidR="00094D70">
          <w:rPr>
            <w:noProof/>
            <w:webHidden/>
          </w:rPr>
          <w:fldChar w:fldCharType="end"/>
        </w:r>
      </w:hyperlink>
    </w:p>
    <w:p w:rsidR="00094D70" w:rsidRDefault="003B22AA">
      <w:pPr>
        <w:pStyle w:val="Verzeichnis2"/>
        <w:tabs>
          <w:tab w:val="right" w:leader="dot" w:pos="9627"/>
        </w:tabs>
        <w:rPr>
          <w:rFonts w:asciiTheme="minorHAnsi" w:eastAsiaTheme="minorEastAsia" w:hAnsiTheme="minorHAnsi" w:cstheme="minorBidi"/>
          <w:noProof/>
          <w:kern w:val="0"/>
          <w:sz w:val="22"/>
          <w:szCs w:val="22"/>
          <w:lang w:eastAsia="de-CH"/>
        </w:rPr>
      </w:pPr>
      <w:hyperlink w:anchor="_Toc531077046" w:history="1">
        <w:r w:rsidR="00094D70" w:rsidRPr="005050F1">
          <w:rPr>
            <w:rStyle w:val="Hyperlink"/>
            <w:noProof/>
            <w:kern w:val="28"/>
          </w:rPr>
          <w:t>4.1</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Testspezifikation</w:t>
        </w:r>
        <w:r w:rsidR="00094D70">
          <w:rPr>
            <w:noProof/>
            <w:webHidden/>
          </w:rPr>
          <w:tab/>
        </w:r>
        <w:r w:rsidR="00094D70">
          <w:rPr>
            <w:noProof/>
            <w:webHidden/>
          </w:rPr>
          <w:fldChar w:fldCharType="begin"/>
        </w:r>
        <w:r w:rsidR="00094D70">
          <w:rPr>
            <w:noProof/>
            <w:webHidden/>
          </w:rPr>
          <w:instrText xml:space="preserve"> PAGEREF _Toc531077046 \h </w:instrText>
        </w:r>
        <w:r w:rsidR="00094D70">
          <w:rPr>
            <w:noProof/>
            <w:webHidden/>
          </w:rPr>
        </w:r>
        <w:r w:rsidR="00094D70">
          <w:rPr>
            <w:noProof/>
            <w:webHidden/>
          </w:rPr>
          <w:fldChar w:fldCharType="separate"/>
        </w:r>
        <w:r w:rsidR="00094D70">
          <w:rPr>
            <w:noProof/>
            <w:webHidden/>
          </w:rPr>
          <w:t>6</w:t>
        </w:r>
        <w:r w:rsidR="00094D70">
          <w:rPr>
            <w:noProof/>
            <w:webHidden/>
          </w:rPr>
          <w:fldChar w:fldCharType="end"/>
        </w:r>
      </w:hyperlink>
    </w:p>
    <w:p w:rsidR="00094D70" w:rsidRDefault="003B22AA">
      <w:pPr>
        <w:pStyle w:val="Verzeichnis3"/>
        <w:tabs>
          <w:tab w:val="right" w:leader="dot" w:pos="9627"/>
        </w:tabs>
        <w:rPr>
          <w:rFonts w:asciiTheme="minorHAnsi" w:eastAsiaTheme="minorEastAsia" w:hAnsiTheme="minorHAnsi" w:cstheme="minorBidi"/>
          <w:noProof/>
          <w:kern w:val="0"/>
          <w:sz w:val="22"/>
          <w:szCs w:val="22"/>
          <w:lang w:eastAsia="de-CH"/>
        </w:rPr>
      </w:pPr>
      <w:hyperlink w:anchor="_Toc531077047" w:history="1">
        <w:r w:rsidR="00094D70" w:rsidRPr="005050F1">
          <w:rPr>
            <w:rStyle w:val="Hyperlink"/>
            <w:noProof/>
            <w:kern w:val="24"/>
          </w:rPr>
          <w:t>4.1.1</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Kritikalität der Funktionseinheit</w:t>
        </w:r>
        <w:r w:rsidR="00094D70">
          <w:rPr>
            <w:noProof/>
            <w:webHidden/>
          </w:rPr>
          <w:tab/>
        </w:r>
        <w:r w:rsidR="00094D70">
          <w:rPr>
            <w:noProof/>
            <w:webHidden/>
          </w:rPr>
          <w:fldChar w:fldCharType="begin"/>
        </w:r>
        <w:r w:rsidR="00094D70">
          <w:rPr>
            <w:noProof/>
            <w:webHidden/>
          </w:rPr>
          <w:instrText xml:space="preserve"> PAGEREF _Toc531077047 \h </w:instrText>
        </w:r>
        <w:r w:rsidR="00094D70">
          <w:rPr>
            <w:noProof/>
            <w:webHidden/>
          </w:rPr>
        </w:r>
        <w:r w:rsidR="00094D70">
          <w:rPr>
            <w:noProof/>
            <w:webHidden/>
          </w:rPr>
          <w:fldChar w:fldCharType="separate"/>
        </w:r>
        <w:r w:rsidR="00094D70">
          <w:rPr>
            <w:noProof/>
            <w:webHidden/>
          </w:rPr>
          <w:t>6</w:t>
        </w:r>
        <w:r w:rsidR="00094D70">
          <w:rPr>
            <w:noProof/>
            <w:webHidden/>
          </w:rPr>
          <w:fldChar w:fldCharType="end"/>
        </w:r>
      </w:hyperlink>
    </w:p>
    <w:p w:rsidR="00094D70" w:rsidRDefault="003B22AA">
      <w:pPr>
        <w:pStyle w:val="Verzeichnis3"/>
        <w:tabs>
          <w:tab w:val="right" w:leader="dot" w:pos="9627"/>
        </w:tabs>
        <w:rPr>
          <w:rFonts w:asciiTheme="minorHAnsi" w:eastAsiaTheme="minorEastAsia" w:hAnsiTheme="minorHAnsi" w:cstheme="minorBidi"/>
          <w:noProof/>
          <w:kern w:val="0"/>
          <w:sz w:val="22"/>
          <w:szCs w:val="22"/>
          <w:lang w:eastAsia="de-CH"/>
        </w:rPr>
      </w:pPr>
      <w:hyperlink w:anchor="_Toc531077048" w:history="1">
        <w:r w:rsidR="00094D70" w:rsidRPr="005050F1">
          <w:rPr>
            <w:rStyle w:val="Hyperlink"/>
            <w:noProof/>
            <w:kern w:val="24"/>
          </w:rPr>
          <w:t>4.1.2</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Testanforderungen</w:t>
        </w:r>
        <w:r w:rsidR="00094D70">
          <w:rPr>
            <w:noProof/>
            <w:webHidden/>
          </w:rPr>
          <w:tab/>
        </w:r>
        <w:r w:rsidR="00094D70">
          <w:rPr>
            <w:noProof/>
            <w:webHidden/>
          </w:rPr>
          <w:fldChar w:fldCharType="begin"/>
        </w:r>
        <w:r w:rsidR="00094D70">
          <w:rPr>
            <w:noProof/>
            <w:webHidden/>
          </w:rPr>
          <w:instrText xml:space="preserve"> PAGEREF _Toc531077048 \h </w:instrText>
        </w:r>
        <w:r w:rsidR="00094D70">
          <w:rPr>
            <w:noProof/>
            <w:webHidden/>
          </w:rPr>
        </w:r>
        <w:r w:rsidR="00094D70">
          <w:rPr>
            <w:noProof/>
            <w:webHidden/>
          </w:rPr>
          <w:fldChar w:fldCharType="separate"/>
        </w:r>
        <w:r w:rsidR="00094D70">
          <w:rPr>
            <w:noProof/>
            <w:webHidden/>
          </w:rPr>
          <w:t>7</w:t>
        </w:r>
        <w:r w:rsidR="00094D70">
          <w:rPr>
            <w:noProof/>
            <w:webHidden/>
          </w:rPr>
          <w:fldChar w:fldCharType="end"/>
        </w:r>
      </w:hyperlink>
    </w:p>
    <w:p w:rsidR="00094D70" w:rsidRDefault="003B22AA">
      <w:pPr>
        <w:pStyle w:val="Verzeichnis3"/>
        <w:tabs>
          <w:tab w:val="right" w:leader="dot" w:pos="9627"/>
        </w:tabs>
        <w:rPr>
          <w:rFonts w:asciiTheme="minorHAnsi" w:eastAsiaTheme="minorEastAsia" w:hAnsiTheme="minorHAnsi" w:cstheme="minorBidi"/>
          <w:noProof/>
          <w:kern w:val="0"/>
          <w:sz w:val="22"/>
          <w:szCs w:val="22"/>
          <w:lang w:eastAsia="de-CH"/>
        </w:rPr>
      </w:pPr>
      <w:hyperlink w:anchor="_Toc531077049" w:history="1">
        <w:r w:rsidR="00094D70" w:rsidRPr="005050F1">
          <w:rPr>
            <w:rStyle w:val="Hyperlink"/>
            <w:noProof/>
            <w:kern w:val="24"/>
          </w:rPr>
          <w:t>4.1.3</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Testverfahren</w:t>
        </w:r>
        <w:r w:rsidR="00094D70">
          <w:rPr>
            <w:noProof/>
            <w:webHidden/>
          </w:rPr>
          <w:tab/>
        </w:r>
        <w:r w:rsidR="00094D70">
          <w:rPr>
            <w:noProof/>
            <w:webHidden/>
          </w:rPr>
          <w:fldChar w:fldCharType="begin"/>
        </w:r>
        <w:r w:rsidR="00094D70">
          <w:rPr>
            <w:noProof/>
            <w:webHidden/>
          </w:rPr>
          <w:instrText xml:space="preserve"> PAGEREF _Toc531077049 \h </w:instrText>
        </w:r>
        <w:r w:rsidR="00094D70">
          <w:rPr>
            <w:noProof/>
            <w:webHidden/>
          </w:rPr>
        </w:r>
        <w:r w:rsidR="00094D70">
          <w:rPr>
            <w:noProof/>
            <w:webHidden/>
          </w:rPr>
          <w:fldChar w:fldCharType="separate"/>
        </w:r>
        <w:r w:rsidR="00094D70">
          <w:rPr>
            <w:noProof/>
            <w:webHidden/>
          </w:rPr>
          <w:t>7</w:t>
        </w:r>
        <w:r w:rsidR="00094D70">
          <w:rPr>
            <w:noProof/>
            <w:webHidden/>
          </w:rPr>
          <w:fldChar w:fldCharType="end"/>
        </w:r>
      </w:hyperlink>
    </w:p>
    <w:p w:rsidR="00094D70" w:rsidRDefault="003B22AA">
      <w:pPr>
        <w:pStyle w:val="Verzeichnis3"/>
        <w:tabs>
          <w:tab w:val="right" w:leader="dot" w:pos="9627"/>
        </w:tabs>
        <w:rPr>
          <w:rFonts w:asciiTheme="minorHAnsi" w:eastAsiaTheme="minorEastAsia" w:hAnsiTheme="minorHAnsi" w:cstheme="minorBidi"/>
          <w:noProof/>
          <w:kern w:val="0"/>
          <w:sz w:val="22"/>
          <w:szCs w:val="22"/>
          <w:lang w:eastAsia="de-CH"/>
        </w:rPr>
      </w:pPr>
      <w:hyperlink w:anchor="_Toc531077050" w:history="1">
        <w:r w:rsidR="00094D70" w:rsidRPr="005050F1">
          <w:rPr>
            <w:rStyle w:val="Hyperlink"/>
            <w:noProof/>
            <w:kern w:val="24"/>
          </w:rPr>
          <w:t>4.1.4</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Testkriterien</w:t>
        </w:r>
        <w:r w:rsidR="00094D70">
          <w:rPr>
            <w:noProof/>
            <w:webHidden/>
          </w:rPr>
          <w:tab/>
        </w:r>
        <w:r w:rsidR="00094D70">
          <w:rPr>
            <w:noProof/>
            <w:webHidden/>
          </w:rPr>
          <w:fldChar w:fldCharType="begin"/>
        </w:r>
        <w:r w:rsidR="00094D70">
          <w:rPr>
            <w:noProof/>
            <w:webHidden/>
          </w:rPr>
          <w:instrText xml:space="preserve"> PAGEREF _Toc531077050 \h </w:instrText>
        </w:r>
        <w:r w:rsidR="00094D70">
          <w:rPr>
            <w:noProof/>
            <w:webHidden/>
          </w:rPr>
        </w:r>
        <w:r w:rsidR="00094D70">
          <w:rPr>
            <w:noProof/>
            <w:webHidden/>
          </w:rPr>
          <w:fldChar w:fldCharType="separate"/>
        </w:r>
        <w:r w:rsidR="00094D70">
          <w:rPr>
            <w:noProof/>
            <w:webHidden/>
          </w:rPr>
          <w:t>7</w:t>
        </w:r>
        <w:r w:rsidR="00094D70">
          <w:rPr>
            <w:noProof/>
            <w:webHidden/>
          </w:rPr>
          <w:fldChar w:fldCharType="end"/>
        </w:r>
      </w:hyperlink>
    </w:p>
    <w:p w:rsidR="00094D70" w:rsidRDefault="003B22AA">
      <w:pPr>
        <w:pStyle w:val="Verzeichnis3"/>
        <w:tabs>
          <w:tab w:val="right" w:leader="dot" w:pos="9627"/>
        </w:tabs>
        <w:rPr>
          <w:rFonts w:asciiTheme="minorHAnsi" w:eastAsiaTheme="minorEastAsia" w:hAnsiTheme="minorHAnsi" w:cstheme="minorBidi"/>
          <w:noProof/>
          <w:kern w:val="0"/>
          <w:sz w:val="22"/>
          <w:szCs w:val="22"/>
          <w:lang w:eastAsia="de-CH"/>
        </w:rPr>
      </w:pPr>
      <w:hyperlink w:anchor="_Toc531077051" w:history="1">
        <w:r w:rsidR="00094D70" w:rsidRPr="005050F1">
          <w:rPr>
            <w:rStyle w:val="Hyperlink"/>
            <w:noProof/>
            <w:kern w:val="24"/>
          </w:rPr>
          <w:t>4.1.5</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Testfälle</w:t>
        </w:r>
        <w:r w:rsidR="00094D70">
          <w:rPr>
            <w:noProof/>
            <w:webHidden/>
          </w:rPr>
          <w:tab/>
        </w:r>
        <w:r w:rsidR="00094D70">
          <w:rPr>
            <w:noProof/>
            <w:webHidden/>
          </w:rPr>
          <w:fldChar w:fldCharType="begin"/>
        </w:r>
        <w:r w:rsidR="00094D70">
          <w:rPr>
            <w:noProof/>
            <w:webHidden/>
          </w:rPr>
          <w:instrText xml:space="preserve"> PAGEREF _Toc531077051 \h </w:instrText>
        </w:r>
        <w:r w:rsidR="00094D70">
          <w:rPr>
            <w:noProof/>
            <w:webHidden/>
          </w:rPr>
        </w:r>
        <w:r w:rsidR="00094D70">
          <w:rPr>
            <w:noProof/>
            <w:webHidden/>
          </w:rPr>
          <w:fldChar w:fldCharType="separate"/>
        </w:r>
        <w:r w:rsidR="00094D70">
          <w:rPr>
            <w:noProof/>
            <w:webHidden/>
          </w:rPr>
          <w:t>7</w:t>
        </w:r>
        <w:r w:rsidR="00094D70">
          <w:rPr>
            <w:noProof/>
            <w:webHidden/>
          </w:rPr>
          <w:fldChar w:fldCharType="end"/>
        </w:r>
      </w:hyperlink>
    </w:p>
    <w:p w:rsidR="00094D70" w:rsidRDefault="003B22AA">
      <w:pPr>
        <w:pStyle w:val="Verzeichnis2"/>
        <w:tabs>
          <w:tab w:val="right" w:leader="dot" w:pos="9627"/>
        </w:tabs>
        <w:rPr>
          <w:rFonts w:asciiTheme="minorHAnsi" w:eastAsiaTheme="minorEastAsia" w:hAnsiTheme="minorHAnsi" w:cstheme="minorBidi"/>
          <w:noProof/>
          <w:kern w:val="0"/>
          <w:sz w:val="22"/>
          <w:szCs w:val="22"/>
          <w:lang w:eastAsia="de-CH"/>
        </w:rPr>
      </w:pPr>
      <w:hyperlink w:anchor="_Toc531077052" w:history="1">
        <w:r w:rsidR="00094D70" w:rsidRPr="005050F1">
          <w:rPr>
            <w:rStyle w:val="Hyperlink"/>
            <w:noProof/>
            <w:kern w:val="28"/>
          </w:rPr>
          <w:t>4.2</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Testprozedur</w:t>
        </w:r>
        <w:r w:rsidR="00094D70">
          <w:rPr>
            <w:noProof/>
            <w:webHidden/>
          </w:rPr>
          <w:tab/>
        </w:r>
        <w:r w:rsidR="00094D70">
          <w:rPr>
            <w:noProof/>
            <w:webHidden/>
          </w:rPr>
          <w:fldChar w:fldCharType="begin"/>
        </w:r>
        <w:r w:rsidR="00094D70">
          <w:rPr>
            <w:noProof/>
            <w:webHidden/>
          </w:rPr>
          <w:instrText xml:space="preserve"> PAGEREF _Toc531077052 \h </w:instrText>
        </w:r>
        <w:r w:rsidR="00094D70">
          <w:rPr>
            <w:noProof/>
            <w:webHidden/>
          </w:rPr>
        </w:r>
        <w:r w:rsidR="00094D70">
          <w:rPr>
            <w:noProof/>
            <w:webHidden/>
          </w:rPr>
          <w:fldChar w:fldCharType="separate"/>
        </w:r>
        <w:r w:rsidR="00094D70">
          <w:rPr>
            <w:noProof/>
            <w:webHidden/>
          </w:rPr>
          <w:t>7</w:t>
        </w:r>
        <w:r w:rsidR="00094D70">
          <w:rPr>
            <w:noProof/>
            <w:webHidden/>
          </w:rPr>
          <w:fldChar w:fldCharType="end"/>
        </w:r>
      </w:hyperlink>
    </w:p>
    <w:p w:rsidR="00094D70" w:rsidRDefault="003B22AA">
      <w:pPr>
        <w:pStyle w:val="Verzeichnis3"/>
        <w:tabs>
          <w:tab w:val="right" w:leader="dot" w:pos="9627"/>
        </w:tabs>
        <w:rPr>
          <w:rFonts w:asciiTheme="minorHAnsi" w:eastAsiaTheme="minorEastAsia" w:hAnsiTheme="minorHAnsi" w:cstheme="minorBidi"/>
          <w:noProof/>
          <w:kern w:val="0"/>
          <w:sz w:val="22"/>
          <w:szCs w:val="22"/>
          <w:lang w:eastAsia="de-CH"/>
        </w:rPr>
      </w:pPr>
      <w:hyperlink w:anchor="_Toc531077053" w:history="1">
        <w:r w:rsidR="00094D70" w:rsidRPr="005050F1">
          <w:rPr>
            <w:rStyle w:val="Hyperlink"/>
            <w:noProof/>
            <w:kern w:val="24"/>
          </w:rPr>
          <w:t>4.2.1</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Vorbereitung</w:t>
        </w:r>
        <w:r w:rsidR="00094D70">
          <w:rPr>
            <w:noProof/>
            <w:webHidden/>
          </w:rPr>
          <w:tab/>
        </w:r>
        <w:r w:rsidR="00094D70">
          <w:rPr>
            <w:noProof/>
            <w:webHidden/>
          </w:rPr>
          <w:fldChar w:fldCharType="begin"/>
        </w:r>
        <w:r w:rsidR="00094D70">
          <w:rPr>
            <w:noProof/>
            <w:webHidden/>
          </w:rPr>
          <w:instrText xml:space="preserve"> PAGEREF _Toc531077053 \h </w:instrText>
        </w:r>
        <w:r w:rsidR="00094D70">
          <w:rPr>
            <w:noProof/>
            <w:webHidden/>
          </w:rPr>
        </w:r>
        <w:r w:rsidR="00094D70">
          <w:rPr>
            <w:noProof/>
            <w:webHidden/>
          </w:rPr>
          <w:fldChar w:fldCharType="separate"/>
        </w:r>
        <w:r w:rsidR="00094D70">
          <w:rPr>
            <w:noProof/>
            <w:webHidden/>
          </w:rPr>
          <w:t>7</w:t>
        </w:r>
        <w:r w:rsidR="00094D70">
          <w:rPr>
            <w:noProof/>
            <w:webHidden/>
          </w:rPr>
          <w:fldChar w:fldCharType="end"/>
        </w:r>
      </w:hyperlink>
    </w:p>
    <w:p w:rsidR="00094D70" w:rsidRDefault="003B22AA">
      <w:pPr>
        <w:pStyle w:val="Verzeichnis3"/>
        <w:tabs>
          <w:tab w:val="right" w:leader="dot" w:pos="9627"/>
        </w:tabs>
        <w:rPr>
          <w:rFonts w:asciiTheme="minorHAnsi" w:eastAsiaTheme="minorEastAsia" w:hAnsiTheme="minorHAnsi" w:cstheme="minorBidi"/>
          <w:noProof/>
          <w:kern w:val="0"/>
          <w:sz w:val="22"/>
          <w:szCs w:val="22"/>
          <w:lang w:eastAsia="de-CH"/>
        </w:rPr>
      </w:pPr>
      <w:hyperlink w:anchor="_Toc531077054" w:history="1">
        <w:r w:rsidR="00094D70" w:rsidRPr="005050F1">
          <w:rPr>
            <w:rStyle w:val="Hyperlink"/>
            <w:noProof/>
            <w:kern w:val="24"/>
          </w:rPr>
          <w:t>4.2.2</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Durchführung</w:t>
        </w:r>
        <w:r w:rsidR="00094D70">
          <w:rPr>
            <w:noProof/>
            <w:webHidden/>
          </w:rPr>
          <w:tab/>
        </w:r>
        <w:r w:rsidR="00094D70">
          <w:rPr>
            <w:noProof/>
            <w:webHidden/>
          </w:rPr>
          <w:fldChar w:fldCharType="begin"/>
        </w:r>
        <w:r w:rsidR="00094D70">
          <w:rPr>
            <w:noProof/>
            <w:webHidden/>
          </w:rPr>
          <w:instrText xml:space="preserve"> PAGEREF _Toc531077054 \h </w:instrText>
        </w:r>
        <w:r w:rsidR="00094D70">
          <w:rPr>
            <w:noProof/>
            <w:webHidden/>
          </w:rPr>
        </w:r>
        <w:r w:rsidR="00094D70">
          <w:rPr>
            <w:noProof/>
            <w:webHidden/>
          </w:rPr>
          <w:fldChar w:fldCharType="separate"/>
        </w:r>
        <w:r w:rsidR="00094D70">
          <w:rPr>
            <w:noProof/>
            <w:webHidden/>
          </w:rPr>
          <w:t>8</w:t>
        </w:r>
        <w:r w:rsidR="00094D70">
          <w:rPr>
            <w:noProof/>
            <w:webHidden/>
          </w:rPr>
          <w:fldChar w:fldCharType="end"/>
        </w:r>
      </w:hyperlink>
    </w:p>
    <w:p w:rsidR="00094D70" w:rsidRDefault="003B22AA">
      <w:pPr>
        <w:pStyle w:val="Verzeichnis3"/>
        <w:tabs>
          <w:tab w:val="right" w:leader="dot" w:pos="9627"/>
        </w:tabs>
        <w:rPr>
          <w:rFonts w:asciiTheme="minorHAnsi" w:eastAsiaTheme="minorEastAsia" w:hAnsiTheme="minorHAnsi" w:cstheme="minorBidi"/>
          <w:noProof/>
          <w:kern w:val="0"/>
          <w:sz w:val="22"/>
          <w:szCs w:val="22"/>
          <w:lang w:eastAsia="de-CH"/>
        </w:rPr>
      </w:pPr>
      <w:hyperlink w:anchor="_Toc531077055" w:history="1">
        <w:r w:rsidR="00094D70" w:rsidRPr="005050F1">
          <w:rPr>
            <w:rStyle w:val="Hyperlink"/>
            <w:noProof/>
            <w:kern w:val="24"/>
          </w:rPr>
          <w:t>4.2.3</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Nachbearbeitung</w:t>
        </w:r>
        <w:r w:rsidR="00094D70">
          <w:rPr>
            <w:noProof/>
            <w:webHidden/>
          </w:rPr>
          <w:tab/>
        </w:r>
        <w:r w:rsidR="00094D70">
          <w:rPr>
            <w:noProof/>
            <w:webHidden/>
          </w:rPr>
          <w:fldChar w:fldCharType="begin"/>
        </w:r>
        <w:r w:rsidR="00094D70">
          <w:rPr>
            <w:noProof/>
            <w:webHidden/>
          </w:rPr>
          <w:instrText xml:space="preserve"> PAGEREF _Toc531077055 \h </w:instrText>
        </w:r>
        <w:r w:rsidR="00094D70">
          <w:rPr>
            <w:noProof/>
            <w:webHidden/>
          </w:rPr>
        </w:r>
        <w:r w:rsidR="00094D70">
          <w:rPr>
            <w:noProof/>
            <w:webHidden/>
          </w:rPr>
          <w:fldChar w:fldCharType="separate"/>
        </w:r>
        <w:r w:rsidR="00094D70">
          <w:rPr>
            <w:noProof/>
            <w:webHidden/>
          </w:rPr>
          <w:t>8</w:t>
        </w:r>
        <w:r w:rsidR="00094D70">
          <w:rPr>
            <w:noProof/>
            <w:webHidden/>
          </w:rPr>
          <w:fldChar w:fldCharType="end"/>
        </w:r>
      </w:hyperlink>
    </w:p>
    <w:p w:rsidR="00094D70" w:rsidRDefault="003B22AA">
      <w:pPr>
        <w:pStyle w:val="Verzeichnis2"/>
        <w:tabs>
          <w:tab w:val="right" w:leader="dot" w:pos="9627"/>
        </w:tabs>
        <w:rPr>
          <w:rFonts w:asciiTheme="minorHAnsi" w:eastAsiaTheme="minorEastAsia" w:hAnsiTheme="minorHAnsi" w:cstheme="minorBidi"/>
          <w:noProof/>
          <w:kern w:val="0"/>
          <w:sz w:val="22"/>
          <w:szCs w:val="22"/>
          <w:lang w:eastAsia="de-CH"/>
        </w:rPr>
      </w:pPr>
      <w:hyperlink w:anchor="_Toc531077056" w:history="1">
        <w:r w:rsidR="00094D70" w:rsidRPr="005050F1">
          <w:rPr>
            <w:rStyle w:val="Hyperlink"/>
            <w:noProof/>
            <w:kern w:val="28"/>
          </w:rPr>
          <w:t>4.3</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Testprotokoll</w:t>
        </w:r>
        <w:r w:rsidR="00094D70">
          <w:rPr>
            <w:noProof/>
            <w:webHidden/>
          </w:rPr>
          <w:tab/>
        </w:r>
        <w:r w:rsidR="00094D70">
          <w:rPr>
            <w:noProof/>
            <w:webHidden/>
          </w:rPr>
          <w:fldChar w:fldCharType="begin"/>
        </w:r>
        <w:r w:rsidR="00094D70">
          <w:rPr>
            <w:noProof/>
            <w:webHidden/>
          </w:rPr>
          <w:instrText xml:space="preserve"> PAGEREF _Toc531077056 \h </w:instrText>
        </w:r>
        <w:r w:rsidR="00094D70">
          <w:rPr>
            <w:noProof/>
            <w:webHidden/>
          </w:rPr>
        </w:r>
        <w:r w:rsidR="00094D70">
          <w:rPr>
            <w:noProof/>
            <w:webHidden/>
          </w:rPr>
          <w:fldChar w:fldCharType="separate"/>
        </w:r>
        <w:r w:rsidR="00094D70">
          <w:rPr>
            <w:noProof/>
            <w:webHidden/>
          </w:rPr>
          <w:t>8</w:t>
        </w:r>
        <w:r w:rsidR="00094D70">
          <w:rPr>
            <w:noProof/>
            <w:webHidden/>
          </w:rPr>
          <w:fldChar w:fldCharType="end"/>
        </w:r>
      </w:hyperlink>
    </w:p>
    <w:p w:rsidR="00094D70" w:rsidRDefault="003B22AA">
      <w:pPr>
        <w:pStyle w:val="Verzeichnis3"/>
        <w:tabs>
          <w:tab w:val="right" w:leader="dot" w:pos="9627"/>
        </w:tabs>
        <w:rPr>
          <w:rFonts w:asciiTheme="minorHAnsi" w:eastAsiaTheme="minorEastAsia" w:hAnsiTheme="minorHAnsi" w:cstheme="minorBidi"/>
          <w:noProof/>
          <w:kern w:val="0"/>
          <w:sz w:val="22"/>
          <w:szCs w:val="22"/>
          <w:lang w:eastAsia="de-CH"/>
        </w:rPr>
      </w:pPr>
      <w:hyperlink w:anchor="_Toc531077057" w:history="1">
        <w:r w:rsidR="00094D70" w:rsidRPr="005050F1">
          <w:rPr>
            <w:rStyle w:val="Hyperlink"/>
            <w:noProof/>
            <w:kern w:val="24"/>
          </w:rPr>
          <w:t>4.3.1</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Testobjekt</w:t>
        </w:r>
        <w:r w:rsidR="00094D70">
          <w:rPr>
            <w:noProof/>
            <w:webHidden/>
          </w:rPr>
          <w:tab/>
        </w:r>
        <w:r w:rsidR="00094D70">
          <w:rPr>
            <w:noProof/>
            <w:webHidden/>
          </w:rPr>
          <w:fldChar w:fldCharType="begin"/>
        </w:r>
        <w:r w:rsidR="00094D70">
          <w:rPr>
            <w:noProof/>
            <w:webHidden/>
          </w:rPr>
          <w:instrText xml:space="preserve"> PAGEREF _Toc531077057 \h </w:instrText>
        </w:r>
        <w:r w:rsidR="00094D70">
          <w:rPr>
            <w:noProof/>
            <w:webHidden/>
          </w:rPr>
        </w:r>
        <w:r w:rsidR="00094D70">
          <w:rPr>
            <w:noProof/>
            <w:webHidden/>
          </w:rPr>
          <w:fldChar w:fldCharType="separate"/>
        </w:r>
        <w:r w:rsidR="00094D70">
          <w:rPr>
            <w:noProof/>
            <w:webHidden/>
          </w:rPr>
          <w:t>8</w:t>
        </w:r>
        <w:r w:rsidR="00094D70">
          <w:rPr>
            <w:noProof/>
            <w:webHidden/>
          </w:rPr>
          <w:fldChar w:fldCharType="end"/>
        </w:r>
      </w:hyperlink>
    </w:p>
    <w:p w:rsidR="00094D70" w:rsidRDefault="003B22AA">
      <w:pPr>
        <w:pStyle w:val="Verzeichnis3"/>
        <w:tabs>
          <w:tab w:val="right" w:leader="dot" w:pos="9627"/>
        </w:tabs>
        <w:rPr>
          <w:rFonts w:asciiTheme="minorHAnsi" w:eastAsiaTheme="minorEastAsia" w:hAnsiTheme="minorHAnsi" w:cstheme="minorBidi"/>
          <w:noProof/>
          <w:kern w:val="0"/>
          <w:sz w:val="22"/>
          <w:szCs w:val="22"/>
          <w:lang w:eastAsia="de-CH"/>
        </w:rPr>
      </w:pPr>
      <w:hyperlink w:anchor="_Toc531077058" w:history="1">
        <w:r w:rsidR="00094D70" w:rsidRPr="005050F1">
          <w:rPr>
            <w:rStyle w:val="Hyperlink"/>
            <w:noProof/>
            <w:kern w:val="24"/>
          </w:rPr>
          <w:t>4.3.2</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Testresultate</w:t>
        </w:r>
        <w:r w:rsidR="00094D70">
          <w:rPr>
            <w:noProof/>
            <w:webHidden/>
          </w:rPr>
          <w:tab/>
        </w:r>
        <w:r w:rsidR="00094D70">
          <w:rPr>
            <w:noProof/>
            <w:webHidden/>
          </w:rPr>
          <w:fldChar w:fldCharType="begin"/>
        </w:r>
        <w:r w:rsidR="00094D70">
          <w:rPr>
            <w:noProof/>
            <w:webHidden/>
          </w:rPr>
          <w:instrText xml:space="preserve"> PAGEREF _Toc531077058 \h </w:instrText>
        </w:r>
        <w:r w:rsidR="00094D70">
          <w:rPr>
            <w:noProof/>
            <w:webHidden/>
          </w:rPr>
        </w:r>
        <w:r w:rsidR="00094D70">
          <w:rPr>
            <w:noProof/>
            <w:webHidden/>
          </w:rPr>
          <w:fldChar w:fldCharType="separate"/>
        </w:r>
        <w:r w:rsidR="00094D70">
          <w:rPr>
            <w:noProof/>
            <w:webHidden/>
          </w:rPr>
          <w:t>8</w:t>
        </w:r>
        <w:r w:rsidR="00094D70">
          <w:rPr>
            <w:noProof/>
            <w:webHidden/>
          </w:rPr>
          <w:fldChar w:fldCharType="end"/>
        </w:r>
      </w:hyperlink>
    </w:p>
    <w:p w:rsidR="00094D70" w:rsidRDefault="003B22AA">
      <w:pPr>
        <w:pStyle w:val="Verzeichnis3"/>
        <w:tabs>
          <w:tab w:val="right" w:leader="dot" w:pos="9627"/>
        </w:tabs>
        <w:rPr>
          <w:rFonts w:asciiTheme="minorHAnsi" w:eastAsiaTheme="minorEastAsia" w:hAnsiTheme="minorHAnsi" w:cstheme="minorBidi"/>
          <w:noProof/>
          <w:kern w:val="0"/>
          <w:sz w:val="22"/>
          <w:szCs w:val="22"/>
          <w:lang w:eastAsia="de-CH"/>
        </w:rPr>
      </w:pPr>
      <w:hyperlink w:anchor="_Toc531077059" w:history="1">
        <w:r w:rsidR="00094D70" w:rsidRPr="005050F1">
          <w:rPr>
            <w:rStyle w:val="Hyperlink"/>
            <w:noProof/>
            <w:kern w:val="24"/>
          </w:rPr>
          <w:t>4.3.3</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Testauswertung</w:t>
        </w:r>
        <w:r w:rsidR="00094D70">
          <w:rPr>
            <w:noProof/>
            <w:webHidden/>
          </w:rPr>
          <w:tab/>
        </w:r>
        <w:r w:rsidR="00094D70">
          <w:rPr>
            <w:noProof/>
            <w:webHidden/>
          </w:rPr>
          <w:fldChar w:fldCharType="begin"/>
        </w:r>
        <w:r w:rsidR="00094D70">
          <w:rPr>
            <w:noProof/>
            <w:webHidden/>
          </w:rPr>
          <w:instrText xml:space="preserve"> PAGEREF _Toc531077059 \h </w:instrText>
        </w:r>
        <w:r w:rsidR="00094D70">
          <w:rPr>
            <w:noProof/>
            <w:webHidden/>
          </w:rPr>
        </w:r>
        <w:r w:rsidR="00094D70">
          <w:rPr>
            <w:noProof/>
            <w:webHidden/>
          </w:rPr>
          <w:fldChar w:fldCharType="separate"/>
        </w:r>
        <w:r w:rsidR="00094D70">
          <w:rPr>
            <w:noProof/>
            <w:webHidden/>
          </w:rPr>
          <w:t>8</w:t>
        </w:r>
        <w:r w:rsidR="00094D70">
          <w:rPr>
            <w:noProof/>
            <w:webHidden/>
          </w:rPr>
          <w:fldChar w:fldCharType="end"/>
        </w:r>
      </w:hyperlink>
    </w:p>
    <w:p w:rsidR="00094D70" w:rsidRDefault="003B22AA">
      <w:pPr>
        <w:pStyle w:val="Verzeichnis1"/>
        <w:tabs>
          <w:tab w:val="right" w:leader="dot" w:pos="9627"/>
        </w:tabs>
        <w:rPr>
          <w:rFonts w:asciiTheme="minorHAnsi" w:eastAsiaTheme="minorEastAsia" w:hAnsiTheme="minorHAnsi" w:cstheme="minorBidi"/>
          <w:noProof/>
          <w:kern w:val="0"/>
          <w:sz w:val="22"/>
          <w:szCs w:val="22"/>
          <w:lang w:eastAsia="de-CH"/>
        </w:rPr>
      </w:pPr>
      <w:hyperlink w:anchor="_Toc531077060" w:history="1">
        <w:r w:rsidR="00094D70" w:rsidRPr="005050F1">
          <w:rPr>
            <w:rStyle w:val="Hyperlink"/>
            <w:noProof/>
            <w:kern w:val="32"/>
          </w:rPr>
          <w:t>5</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Weiterführung der Projektplanung</w:t>
        </w:r>
        <w:r w:rsidR="00094D70">
          <w:rPr>
            <w:noProof/>
            <w:webHidden/>
          </w:rPr>
          <w:tab/>
        </w:r>
        <w:r w:rsidR="00094D70">
          <w:rPr>
            <w:noProof/>
            <w:webHidden/>
          </w:rPr>
          <w:fldChar w:fldCharType="begin"/>
        </w:r>
        <w:r w:rsidR="00094D70">
          <w:rPr>
            <w:noProof/>
            <w:webHidden/>
          </w:rPr>
          <w:instrText xml:space="preserve"> PAGEREF _Toc531077060 \h </w:instrText>
        </w:r>
        <w:r w:rsidR="00094D70">
          <w:rPr>
            <w:noProof/>
            <w:webHidden/>
          </w:rPr>
        </w:r>
        <w:r w:rsidR="00094D70">
          <w:rPr>
            <w:noProof/>
            <w:webHidden/>
          </w:rPr>
          <w:fldChar w:fldCharType="separate"/>
        </w:r>
        <w:r w:rsidR="00094D70">
          <w:rPr>
            <w:noProof/>
            <w:webHidden/>
          </w:rPr>
          <w:t>8</w:t>
        </w:r>
        <w:r w:rsidR="00094D70">
          <w:rPr>
            <w:noProof/>
            <w:webHidden/>
          </w:rPr>
          <w:fldChar w:fldCharType="end"/>
        </w:r>
      </w:hyperlink>
    </w:p>
    <w:p w:rsidR="00094D70" w:rsidRDefault="003B22AA">
      <w:pPr>
        <w:pStyle w:val="Verzeichnis2"/>
        <w:tabs>
          <w:tab w:val="right" w:leader="dot" w:pos="9627"/>
        </w:tabs>
        <w:rPr>
          <w:rFonts w:asciiTheme="minorHAnsi" w:eastAsiaTheme="minorEastAsia" w:hAnsiTheme="minorHAnsi" w:cstheme="minorBidi"/>
          <w:noProof/>
          <w:kern w:val="0"/>
          <w:sz w:val="22"/>
          <w:szCs w:val="22"/>
          <w:lang w:eastAsia="de-CH"/>
        </w:rPr>
      </w:pPr>
      <w:hyperlink w:anchor="_Toc531077061" w:history="1">
        <w:r w:rsidR="00094D70" w:rsidRPr="005050F1">
          <w:rPr>
            <w:rStyle w:val="Hyperlink"/>
            <w:noProof/>
            <w:kern w:val="28"/>
          </w:rPr>
          <w:t>5.1</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Abgleich von Planung und tatsächlichem Verlauf der Phase Konzept</w:t>
        </w:r>
        <w:r w:rsidR="00094D70">
          <w:rPr>
            <w:noProof/>
            <w:webHidden/>
          </w:rPr>
          <w:tab/>
        </w:r>
        <w:r w:rsidR="00094D70">
          <w:rPr>
            <w:noProof/>
            <w:webHidden/>
          </w:rPr>
          <w:fldChar w:fldCharType="begin"/>
        </w:r>
        <w:r w:rsidR="00094D70">
          <w:rPr>
            <w:noProof/>
            <w:webHidden/>
          </w:rPr>
          <w:instrText xml:space="preserve"> PAGEREF _Toc531077061 \h </w:instrText>
        </w:r>
        <w:r w:rsidR="00094D70">
          <w:rPr>
            <w:noProof/>
            <w:webHidden/>
          </w:rPr>
        </w:r>
        <w:r w:rsidR="00094D70">
          <w:rPr>
            <w:noProof/>
            <w:webHidden/>
          </w:rPr>
          <w:fldChar w:fldCharType="separate"/>
        </w:r>
        <w:r w:rsidR="00094D70">
          <w:rPr>
            <w:noProof/>
            <w:webHidden/>
          </w:rPr>
          <w:t>8</w:t>
        </w:r>
        <w:r w:rsidR="00094D70">
          <w:rPr>
            <w:noProof/>
            <w:webHidden/>
          </w:rPr>
          <w:fldChar w:fldCharType="end"/>
        </w:r>
      </w:hyperlink>
    </w:p>
    <w:p w:rsidR="00094D70" w:rsidRDefault="003B22AA">
      <w:pPr>
        <w:pStyle w:val="Verzeichnis2"/>
        <w:tabs>
          <w:tab w:val="right" w:leader="dot" w:pos="9627"/>
        </w:tabs>
        <w:rPr>
          <w:rFonts w:asciiTheme="minorHAnsi" w:eastAsiaTheme="minorEastAsia" w:hAnsiTheme="minorHAnsi" w:cstheme="minorBidi"/>
          <w:noProof/>
          <w:kern w:val="0"/>
          <w:sz w:val="22"/>
          <w:szCs w:val="22"/>
          <w:lang w:eastAsia="de-CH"/>
        </w:rPr>
      </w:pPr>
      <w:hyperlink w:anchor="_Toc531077062" w:history="1">
        <w:r w:rsidR="00094D70" w:rsidRPr="005050F1">
          <w:rPr>
            <w:rStyle w:val="Hyperlink"/>
            <w:noProof/>
            <w:kern w:val="28"/>
          </w:rPr>
          <w:t>5.2</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Aktualisierung der Risikosituation</w:t>
        </w:r>
        <w:r w:rsidR="00094D70">
          <w:rPr>
            <w:noProof/>
            <w:webHidden/>
          </w:rPr>
          <w:tab/>
        </w:r>
        <w:r w:rsidR="00094D70">
          <w:rPr>
            <w:noProof/>
            <w:webHidden/>
          </w:rPr>
          <w:fldChar w:fldCharType="begin"/>
        </w:r>
        <w:r w:rsidR="00094D70">
          <w:rPr>
            <w:noProof/>
            <w:webHidden/>
          </w:rPr>
          <w:instrText xml:space="preserve"> PAGEREF _Toc531077062 \h </w:instrText>
        </w:r>
        <w:r w:rsidR="00094D70">
          <w:rPr>
            <w:noProof/>
            <w:webHidden/>
          </w:rPr>
        </w:r>
        <w:r w:rsidR="00094D70">
          <w:rPr>
            <w:noProof/>
            <w:webHidden/>
          </w:rPr>
          <w:fldChar w:fldCharType="separate"/>
        </w:r>
        <w:r w:rsidR="00094D70">
          <w:rPr>
            <w:noProof/>
            <w:webHidden/>
          </w:rPr>
          <w:t>9</w:t>
        </w:r>
        <w:r w:rsidR="00094D70">
          <w:rPr>
            <w:noProof/>
            <w:webHidden/>
          </w:rPr>
          <w:fldChar w:fldCharType="end"/>
        </w:r>
      </w:hyperlink>
    </w:p>
    <w:p w:rsidR="00094D70" w:rsidRDefault="003B22AA">
      <w:pPr>
        <w:pStyle w:val="Verzeichnis2"/>
        <w:tabs>
          <w:tab w:val="right" w:leader="dot" w:pos="9627"/>
        </w:tabs>
        <w:rPr>
          <w:rFonts w:asciiTheme="minorHAnsi" w:eastAsiaTheme="minorEastAsia" w:hAnsiTheme="minorHAnsi" w:cstheme="minorBidi"/>
          <w:noProof/>
          <w:kern w:val="0"/>
          <w:sz w:val="22"/>
          <w:szCs w:val="22"/>
          <w:lang w:eastAsia="de-CH"/>
        </w:rPr>
      </w:pPr>
      <w:hyperlink w:anchor="_Toc531077063" w:history="1">
        <w:r w:rsidR="00094D70" w:rsidRPr="005050F1">
          <w:rPr>
            <w:rStyle w:val="Hyperlink"/>
            <w:noProof/>
            <w:kern w:val="28"/>
          </w:rPr>
          <w:t>5.3</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Planung der nächsten Phase</w:t>
        </w:r>
        <w:r w:rsidR="00094D70">
          <w:rPr>
            <w:noProof/>
            <w:webHidden/>
          </w:rPr>
          <w:tab/>
        </w:r>
        <w:r w:rsidR="00094D70">
          <w:rPr>
            <w:noProof/>
            <w:webHidden/>
          </w:rPr>
          <w:fldChar w:fldCharType="begin"/>
        </w:r>
        <w:r w:rsidR="00094D70">
          <w:rPr>
            <w:noProof/>
            <w:webHidden/>
          </w:rPr>
          <w:instrText xml:space="preserve"> PAGEREF _Toc531077063 \h </w:instrText>
        </w:r>
        <w:r w:rsidR="00094D70">
          <w:rPr>
            <w:noProof/>
            <w:webHidden/>
          </w:rPr>
        </w:r>
        <w:r w:rsidR="00094D70">
          <w:rPr>
            <w:noProof/>
            <w:webHidden/>
          </w:rPr>
          <w:fldChar w:fldCharType="separate"/>
        </w:r>
        <w:r w:rsidR="00094D70">
          <w:rPr>
            <w:noProof/>
            <w:webHidden/>
          </w:rPr>
          <w:t>9</w:t>
        </w:r>
        <w:r w:rsidR="00094D70">
          <w:rPr>
            <w:noProof/>
            <w:webHidden/>
          </w:rPr>
          <w:fldChar w:fldCharType="end"/>
        </w:r>
      </w:hyperlink>
    </w:p>
    <w:p w:rsidR="00094D70" w:rsidRDefault="003B22AA">
      <w:pPr>
        <w:pStyle w:val="Verzeichnis1"/>
        <w:tabs>
          <w:tab w:val="right" w:leader="dot" w:pos="9627"/>
        </w:tabs>
        <w:rPr>
          <w:rFonts w:asciiTheme="minorHAnsi" w:eastAsiaTheme="minorEastAsia" w:hAnsiTheme="minorHAnsi" w:cstheme="minorBidi"/>
          <w:noProof/>
          <w:kern w:val="0"/>
          <w:sz w:val="22"/>
          <w:szCs w:val="22"/>
          <w:lang w:eastAsia="de-CH"/>
        </w:rPr>
      </w:pPr>
      <w:hyperlink w:anchor="_Toc531077064" w:history="1">
        <w:r w:rsidR="00094D70" w:rsidRPr="005050F1">
          <w:rPr>
            <w:rStyle w:val="Hyperlink"/>
            <w:noProof/>
            <w:kern w:val="32"/>
          </w:rPr>
          <w:t>6</w:t>
        </w:r>
        <w:r w:rsidR="00094D70">
          <w:rPr>
            <w:rFonts w:asciiTheme="minorHAnsi" w:eastAsiaTheme="minorEastAsia" w:hAnsiTheme="minorHAnsi" w:cstheme="minorBidi"/>
            <w:noProof/>
            <w:kern w:val="0"/>
            <w:sz w:val="22"/>
            <w:szCs w:val="22"/>
            <w:lang w:eastAsia="de-CH"/>
          </w:rPr>
          <w:tab/>
        </w:r>
        <w:r w:rsidR="00094D70" w:rsidRPr="005050F1">
          <w:rPr>
            <w:rStyle w:val="Hyperlink"/>
            <w:noProof/>
          </w:rPr>
          <w:t>Projektfreigabe</w:t>
        </w:r>
        <w:r w:rsidR="00094D70">
          <w:rPr>
            <w:noProof/>
            <w:webHidden/>
          </w:rPr>
          <w:tab/>
        </w:r>
        <w:r w:rsidR="00094D70">
          <w:rPr>
            <w:noProof/>
            <w:webHidden/>
          </w:rPr>
          <w:fldChar w:fldCharType="begin"/>
        </w:r>
        <w:r w:rsidR="00094D70">
          <w:rPr>
            <w:noProof/>
            <w:webHidden/>
          </w:rPr>
          <w:instrText xml:space="preserve"> PAGEREF _Toc531077064 \h </w:instrText>
        </w:r>
        <w:r w:rsidR="00094D70">
          <w:rPr>
            <w:noProof/>
            <w:webHidden/>
          </w:rPr>
        </w:r>
        <w:r w:rsidR="00094D70">
          <w:rPr>
            <w:noProof/>
            <w:webHidden/>
          </w:rPr>
          <w:fldChar w:fldCharType="separate"/>
        </w:r>
        <w:r w:rsidR="00094D70">
          <w:rPr>
            <w:noProof/>
            <w:webHidden/>
          </w:rPr>
          <w:t>10</w:t>
        </w:r>
        <w:r w:rsidR="00094D70">
          <w:rPr>
            <w:noProof/>
            <w:webHidden/>
          </w:rPr>
          <w:fldChar w:fldCharType="end"/>
        </w:r>
      </w:hyperlink>
    </w:p>
    <w:p w:rsidR="00A33095" w:rsidRDefault="00A33095" w:rsidP="00810BEE">
      <w:pPr>
        <w:pStyle w:val="Verzeichnis1"/>
        <w:tabs>
          <w:tab w:val="right" w:leader="dot" w:pos="9639"/>
        </w:tabs>
        <w:ind w:right="-2"/>
        <w:rPr>
          <w:b/>
        </w:rPr>
      </w:pPr>
      <w:r w:rsidRPr="00810BEE">
        <w:rPr>
          <w:rStyle w:val="Hyperlink"/>
        </w:rPr>
        <w:fldChar w:fldCharType="end"/>
      </w:r>
    </w:p>
    <w:p w:rsidR="00A33095" w:rsidRDefault="00A33095">
      <w:pPr>
        <w:spacing w:after="200"/>
        <w:rPr>
          <w:b/>
        </w:rPr>
      </w:pPr>
    </w:p>
    <w:p w:rsidR="00A33095" w:rsidRDefault="00A33095">
      <w:pPr>
        <w:spacing w:after="200"/>
        <w:rPr>
          <w:b/>
        </w:rPr>
      </w:pPr>
    </w:p>
    <w:p w:rsidR="001501D4" w:rsidRDefault="001501D4">
      <w:pPr>
        <w:tabs>
          <w:tab w:val="right" w:leader="dot" w:pos="9276"/>
        </w:tabs>
      </w:pPr>
    </w:p>
    <w:p w:rsidR="001501D4" w:rsidRDefault="001501D4">
      <w:pPr>
        <w:spacing w:before="200" w:after="200"/>
        <w:rPr>
          <w:b/>
        </w:rPr>
      </w:pPr>
      <w:r>
        <w:rPr>
          <w:b/>
        </w:rPr>
        <w:t>Abbildungsverzeichnis</w:t>
      </w:r>
    </w:p>
    <w:p w:rsidR="001501D4" w:rsidRDefault="001501D4"/>
    <w:p w:rsidR="00114661" w:rsidRDefault="00114661">
      <w:pPr>
        <w:suppressAutoHyphens w:val="0"/>
        <w:rPr>
          <w:rFonts w:cs="Arial"/>
          <w:b/>
          <w:bCs/>
          <w:kern w:val="1"/>
          <w:sz w:val="24"/>
          <w:szCs w:val="32"/>
          <w:lang w:val="fr-FR"/>
        </w:rPr>
      </w:pPr>
      <w:bookmarkStart w:id="0" w:name="_Toc409788290"/>
      <w:bookmarkStart w:id="1" w:name="_Toc350764388"/>
      <w:r>
        <w:rPr>
          <w:lang w:val="fr-FR"/>
        </w:rPr>
        <w:br w:type="page"/>
      </w:r>
    </w:p>
    <w:p w:rsidR="00AC42EB" w:rsidRDefault="00AC42EB" w:rsidP="00AC42EB">
      <w:pPr>
        <w:pStyle w:val="berschrift1"/>
        <w:numPr>
          <w:ilvl w:val="0"/>
          <w:numId w:val="19"/>
        </w:numPr>
        <w:tabs>
          <w:tab w:val="left" w:pos="432"/>
          <w:tab w:val="left" w:pos="850"/>
        </w:tabs>
        <w:spacing w:after="283"/>
        <w:ind w:left="432" w:hanging="432"/>
      </w:pPr>
      <w:bookmarkStart w:id="2" w:name="_Toc377969926"/>
      <w:bookmarkStart w:id="3" w:name="_Toc288232293"/>
      <w:bookmarkStart w:id="4" w:name="_Toc286322560"/>
      <w:bookmarkStart w:id="5" w:name="_Toc531077028"/>
      <w:bookmarkEnd w:id="0"/>
      <w:bookmarkEnd w:id="1"/>
      <w:r>
        <w:lastRenderedPageBreak/>
        <w:t>Zusammenfassung</w:t>
      </w:r>
      <w:bookmarkEnd w:id="2"/>
      <w:bookmarkEnd w:id="3"/>
      <w:bookmarkEnd w:id="4"/>
      <w:bookmarkEnd w:id="5"/>
    </w:p>
    <w:p w:rsidR="003B22AA" w:rsidRDefault="003B22AA" w:rsidP="003B22AA">
      <w:r>
        <w:t xml:space="preserve">Dieses Dokument enthält die Dokumentation der Realisierung der Network Snapshot Appliance. Alle für den Auftraggeber Relevante </w:t>
      </w:r>
      <w:r w:rsidR="006909A8">
        <w:t>Informationen über das Systemdesign und die Testfälle, ebenfalls enthalten ist eine «</w:t>
      </w:r>
      <w:proofErr w:type="spellStart"/>
      <w:r w:rsidR="006909A8">
        <w:t>step</w:t>
      </w:r>
      <w:proofErr w:type="spellEnd"/>
      <w:r w:rsidR="006909A8">
        <w:t xml:space="preserve"> </w:t>
      </w:r>
      <w:proofErr w:type="spellStart"/>
      <w:r w:rsidR="006909A8">
        <w:t>by</w:t>
      </w:r>
      <w:proofErr w:type="spellEnd"/>
      <w:r w:rsidR="006909A8">
        <w:t xml:space="preserve"> </w:t>
      </w:r>
      <w:proofErr w:type="spellStart"/>
      <w:r w:rsidR="006909A8">
        <w:t>step</w:t>
      </w:r>
      <w:proofErr w:type="spellEnd"/>
      <w:r w:rsidR="006909A8">
        <w:t xml:space="preserve">» Anleitung für das Aufsetzen sowie für die Konfiguration. Am Schluss findet man die </w:t>
      </w:r>
      <w:r w:rsidR="007D64A9">
        <w:t>Planung der nächsten Phasen.</w:t>
      </w:r>
      <w:bookmarkStart w:id="6" w:name="_GoBack"/>
      <w:bookmarkEnd w:id="6"/>
    </w:p>
    <w:p w:rsidR="006909A8" w:rsidRPr="003B22AA" w:rsidRDefault="006909A8" w:rsidP="003B22AA"/>
    <w:p w:rsidR="00AC42EB" w:rsidRDefault="00AC42EB" w:rsidP="00AC42EB">
      <w:pPr>
        <w:pStyle w:val="berschrift1"/>
        <w:numPr>
          <w:ilvl w:val="0"/>
          <w:numId w:val="19"/>
        </w:numPr>
        <w:tabs>
          <w:tab w:val="left" w:pos="432"/>
          <w:tab w:val="left" w:pos="850"/>
        </w:tabs>
        <w:spacing w:after="283"/>
        <w:ind w:left="432" w:hanging="432"/>
      </w:pPr>
      <w:bookmarkStart w:id="7" w:name="_Toc377969927"/>
      <w:bookmarkStart w:id="8" w:name="_Toc288232294"/>
      <w:bookmarkStart w:id="9" w:name="_Toc531077029"/>
      <w:r>
        <w:t>Technische Detailspezifikation</w:t>
      </w:r>
      <w:bookmarkEnd w:id="7"/>
      <w:bookmarkEnd w:id="8"/>
      <w:bookmarkEnd w:id="9"/>
    </w:p>
    <w:p w:rsidR="00AC42EB" w:rsidRDefault="00AC42EB" w:rsidP="00AC42EB">
      <w:pPr>
        <w:pStyle w:val="berschrift2"/>
        <w:numPr>
          <w:ilvl w:val="1"/>
          <w:numId w:val="19"/>
        </w:numPr>
        <w:tabs>
          <w:tab w:val="num" w:pos="576"/>
          <w:tab w:val="left" w:pos="850"/>
        </w:tabs>
        <w:ind w:left="576" w:hanging="576"/>
      </w:pPr>
      <w:bookmarkStart w:id="10" w:name="_Toc377969928"/>
      <w:bookmarkStart w:id="11" w:name="_Toc288232295"/>
      <w:bookmarkStart w:id="12" w:name="_Toc531077030"/>
      <w:r>
        <w:t>Systemdesign</w:t>
      </w:r>
      <w:bookmarkEnd w:id="10"/>
      <w:bookmarkEnd w:id="11"/>
      <w:bookmarkEnd w:id="12"/>
    </w:p>
    <w:p w:rsidR="00AC42EB" w:rsidRDefault="003B198E" w:rsidP="00AC42EB">
      <w:r>
        <w:t>Beim Umsetzen des Projektes wurde die Systemarchitektur gemäss Konzeptbericht berücksichtigt.</w:t>
      </w:r>
    </w:p>
    <w:p w:rsidR="003B198E" w:rsidRDefault="003B198E" w:rsidP="00AC42EB"/>
    <w:p w:rsidR="00AC42EB" w:rsidRDefault="00AC42EB" w:rsidP="00AC42EB">
      <w:pPr>
        <w:pStyle w:val="berschrift3"/>
        <w:numPr>
          <w:ilvl w:val="2"/>
          <w:numId w:val="19"/>
        </w:numPr>
        <w:tabs>
          <w:tab w:val="clear" w:pos="1374"/>
          <w:tab w:val="num" w:pos="720"/>
          <w:tab w:val="left" w:pos="1418"/>
        </w:tabs>
        <w:ind w:left="720" w:hanging="720"/>
      </w:pPr>
      <w:bookmarkStart w:id="13" w:name="_Toc377969929"/>
      <w:bookmarkStart w:id="14" w:name="_Toc288232296"/>
      <w:bookmarkStart w:id="15" w:name="_Toc531077031"/>
      <w:r>
        <w:t>Struktur</w:t>
      </w:r>
      <w:bookmarkEnd w:id="13"/>
      <w:bookmarkEnd w:id="14"/>
      <w:bookmarkEnd w:id="15"/>
    </w:p>
    <w:p w:rsidR="00AC42EB" w:rsidRDefault="003B198E" w:rsidP="00AC42EB">
      <w:pPr>
        <w:pStyle w:val="Textkrper"/>
      </w:pPr>
      <w:r>
        <w:rPr>
          <w:noProof/>
          <w:color w:val="4F81BD"/>
          <w:lang w:eastAsia="de-CH"/>
        </w:rPr>
        <w:drawing>
          <wp:inline distT="0" distB="0" distL="0" distR="0">
            <wp:extent cx="6116320" cy="4244340"/>
            <wp:effectExtent l="0" t="0" r="0" b="3810"/>
            <wp:docPr id="3" name="Grafik 3" descr="SW_Diagra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W_Diagram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6320" cy="4244340"/>
                    </a:xfrm>
                    <a:prstGeom prst="rect">
                      <a:avLst/>
                    </a:prstGeom>
                    <a:noFill/>
                    <a:ln>
                      <a:noFill/>
                    </a:ln>
                  </pic:spPr>
                </pic:pic>
              </a:graphicData>
            </a:graphic>
          </wp:inline>
        </w:drawing>
      </w:r>
    </w:p>
    <w:p w:rsidR="00FB2FB4" w:rsidRPr="00FB2FB4" w:rsidRDefault="00AC42EB" w:rsidP="00AC42EB">
      <w:pPr>
        <w:pStyle w:val="berschrift3"/>
        <w:numPr>
          <w:ilvl w:val="2"/>
          <w:numId w:val="19"/>
        </w:numPr>
        <w:tabs>
          <w:tab w:val="num" w:pos="720"/>
          <w:tab w:val="left" w:pos="850"/>
        </w:tabs>
        <w:ind w:left="720" w:hanging="720"/>
      </w:pPr>
      <w:bookmarkStart w:id="16" w:name="_Toc217803047"/>
      <w:bookmarkStart w:id="17" w:name="_Toc531077032"/>
      <w:r>
        <w:t>Beschreibung der Elemente</w:t>
      </w:r>
      <w:bookmarkEnd w:id="16"/>
      <w:bookmarkEnd w:id="17"/>
    </w:p>
    <w:tbl>
      <w:tblPr>
        <w:tblStyle w:val="Gitternetztabelle5dunkelAkzent1"/>
        <w:tblW w:w="0" w:type="auto"/>
        <w:tblLook w:val="04A0" w:firstRow="1" w:lastRow="0" w:firstColumn="1" w:lastColumn="0" w:noHBand="0" w:noVBand="1"/>
      </w:tblPr>
      <w:tblGrid>
        <w:gridCol w:w="534"/>
        <w:gridCol w:w="2409"/>
        <w:gridCol w:w="2410"/>
        <w:gridCol w:w="4424"/>
      </w:tblGrid>
      <w:tr w:rsidR="00FB2FB4" w:rsidTr="008E16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FB2FB4" w:rsidRDefault="00FB2FB4" w:rsidP="008E16E0">
            <w:r>
              <w:t>Nr.</w:t>
            </w:r>
          </w:p>
        </w:tc>
        <w:tc>
          <w:tcPr>
            <w:tcW w:w="2409" w:type="dxa"/>
          </w:tcPr>
          <w:p w:rsidR="00FB2FB4" w:rsidRDefault="00FB2FB4" w:rsidP="008E16E0">
            <w:pPr>
              <w:cnfStyle w:val="100000000000" w:firstRow="1" w:lastRow="0" w:firstColumn="0" w:lastColumn="0" w:oddVBand="0" w:evenVBand="0" w:oddHBand="0" w:evenHBand="0" w:firstRowFirstColumn="0" w:firstRowLastColumn="0" w:lastRowFirstColumn="0" w:lastRowLastColumn="0"/>
            </w:pPr>
            <w:r>
              <w:t>Modul</w:t>
            </w:r>
          </w:p>
        </w:tc>
        <w:tc>
          <w:tcPr>
            <w:tcW w:w="2410" w:type="dxa"/>
          </w:tcPr>
          <w:p w:rsidR="00FB2FB4" w:rsidRDefault="00FB2FB4" w:rsidP="008E16E0">
            <w:pPr>
              <w:cnfStyle w:val="100000000000" w:firstRow="1" w:lastRow="0" w:firstColumn="0" w:lastColumn="0" w:oddVBand="0" w:evenVBand="0" w:oddHBand="0" w:evenHBand="0" w:firstRowFirstColumn="0" w:firstRowLastColumn="0" w:lastRowFirstColumn="0" w:lastRowLastColumn="0"/>
            </w:pPr>
            <w:r>
              <w:t>Teile</w:t>
            </w:r>
          </w:p>
        </w:tc>
        <w:tc>
          <w:tcPr>
            <w:tcW w:w="4424" w:type="dxa"/>
          </w:tcPr>
          <w:p w:rsidR="00FB2FB4" w:rsidRDefault="00FB2FB4" w:rsidP="008E16E0">
            <w:pPr>
              <w:cnfStyle w:val="100000000000" w:firstRow="1" w:lastRow="0" w:firstColumn="0" w:lastColumn="0" w:oddVBand="0" w:evenVBand="0" w:oddHBand="0" w:evenHBand="0" w:firstRowFirstColumn="0" w:firstRowLastColumn="0" w:lastRowFirstColumn="0" w:lastRowLastColumn="0"/>
            </w:pPr>
            <w:r>
              <w:t>Beschreibung</w:t>
            </w:r>
          </w:p>
        </w:tc>
      </w:tr>
      <w:tr w:rsidR="00FB2FB4" w:rsidTr="008E16E0">
        <w:trPr>
          <w:cnfStyle w:val="000000100000" w:firstRow="0" w:lastRow="0" w:firstColumn="0" w:lastColumn="0" w:oddVBand="0" w:evenVBand="0" w:oddHBand="1" w:evenHBand="0" w:firstRowFirstColumn="0" w:firstRowLastColumn="0" w:lastRowFirstColumn="0" w:lastRowLastColumn="0"/>
          <w:trHeight w:val="128"/>
        </w:trPr>
        <w:tc>
          <w:tcPr>
            <w:cnfStyle w:val="001000000000" w:firstRow="0" w:lastRow="0" w:firstColumn="1" w:lastColumn="0" w:oddVBand="0" w:evenVBand="0" w:oddHBand="0" w:evenHBand="0" w:firstRowFirstColumn="0" w:firstRowLastColumn="0" w:lastRowFirstColumn="0" w:lastRowLastColumn="0"/>
            <w:tcW w:w="534" w:type="dxa"/>
            <w:vMerge w:val="restart"/>
          </w:tcPr>
          <w:p w:rsidR="00FB2FB4" w:rsidRDefault="00FB2FB4" w:rsidP="008E16E0">
            <w:r>
              <w:t>1</w:t>
            </w:r>
          </w:p>
        </w:tc>
        <w:tc>
          <w:tcPr>
            <w:tcW w:w="2409" w:type="dxa"/>
            <w:vMerge w:val="restart"/>
          </w:tcPr>
          <w:p w:rsidR="00FB2FB4" w:rsidRDefault="00FB2FB4" w:rsidP="008E16E0">
            <w:pPr>
              <w:cnfStyle w:val="000000100000" w:firstRow="0" w:lastRow="0" w:firstColumn="0" w:lastColumn="0" w:oddVBand="0" w:evenVBand="0" w:oddHBand="1" w:evenHBand="0" w:firstRowFirstColumn="0" w:firstRowLastColumn="0" w:lastRowFirstColumn="0" w:lastRowLastColumn="0"/>
            </w:pPr>
            <w:r>
              <w:t>Frontend (Webseite)</w:t>
            </w:r>
          </w:p>
        </w:tc>
        <w:tc>
          <w:tcPr>
            <w:tcW w:w="2410" w:type="dxa"/>
          </w:tcPr>
          <w:p w:rsidR="00FB2FB4" w:rsidRDefault="00FB2FB4" w:rsidP="008E16E0">
            <w:pPr>
              <w:cnfStyle w:val="000000100000" w:firstRow="0" w:lastRow="0" w:firstColumn="0" w:lastColumn="0" w:oddVBand="0" w:evenVBand="0" w:oddHBand="1" w:evenHBand="0" w:firstRowFirstColumn="0" w:firstRowLastColumn="0" w:lastRowFirstColumn="0" w:lastRowLastColumn="0"/>
            </w:pPr>
            <w:r>
              <w:t>Darstellung</w:t>
            </w:r>
          </w:p>
        </w:tc>
        <w:tc>
          <w:tcPr>
            <w:tcW w:w="4424" w:type="dxa"/>
          </w:tcPr>
          <w:p w:rsidR="00FB2FB4" w:rsidRDefault="00FB2FB4" w:rsidP="008E16E0">
            <w:pPr>
              <w:cnfStyle w:val="000000100000" w:firstRow="0" w:lastRow="0" w:firstColumn="0" w:lastColumn="0" w:oddVBand="0" w:evenVBand="0" w:oddHBand="1" w:evenHBand="0" w:firstRowFirstColumn="0" w:firstRowLastColumn="0" w:lastRowFirstColumn="0" w:lastRowLastColumn="0"/>
            </w:pPr>
            <w:r>
              <w:t>Die Darstellung wird mittels HTML, CSS und JavaScript dargestellt.</w:t>
            </w:r>
          </w:p>
        </w:tc>
      </w:tr>
      <w:tr w:rsidR="00FB2FB4" w:rsidTr="008E16E0">
        <w:trPr>
          <w:trHeight w:val="127"/>
        </w:trPr>
        <w:tc>
          <w:tcPr>
            <w:cnfStyle w:val="001000000000" w:firstRow="0" w:lastRow="0" w:firstColumn="1" w:lastColumn="0" w:oddVBand="0" w:evenVBand="0" w:oddHBand="0" w:evenHBand="0" w:firstRowFirstColumn="0" w:firstRowLastColumn="0" w:lastRowFirstColumn="0" w:lastRowLastColumn="0"/>
            <w:tcW w:w="534" w:type="dxa"/>
            <w:vMerge/>
          </w:tcPr>
          <w:p w:rsidR="00FB2FB4" w:rsidRDefault="00FB2FB4" w:rsidP="008E16E0"/>
        </w:tc>
        <w:tc>
          <w:tcPr>
            <w:tcW w:w="2409" w:type="dxa"/>
            <w:vMerge/>
            <w:shd w:val="clear" w:color="auto" w:fill="B8CCE4" w:themeFill="accent1" w:themeFillTint="66"/>
          </w:tcPr>
          <w:p w:rsidR="00FB2FB4" w:rsidRDefault="00FB2FB4" w:rsidP="008E16E0">
            <w:pPr>
              <w:cnfStyle w:val="000000000000" w:firstRow="0" w:lastRow="0" w:firstColumn="0" w:lastColumn="0" w:oddVBand="0" w:evenVBand="0" w:oddHBand="0" w:evenHBand="0" w:firstRowFirstColumn="0" w:firstRowLastColumn="0" w:lastRowFirstColumn="0" w:lastRowLastColumn="0"/>
            </w:pPr>
          </w:p>
        </w:tc>
        <w:tc>
          <w:tcPr>
            <w:tcW w:w="2410" w:type="dxa"/>
            <w:shd w:val="clear" w:color="auto" w:fill="B8CCE4" w:themeFill="accent1" w:themeFillTint="66"/>
          </w:tcPr>
          <w:p w:rsidR="00FB2FB4" w:rsidRDefault="00FB2FB4" w:rsidP="008E16E0">
            <w:pPr>
              <w:cnfStyle w:val="000000000000" w:firstRow="0" w:lastRow="0" w:firstColumn="0" w:lastColumn="0" w:oddVBand="0" w:evenVBand="0" w:oddHBand="0" w:evenHBand="0" w:firstRowFirstColumn="0" w:firstRowLastColumn="0" w:lastRowFirstColumn="0" w:lastRowLastColumn="0"/>
            </w:pPr>
            <w:r>
              <w:t>Logik</w:t>
            </w:r>
          </w:p>
        </w:tc>
        <w:tc>
          <w:tcPr>
            <w:tcW w:w="4424" w:type="dxa"/>
            <w:shd w:val="clear" w:color="auto" w:fill="B8CCE4" w:themeFill="accent1" w:themeFillTint="66"/>
          </w:tcPr>
          <w:p w:rsidR="00FB2FB4" w:rsidRDefault="00FB2FB4" w:rsidP="008E16E0">
            <w:pPr>
              <w:cnfStyle w:val="000000000000" w:firstRow="0" w:lastRow="0" w:firstColumn="0" w:lastColumn="0" w:oddVBand="0" w:evenVBand="0" w:oddHBand="0" w:evenHBand="0" w:firstRowFirstColumn="0" w:firstRowLastColumn="0" w:lastRowFirstColumn="0" w:lastRowLastColumn="0"/>
            </w:pPr>
            <w:r>
              <w:t>Die Logik des Frontend, wird mit PHP gesteuert und von JavaScript Assentiert.</w:t>
            </w:r>
          </w:p>
          <w:p w:rsidR="00FB2FB4" w:rsidRDefault="00FB2FB4" w:rsidP="008E16E0">
            <w:pPr>
              <w:cnfStyle w:val="000000000000" w:firstRow="0" w:lastRow="0" w:firstColumn="0" w:lastColumn="0" w:oddVBand="0" w:evenVBand="0" w:oddHBand="0" w:evenHBand="0" w:firstRowFirstColumn="0" w:firstRowLastColumn="0" w:lastRowFirstColumn="0" w:lastRowLastColumn="0"/>
            </w:pPr>
            <w:r>
              <w:t>Der Logikteil bezieht die Daten aus der S2 und übergibt die dem Darstellungsteil, der sie dann darstellt.</w:t>
            </w:r>
          </w:p>
        </w:tc>
      </w:tr>
      <w:tr w:rsidR="00FB2FB4" w:rsidTr="008E1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FB2FB4" w:rsidRDefault="00FB2FB4" w:rsidP="008E16E0">
            <w:r>
              <w:t>2</w:t>
            </w:r>
          </w:p>
        </w:tc>
        <w:tc>
          <w:tcPr>
            <w:tcW w:w="2409" w:type="dxa"/>
          </w:tcPr>
          <w:p w:rsidR="00FB2FB4" w:rsidRDefault="00FB2FB4" w:rsidP="008E16E0">
            <w:pPr>
              <w:cnfStyle w:val="000000100000" w:firstRow="0" w:lastRow="0" w:firstColumn="0" w:lastColumn="0" w:oddVBand="0" w:evenVBand="0" w:oddHBand="1" w:evenHBand="0" w:firstRowFirstColumn="0" w:firstRowLastColumn="0" w:lastRowFirstColumn="0" w:lastRowLastColumn="0"/>
            </w:pPr>
            <w:r>
              <w:t>Datenbeschaffung</w:t>
            </w:r>
          </w:p>
        </w:tc>
        <w:tc>
          <w:tcPr>
            <w:tcW w:w="2410" w:type="dxa"/>
          </w:tcPr>
          <w:p w:rsidR="00FB2FB4" w:rsidRDefault="00FB2FB4" w:rsidP="008E16E0">
            <w:pPr>
              <w:cnfStyle w:val="000000100000" w:firstRow="0" w:lastRow="0" w:firstColumn="0" w:lastColumn="0" w:oddVBand="0" w:evenVBand="0" w:oddHBand="1" w:evenHBand="0" w:firstRowFirstColumn="0" w:firstRowLastColumn="0" w:lastRowFirstColumn="0" w:lastRowLastColumn="0"/>
            </w:pPr>
            <w:r>
              <w:t>Script-Bibliothek</w:t>
            </w:r>
          </w:p>
        </w:tc>
        <w:tc>
          <w:tcPr>
            <w:tcW w:w="4424" w:type="dxa"/>
          </w:tcPr>
          <w:p w:rsidR="00FB2FB4" w:rsidRDefault="00FB2FB4" w:rsidP="008E16E0">
            <w:pPr>
              <w:cnfStyle w:val="000000100000" w:firstRow="0" w:lastRow="0" w:firstColumn="0" w:lastColumn="0" w:oddVBand="0" w:evenVBand="0" w:oddHBand="1" w:evenHBand="0" w:firstRowFirstColumn="0" w:firstRowLastColumn="0" w:lastRowFirstColumn="0" w:lastRowLastColumn="0"/>
            </w:pPr>
            <w:r>
              <w:t>Die Script-Bibliothek deren Scripts meistens NMAP benutze, wird von Server ausgeführt und fragt die verschiedenen Clients und Server im Netzwerk ab und gibt die der S1 zur Verfügung.</w:t>
            </w:r>
          </w:p>
        </w:tc>
      </w:tr>
      <w:tr w:rsidR="00FB2FB4" w:rsidTr="008E16E0">
        <w:tc>
          <w:tcPr>
            <w:cnfStyle w:val="001000000000" w:firstRow="0" w:lastRow="0" w:firstColumn="1" w:lastColumn="0" w:oddVBand="0" w:evenVBand="0" w:oddHBand="0" w:evenHBand="0" w:firstRowFirstColumn="0" w:firstRowLastColumn="0" w:lastRowFirstColumn="0" w:lastRowLastColumn="0"/>
            <w:tcW w:w="534" w:type="dxa"/>
          </w:tcPr>
          <w:p w:rsidR="00FB2FB4" w:rsidRDefault="00FB2FB4" w:rsidP="008E16E0">
            <w:r>
              <w:t>3</w:t>
            </w:r>
          </w:p>
        </w:tc>
        <w:tc>
          <w:tcPr>
            <w:tcW w:w="2409" w:type="dxa"/>
          </w:tcPr>
          <w:p w:rsidR="00FB2FB4" w:rsidRDefault="00FB2FB4" w:rsidP="008E16E0">
            <w:pPr>
              <w:cnfStyle w:val="000000000000" w:firstRow="0" w:lastRow="0" w:firstColumn="0" w:lastColumn="0" w:oddVBand="0" w:evenVBand="0" w:oddHBand="0" w:evenHBand="0" w:firstRowFirstColumn="0" w:firstRowLastColumn="0" w:lastRowFirstColumn="0" w:lastRowLastColumn="0"/>
            </w:pPr>
            <w:r>
              <w:t>Datenspeicherung</w:t>
            </w:r>
          </w:p>
        </w:tc>
        <w:tc>
          <w:tcPr>
            <w:tcW w:w="2410" w:type="dxa"/>
          </w:tcPr>
          <w:p w:rsidR="00FB2FB4" w:rsidRDefault="00FB2FB4" w:rsidP="008E16E0">
            <w:pPr>
              <w:cnfStyle w:val="000000000000" w:firstRow="0" w:lastRow="0" w:firstColumn="0" w:lastColumn="0" w:oddVBand="0" w:evenVBand="0" w:oddHBand="0" w:evenHBand="0" w:firstRowFirstColumn="0" w:firstRowLastColumn="0" w:lastRowFirstColumn="0" w:lastRowLastColumn="0"/>
            </w:pPr>
            <w:r>
              <w:t>Datenbank (Diagramm im Anhang)</w:t>
            </w:r>
          </w:p>
        </w:tc>
        <w:tc>
          <w:tcPr>
            <w:tcW w:w="4424" w:type="dxa"/>
          </w:tcPr>
          <w:p w:rsidR="00FB2FB4" w:rsidRDefault="00FB2FB4" w:rsidP="008E16E0">
            <w:pPr>
              <w:cnfStyle w:val="000000000000" w:firstRow="0" w:lastRow="0" w:firstColumn="0" w:lastColumn="0" w:oddVBand="0" w:evenVBand="0" w:oddHBand="0" w:evenHBand="0" w:firstRowFirstColumn="0" w:firstRowLastColumn="0" w:lastRowFirstColumn="0" w:lastRowLastColumn="0"/>
            </w:pPr>
            <w:r>
              <w:t>Die Datenbank bekommt ihre Daten von der Datenbank Schnittstelle und stellt die Daten über die S2 zur Verfügung.</w:t>
            </w:r>
          </w:p>
        </w:tc>
      </w:tr>
    </w:tbl>
    <w:p w:rsidR="00FB2FB4" w:rsidRDefault="00FB2FB4" w:rsidP="00AC42EB">
      <w:pPr>
        <w:pStyle w:val="Textkrper"/>
      </w:pPr>
    </w:p>
    <w:p w:rsidR="00AC42EB" w:rsidRDefault="003B198E" w:rsidP="00AC42EB">
      <w:r>
        <w:lastRenderedPageBreak/>
        <w:t xml:space="preserve">Auf der Darstellungsebene werden HTML, CSS und PHP verwendet, als Webserver verwenden wir einen Apache Webserver. Zur Datenbeschaffung benutzen wir eine </w:t>
      </w:r>
      <w:proofErr w:type="spellStart"/>
      <w:r>
        <w:t>Scriptbibliothek</w:t>
      </w:r>
      <w:proofErr w:type="spellEnd"/>
      <w:r>
        <w:t xml:space="preserve"> basierend auf Python mit NMAP-Commands. Diese wird von einem </w:t>
      </w:r>
      <w:proofErr w:type="spellStart"/>
      <w:r>
        <w:t>Cron</w:t>
      </w:r>
      <w:proofErr w:type="spellEnd"/>
      <w:r>
        <w:t>-Job gestartet. Als Datenbank wird ein SQLite3 Server benutzt.</w:t>
      </w:r>
    </w:p>
    <w:p w:rsidR="00FB2FB4" w:rsidRDefault="00FB2FB4" w:rsidP="00AC42EB"/>
    <w:p w:rsidR="003B198E" w:rsidRDefault="00FB2FB4" w:rsidP="008E16E0">
      <w:pPr>
        <w:pStyle w:val="berschrift2"/>
        <w:numPr>
          <w:ilvl w:val="1"/>
          <w:numId w:val="19"/>
        </w:numPr>
        <w:tabs>
          <w:tab w:val="num" w:pos="576"/>
          <w:tab w:val="left" w:pos="850"/>
        </w:tabs>
        <w:ind w:left="576" w:hanging="576"/>
      </w:pPr>
      <w:bookmarkStart w:id="18" w:name="_Toc377969932"/>
      <w:bookmarkStart w:id="19" w:name="_Toc288232299"/>
      <w:bookmarkStart w:id="20" w:name="_Toc531077033"/>
      <w:r>
        <w:t>Schnittstellendefinitionen</w:t>
      </w:r>
      <w:bookmarkEnd w:id="18"/>
      <w:bookmarkEnd w:id="19"/>
      <w:bookmarkEnd w:id="20"/>
    </w:p>
    <w:tbl>
      <w:tblPr>
        <w:tblStyle w:val="Gitternetztabelle5dunkelAkzent1"/>
        <w:tblW w:w="0" w:type="auto"/>
        <w:tblLook w:val="04A0" w:firstRow="1" w:lastRow="0" w:firstColumn="1" w:lastColumn="0" w:noHBand="0" w:noVBand="1"/>
      </w:tblPr>
      <w:tblGrid>
        <w:gridCol w:w="534"/>
        <w:gridCol w:w="1701"/>
        <w:gridCol w:w="2126"/>
        <w:gridCol w:w="2410"/>
        <w:gridCol w:w="3006"/>
      </w:tblGrid>
      <w:tr w:rsidR="00FB2FB4" w:rsidTr="008E16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FB2FB4" w:rsidRDefault="00FB2FB4" w:rsidP="008E16E0">
            <w:r>
              <w:t>Nr.</w:t>
            </w:r>
          </w:p>
        </w:tc>
        <w:tc>
          <w:tcPr>
            <w:tcW w:w="1701" w:type="dxa"/>
          </w:tcPr>
          <w:p w:rsidR="00FB2FB4" w:rsidRDefault="00FB2FB4" w:rsidP="008E16E0">
            <w:pPr>
              <w:cnfStyle w:val="100000000000" w:firstRow="1" w:lastRow="0" w:firstColumn="0" w:lastColumn="0" w:oddVBand="0" w:evenVBand="0" w:oddHBand="0" w:evenHBand="0" w:firstRowFirstColumn="0" w:firstRowLastColumn="0" w:lastRowFirstColumn="0" w:lastRowLastColumn="0"/>
            </w:pPr>
            <w:r>
              <w:t xml:space="preserve">Intern / </w:t>
            </w:r>
            <w:proofErr w:type="gramStart"/>
            <w:r>
              <w:t>Extern</w:t>
            </w:r>
            <w:proofErr w:type="gramEnd"/>
          </w:p>
        </w:tc>
        <w:tc>
          <w:tcPr>
            <w:tcW w:w="2126" w:type="dxa"/>
          </w:tcPr>
          <w:p w:rsidR="00FB2FB4" w:rsidRDefault="00FB2FB4" w:rsidP="008E16E0">
            <w:pPr>
              <w:cnfStyle w:val="100000000000" w:firstRow="1" w:lastRow="0" w:firstColumn="0" w:lastColumn="0" w:oddVBand="0" w:evenVBand="0" w:oddHBand="0" w:evenHBand="0" w:firstRowFirstColumn="0" w:firstRowLastColumn="0" w:lastRowFirstColumn="0" w:lastRowLastColumn="0"/>
            </w:pPr>
            <w:r>
              <w:t>Schnittstelle</w:t>
            </w:r>
          </w:p>
        </w:tc>
        <w:tc>
          <w:tcPr>
            <w:tcW w:w="2410" w:type="dxa"/>
          </w:tcPr>
          <w:p w:rsidR="00FB2FB4" w:rsidRDefault="00FB2FB4" w:rsidP="008E16E0">
            <w:pPr>
              <w:cnfStyle w:val="100000000000" w:firstRow="1" w:lastRow="0" w:firstColumn="0" w:lastColumn="0" w:oddVBand="0" w:evenVBand="0" w:oddHBand="0" w:evenHBand="0" w:firstRowFirstColumn="0" w:firstRowLastColumn="0" w:lastRowFirstColumn="0" w:lastRowLastColumn="0"/>
            </w:pPr>
            <w:r>
              <w:t>Beschreibung</w:t>
            </w:r>
          </w:p>
        </w:tc>
        <w:tc>
          <w:tcPr>
            <w:tcW w:w="3006" w:type="dxa"/>
          </w:tcPr>
          <w:p w:rsidR="00FB2FB4" w:rsidRDefault="00FB2FB4" w:rsidP="008E16E0">
            <w:pPr>
              <w:cnfStyle w:val="100000000000" w:firstRow="1" w:lastRow="0" w:firstColumn="0" w:lastColumn="0" w:oddVBand="0" w:evenVBand="0" w:oddHBand="0" w:evenHBand="0" w:firstRowFirstColumn="0" w:firstRowLastColumn="0" w:lastRowFirstColumn="0" w:lastRowLastColumn="0"/>
            </w:pPr>
            <w:r>
              <w:t>Daten</w:t>
            </w:r>
          </w:p>
        </w:tc>
      </w:tr>
      <w:tr w:rsidR="00FB2FB4" w:rsidTr="008E1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FB2FB4" w:rsidRDefault="00FB2FB4" w:rsidP="008E16E0">
            <w:r>
              <w:t>S1</w:t>
            </w:r>
          </w:p>
        </w:tc>
        <w:tc>
          <w:tcPr>
            <w:tcW w:w="1701" w:type="dxa"/>
          </w:tcPr>
          <w:p w:rsidR="00FB2FB4" w:rsidRDefault="00FB2FB4" w:rsidP="008E16E0">
            <w:pPr>
              <w:cnfStyle w:val="000000100000" w:firstRow="0" w:lastRow="0" w:firstColumn="0" w:lastColumn="0" w:oddVBand="0" w:evenVBand="0" w:oddHBand="1" w:evenHBand="0" w:firstRowFirstColumn="0" w:firstRowLastColumn="0" w:lastRowFirstColumn="0" w:lastRowLastColumn="0"/>
            </w:pPr>
            <w:r>
              <w:t>Intern</w:t>
            </w:r>
          </w:p>
        </w:tc>
        <w:tc>
          <w:tcPr>
            <w:tcW w:w="2126" w:type="dxa"/>
          </w:tcPr>
          <w:p w:rsidR="00FB2FB4" w:rsidRDefault="00FB2FB4" w:rsidP="008E16E0">
            <w:pPr>
              <w:cnfStyle w:val="000000100000" w:firstRow="0" w:lastRow="0" w:firstColumn="0" w:lastColumn="0" w:oddVBand="0" w:evenVBand="0" w:oddHBand="1" w:evenHBand="0" w:firstRowFirstColumn="0" w:firstRowLastColumn="0" w:lastRowFirstColumn="0" w:lastRowLastColumn="0"/>
            </w:pPr>
            <w:r>
              <w:t>Schnittstelle von Modul Datenbeschaffung zu Datenspeicherung</w:t>
            </w:r>
          </w:p>
        </w:tc>
        <w:tc>
          <w:tcPr>
            <w:tcW w:w="2410" w:type="dxa"/>
          </w:tcPr>
          <w:p w:rsidR="00FB2FB4" w:rsidRDefault="00FB2FB4" w:rsidP="008E16E0">
            <w:pPr>
              <w:cnfStyle w:val="000000100000" w:firstRow="0" w:lastRow="0" w:firstColumn="0" w:lastColumn="0" w:oddVBand="0" w:evenVBand="0" w:oddHBand="1" w:evenHBand="0" w:firstRowFirstColumn="0" w:firstRowLastColumn="0" w:lastRowFirstColumn="0" w:lastRowLastColumn="0"/>
            </w:pPr>
            <w:r>
              <w:t>Die Scripts parsen am Ende die erhaltenen Daten und schreiben sie dann über SQLite3 in die Datenbank speichert.</w:t>
            </w:r>
          </w:p>
        </w:tc>
        <w:tc>
          <w:tcPr>
            <w:tcW w:w="3006" w:type="dxa"/>
          </w:tcPr>
          <w:p w:rsidR="00FB2FB4" w:rsidRDefault="00FB2FB4" w:rsidP="008E16E0">
            <w:pPr>
              <w:cnfStyle w:val="000000100000" w:firstRow="0" w:lastRow="0" w:firstColumn="0" w:lastColumn="0" w:oddVBand="0" w:evenVBand="0" w:oddHBand="1" w:evenHBand="0" w:firstRowFirstColumn="0" w:firstRowLastColumn="0" w:lastRowFirstColumn="0" w:lastRowLastColumn="0"/>
            </w:pPr>
            <w:r>
              <w:t>Resultate der abfragen der Clients im Netzwerk. Die zuvor von der Bibliothek zurechtgeschnitten wurden.</w:t>
            </w:r>
          </w:p>
        </w:tc>
      </w:tr>
      <w:tr w:rsidR="00FB2FB4" w:rsidTr="008E16E0">
        <w:tc>
          <w:tcPr>
            <w:cnfStyle w:val="001000000000" w:firstRow="0" w:lastRow="0" w:firstColumn="1" w:lastColumn="0" w:oddVBand="0" w:evenVBand="0" w:oddHBand="0" w:evenHBand="0" w:firstRowFirstColumn="0" w:firstRowLastColumn="0" w:lastRowFirstColumn="0" w:lastRowLastColumn="0"/>
            <w:tcW w:w="534" w:type="dxa"/>
          </w:tcPr>
          <w:p w:rsidR="00FB2FB4" w:rsidRDefault="00FB2FB4" w:rsidP="008E16E0">
            <w:r>
              <w:t>S2</w:t>
            </w:r>
          </w:p>
        </w:tc>
        <w:tc>
          <w:tcPr>
            <w:tcW w:w="1701" w:type="dxa"/>
          </w:tcPr>
          <w:p w:rsidR="00FB2FB4" w:rsidRDefault="00FB2FB4" w:rsidP="008E16E0">
            <w:pPr>
              <w:cnfStyle w:val="000000000000" w:firstRow="0" w:lastRow="0" w:firstColumn="0" w:lastColumn="0" w:oddVBand="0" w:evenVBand="0" w:oddHBand="0" w:evenHBand="0" w:firstRowFirstColumn="0" w:firstRowLastColumn="0" w:lastRowFirstColumn="0" w:lastRowLastColumn="0"/>
            </w:pPr>
            <w:r>
              <w:t>Intern</w:t>
            </w:r>
          </w:p>
        </w:tc>
        <w:tc>
          <w:tcPr>
            <w:tcW w:w="2126" w:type="dxa"/>
          </w:tcPr>
          <w:p w:rsidR="00FB2FB4" w:rsidRDefault="00FB2FB4" w:rsidP="008E16E0">
            <w:pPr>
              <w:cnfStyle w:val="000000000000" w:firstRow="0" w:lastRow="0" w:firstColumn="0" w:lastColumn="0" w:oddVBand="0" w:evenVBand="0" w:oddHBand="0" w:evenHBand="0" w:firstRowFirstColumn="0" w:firstRowLastColumn="0" w:lastRowFirstColumn="0" w:lastRowLastColumn="0"/>
            </w:pPr>
            <w:r>
              <w:t xml:space="preserve">Schnittstelle von Modul Datenspeicherung zu Frontend </w:t>
            </w:r>
          </w:p>
        </w:tc>
        <w:tc>
          <w:tcPr>
            <w:tcW w:w="2410" w:type="dxa"/>
          </w:tcPr>
          <w:p w:rsidR="00FB2FB4" w:rsidRDefault="00FB2FB4" w:rsidP="008E16E0">
            <w:pPr>
              <w:cnfStyle w:val="000000000000" w:firstRow="0" w:lastRow="0" w:firstColumn="0" w:lastColumn="0" w:oddVBand="0" w:evenVBand="0" w:oddHBand="0" w:evenHBand="0" w:firstRowFirstColumn="0" w:firstRowLastColumn="0" w:lastRowFirstColumn="0" w:lastRowLastColumn="0"/>
            </w:pPr>
            <w:r>
              <w:t>Die Schnittstelle besteht aus dem Programm PHP das Abfragen auf der Datenbank macht und die Daten dann der Webseite übergibt.</w:t>
            </w:r>
          </w:p>
        </w:tc>
        <w:tc>
          <w:tcPr>
            <w:tcW w:w="3006" w:type="dxa"/>
          </w:tcPr>
          <w:p w:rsidR="00FB2FB4" w:rsidRDefault="00FB2FB4" w:rsidP="008E16E0">
            <w:pPr>
              <w:cnfStyle w:val="000000000000" w:firstRow="0" w:lastRow="0" w:firstColumn="0" w:lastColumn="0" w:oddVBand="0" w:evenVBand="0" w:oddHBand="0" w:evenHBand="0" w:firstRowFirstColumn="0" w:firstRowLastColumn="0" w:lastRowFirstColumn="0" w:lastRowLastColumn="0"/>
            </w:pPr>
            <w:r>
              <w:t>Die Daten die in der Datenbank gespeichert sind.</w:t>
            </w:r>
          </w:p>
        </w:tc>
      </w:tr>
      <w:tr w:rsidR="00FB2FB4" w:rsidTr="008E1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FB2FB4" w:rsidRDefault="00FB2FB4" w:rsidP="008E16E0">
            <w:r>
              <w:t>S3</w:t>
            </w:r>
          </w:p>
        </w:tc>
        <w:tc>
          <w:tcPr>
            <w:tcW w:w="1701" w:type="dxa"/>
          </w:tcPr>
          <w:p w:rsidR="00FB2FB4" w:rsidRDefault="00FB2FB4" w:rsidP="008E16E0">
            <w:pPr>
              <w:cnfStyle w:val="000000100000" w:firstRow="0" w:lastRow="0" w:firstColumn="0" w:lastColumn="0" w:oddVBand="0" w:evenVBand="0" w:oddHBand="1" w:evenHBand="0" w:firstRowFirstColumn="0" w:firstRowLastColumn="0" w:lastRowFirstColumn="0" w:lastRowLastColumn="0"/>
            </w:pPr>
            <w:r>
              <w:t>Extern</w:t>
            </w:r>
          </w:p>
        </w:tc>
        <w:tc>
          <w:tcPr>
            <w:tcW w:w="2126" w:type="dxa"/>
          </w:tcPr>
          <w:p w:rsidR="00FB2FB4" w:rsidRDefault="00FB2FB4" w:rsidP="008E16E0">
            <w:pPr>
              <w:cnfStyle w:val="000000100000" w:firstRow="0" w:lastRow="0" w:firstColumn="0" w:lastColumn="0" w:oddVBand="0" w:evenVBand="0" w:oddHBand="1" w:evenHBand="0" w:firstRowFirstColumn="0" w:firstRowLastColumn="0" w:lastRowFirstColumn="0" w:lastRowLastColumn="0"/>
            </w:pPr>
            <w:r>
              <w:t>Schnittstelle von Modul Datenbeschaffung ins Netzwerk</w:t>
            </w:r>
          </w:p>
        </w:tc>
        <w:tc>
          <w:tcPr>
            <w:tcW w:w="2410" w:type="dxa"/>
          </w:tcPr>
          <w:p w:rsidR="00FB2FB4" w:rsidRDefault="00FB2FB4" w:rsidP="008E16E0">
            <w:pPr>
              <w:cnfStyle w:val="000000100000" w:firstRow="0" w:lastRow="0" w:firstColumn="0" w:lastColumn="0" w:oddVBand="0" w:evenVBand="0" w:oddHBand="1" w:evenHBand="0" w:firstRowFirstColumn="0" w:firstRowLastColumn="0" w:lastRowFirstColumn="0" w:lastRowLastColumn="0"/>
            </w:pPr>
            <w:r>
              <w:t>Die Schnittstelle ist die Netzwerkkarte bzw. das Tool NMAP</w:t>
            </w:r>
          </w:p>
        </w:tc>
        <w:tc>
          <w:tcPr>
            <w:tcW w:w="3006" w:type="dxa"/>
          </w:tcPr>
          <w:p w:rsidR="00FB2FB4" w:rsidRDefault="00FB2FB4" w:rsidP="008E16E0">
            <w:pPr>
              <w:cnfStyle w:val="000000100000" w:firstRow="0" w:lastRow="0" w:firstColumn="0" w:lastColumn="0" w:oddVBand="0" w:evenVBand="0" w:oddHBand="1" w:evenHBand="0" w:firstRowFirstColumn="0" w:firstRowLastColumn="0" w:lastRowFirstColumn="0" w:lastRowLastColumn="0"/>
            </w:pPr>
            <w:r>
              <w:t>Angaben über den Angefragten Client oder Server</w:t>
            </w:r>
          </w:p>
        </w:tc>
      </w:tr>
      <w:tr w:rsidR="00FB2FB4" w:rsidTr="008E16E0">
        <w:tc>
          <w:tcPr>
            <w:cnfStyle w:val="001000000000" w:firstRow="0" w:lastRow="0" w:firstColumn="1" w:lastColumn="0" w:oddVBand="0" w:evenVBand="0" w:oddHBand="0" w:evenHBand="0" w:firstRowFirstColumn="0" w:firstRowLastColumn="0" w:lastRowFirstColumn="0" w:lastRowLastColumn="0"/>
            <w:tcW w:w="534" w:type="dxa"/>
          </w:tcPr>
          <w:p w:rsidR="00FB2FB4" w:rsidRDefault="00FB2FB4" w:rsidP="008E16E0">
            <w:r>
              <w:t>S4</w:t>
            </w:r>
          </w:p>
        </w:tc>
        <w:tc>
          <w:tcPr>
            <w:tcW w:w="1701" w:type="dxa"/>
          </w:tcPr>
          <w:p w:rsidR="00FB2FB4" w:rsidRDefault="00FB2FB4" w:rsidP="008E16E0">
            <w:pPr>
              <w:cnfStyle w:val="000000000000" w:firstRow="0" w:lastRow="0" w:firstColumn="0" w:lastColumn="0" w:oddVBand="0" w:evenVBand="0" w:oddHBand="0" w:evenHBand="0" w:firstRowFirstColumn="0" w:firstRowLastColumn="0" w:lastRowFirstColumn="0" w:lastRowLastColumn="0"/>
            </w:pPr>
            <w:r>
              <w:t>Extern</w:t>
            </w:r>
          </w:p>
        </w:tc>
        <w:tc>
          <w:tcPr>
            <w:tcW w:w="2126" w:type="dxa"/>
          </w:tcPr>
          <w:p w:rsidR="00FB2FB4" w:rsidRDefault="00FB2FB4" w:rsidP="008E16E0">
            <w:pPr>
              <w:cnfStyle w:val="000000000000" w:firstRow="0" w:lastRow="0" w:firstColumn="0" w:lastColumn="0" w:oddVBand="0" w:evenVBand="0" w:oddHBand="0" w:evenHBand="0" w:firstRowFirstColumn="0" w:firstRowLastColumn="0" w:lastRowFirstColumn="0" w:lastRowLastColumn="0"/>
            </w:pPr>
            <w:r>
              <w:t>Schnittstelle von Darstellung zum User</w:t>
            </w:r>
          </w:p>
        </w:tc>
        <w:tc>
          <w:tcPr>
            <w:tcW w:w="2410" w:type="dxa"/>
          </w:tcPr>
          <w:p w:rsidR="00FB2FB4" w:rsidRDefault="00FB2FB4" w:rsidP="008E16E0">
            <w:pPr>
              <w:cnfStyle w:val="000000000000" w:firstRow="0" w:lastRow="0" w:firstColumn="0" w:lastColumn="0" w:oddVBand="0" w:evenVBand="0" w:oddHBand="0" w:evenHBand="0" w:firstRowFirstColumn="0" w:firstRowLastColumn="0" w:lastRowFirstColumn="0" w:lastRowLastColumn="0"/>
            </w:pPr>
            <w:r>
              <w:t>Die Schnittstelle ist eigentlich die Webseite, die der Benutzer sieht.</w:t>
            </w:r>
          </w:p>
        </w:tc>
        <w:tc>
          <w:tcPr>
            <w:tcW w:w="3006" w:type="dxa"/>
          </w:tcPr>
          <w:p w:rsidR="00FB2FB4" w:rsidRDefault="00FB2FB4" w:rsidP="008E16E0">
            <w:pPr>
              <w:cnfStyle w:val="000000000000" w:firstRow="0" w:lastRow="0" w:firstColumn="0" w:lastColumn="0" w:oddVBand="0" w:evenVBand="0" w:oddHBand="0" w:evenHBand="0" w:firstRowFirstColumn="0" w:firstRowLastColumn="0" w:lastRowFirstColumn="0" w:lastRowLastColumn="0"/>
            </w:pPr>
            <w:r>
              <w:t>Die dargestellte Webseite und Kommandos.</w:t>
            </w:r>
          </w:p>
        </w:tc>
      </w:tr>
    </w:tbl>
    <w:p w:rsidR="00FB2FB4" w:rsidRDefault="00FB2FB4" w:rsidP="00AC42EB"/>
    <w:p w:rsidR="00601B51" w:rsidRDefault="00601B51" w:rsidP="00601B51">
      <w:r>
        <w:t>Python Scripts:</w:t>
      </w:r>
      <w:r w:rsidR="0057777B">
        <w:t xml:space="preserve"> Liest die verschiedenen Geräte im Netzwerk au und schreibt sie in die Datenbank</w:t>
      </w:r>
    </w:p>
    <w:p w:rsidR="00AC42EB" w:rsidRDefault="00601B51" w:rsidP="00601B51">
      <w:r>
        <w:t>Datenbank:</w:t>
      </w:r>
      <w:r w:rsidR="0057777B">
        <w:t xml:space="preserve"> Wird </w:t>
      </w:r>
      <w:proofErr w:type="gramStart"/>
      <w:r w:rsidR="0057777B">
        <w:t>verwendet</w:t>
      </w:r>
      <w:proofErr w:type="gramEnd"/>
      <w:r w:rsidR="0057777B">
        <w:t xml:space="preserve"> um die vom Script ausgelesenen Daten zu speichern</w:t>
      </w:r>
    </w:p>
    <w:p w:rsidR="00FB2FB4" w:rsidRDefault="00601B51" w:rsidP="00601B51">
      <w:r>
        <w:t xml:space="preserve">Website: </w:t>
      </w:r>
      <w:r w:rsidR="0057777B">
        <w:t xml:space="preserve">Das Frontend von dem </w:t>
      </w:r>
      <w:proofErr w:type="gramStart"/>
      <w:r w:rsidR="0057777B">
        <w:t>aus das Script</w:t>
      </w:r>
      <w:proofErr w:type="gramEnd"/>
      <w:r w:rsidR="0057777B">
        <w:t xml:space="preserve"> ausgeführt werden kann und die Date</w:t>
      </w:r>
      <w:r w:rsidR="00FB2FB4">
        <w:t>n der Datenbank angezeigt wird.</w:t>
      </w:r>
    </w:p>
    <w:p w:rsidR="00FB2FB4" w:rsidRDefault="00FB2FB4" w:rsidP="00601B51"/>
    <w:p w:rsidR="00AC42EB" w:rsidRDefault="00AC42EB" w:rsidP="00AC42EB">
      <w:pPr>
        <w:pStyle w:val="berschrift2"/>
        <w:numPr>
          <w:ilvl w:val="1"/>
          <w:numId w:val="19"/>
        </w:numPr>
        <w:tabs>
          <w:tab w:val="num" w:pos="576"/>
          <w:tab w:val="left" w:pos="850"/>
        </w:tabs>
        <w:ind w:left="576" w:hanging="576"/>
      </w:pPr>
      <w:bookmarkStart w:id="21" w:name="_Toc217803049"/>
      <w:bookmarkStart w:id="22" w:name="_Toc531077034"/>
      <w:r>
        <w:t>Sicherheit</w:t>
      </w:r>
      <w:bookmarkEnd w:id="21"/>
      <w:r w:rsidR="007F519D">
        <w:t xml:space="preserve"> (ISDS)</w:t>
      </w:r>
      <w:bookmarkEnd w:id="22"/>
    </w:p>
    <w:p w:rsidR="00463BE9" w:rsidRDefault="00463BE9" w:rsidP="00463BE9"/>
    <w:tbl>
      <w:tblPr>
        <w:tblStyle w:val="Gitternetztabelle5dunkelAkzent1"/>
        <w:tblW w:w="0" w:type="auto"/>
        <w:tblLook w:val="04A0" w:firstRow="1" w:lastRow="0" w:firstColumn="1" w:lastColumn="0" w:noHBand="0" w:noVBand="1"/>
      </w:tblPr>
      <w:tblGrid>
        <w:gridCol w:w="2444"/>
        <w:gridCol w:w="2444"/>
        <w:gridCol w:w="2444"/>
        <w:gridCol w:w="2445"/>
      </w:tblGrid>
      <w:tr w:rsidR="00463BE9" w:rsidTr="008E16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4" w:type="dxa"/>
          </w:tcPr>
          <w:p w:rsidR="00463BE9" w:rsidRDefault="00463BE9" w:rsidP="008E16E0">
            <w:r>
              <w:t>ID</w:t>
            </w:r>
          </w:p>
        </w:tc>
        <w:tc>
          <w:tcPr>
            <w:tcW w:w="2444" w:type="dxa"/>
            <w:shd w:val="clear" w:color="auto" w:fill="DBE5F1" w:themeFill="accent1" w:themeFillTint="33"/>
          </w:tcPr>
          <w:p w:rsidR="00463BE9" w:rsidRPr="00AD66CB" w:rsidRDefault="00463BE9" w:rsidP="008E16E0">
            <w:pPr>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SAF-01</w:t>
            </w:r>
          </w:p>
        </w:tc>
        <w:tc>
          <w:tcPr>
            <w:tcW w:w="2444" w:type="dxa"/>
          </w:tcPr>
          <w:p w:rsidR="00463BE9" w:rsidRDefault="00463BE9" w:rsidP="008E16E0">
            <w:pPr>
              <w:cnfStyle w:val="100000000000" w:firstRow="1" w:lastRow="0" w:firstColumn="0" w:lastColumn="0" w:oddVBand="0" w:evenVBand="0" w:oddHBand="0" w:evenHBand="0" w:firstRowFirstColumn="0" w:firstRowLastColumn="0" w:lastRowFirstColumn="0" w:lastRowLastColumn="0"/>
            </w:pPr>
            <w:r>
              <w:t>Titel</w:t>
            </w:r>
          </w:p>
        </w:tc>
        <w:tc>
          <w:tcPr>
            <w:tcW w:w="2445" w:type="dxa"/>
            <w:shd w:val="clear" w:color="auto" w:fill="DBE5F1" w:themeFill="accent1" w:themeFillTint="33"/>
          </w:tcPr>
          <w:p w:rsidR="00463BE9" w:rsidRPr="00AD66CB" w:rsidRDefault="00463BE9" w:rsidP="008E16E0">
            <w:pPr>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Einloggen</w:t>
            </w:r>
          </w:p>
        </w:tc>
      </w:tr>
      <w:tr w:rsidR="00463BE9" w:rsidTr="008E1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4" w:type="dxa"/>
            <w:vMerge w:val="restart"/>
          </w:tcPr>
          <w:p w:rsidR="00463BE9" w:rsidRDefault="00463BE9" w:rsidP="008E16E0">
            <w:r>
              <w:t>User Story</w:t>
            </w:r>
          </w:p>
        </w:tc>
        <w:tc>
          <w:tcPr>
            <w:tcW w:w="7333" w:type="dxa"/>
            <w:gridSpan w:val="3"/>
          </w:tcPr>
          <w:p w:rsidR="00463BE9" w:rsidRDefault="00463BE9" w:rsidP="008E16E0">
            <w:pPr>
              <w:cnfStyle w:val="000000100000" w:firstRow="0" w:lastRow="0" w:firstColumn="0" w:lastColumn="0" w:oddVBand="0" w:evenVBand="0" w:oddHBand="1" w:evenHBand="0" w:firstRowFirstColumn="0" w:firstRowLastColumn="0" w:lastRowFirstColumn="0" w:lastRowLastColumn="0"/>
              <w:rPr>
                <w:b/>
              </w:rPr>
            </w:pPr>
            <w:r>
              <w:rPr>
                <w:b/>
              </w:rPr>
              <w:t>Rolle:</w:t>
            </w:r>
          </w:p>
          <w:p w:rsidR="00463BE9" w:rsidRPr="001E119F" w:rsidRDefault="00463BE9" w:rsidP="00463BE9">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Benutzer</w:t>
            </w:r>
          </w:p>
        </w:tc>
      </w:tr>
      <w:tr w:rsidR="00463BE9" w:rsidTr="008E16E0">
        <w:tc>
          <w:tcPr>
            <w:cnfStyle w:val="001000000000" w:firstRow="0" w:lastRow="0" w:firstColumn="1" w:lastColumn="0" w:oddVBand="0" w:evenVBand="0" w:oddHBand="0" w:evenHBand="0" w:firstRowFirstColumn="0" w:firstRowLastColumn="0" w:lastRowFirstColumn="0" w:lastRowLastColumn="0"/>
            <w:tcW w:w="2444" w:type="dxa"/>
            <w:vMerge/>
          </w:tcPr>
          <w:p w:rsidR="00463BE9" w:rsidRDefault="00463BE9" w:rsidP="008E16E0"/>
        </w:tc>
        <w:tc>
          <w:tcPr>
            <w:tcW w:w="7333" w:type="dxa"/>
            <w:gridSpan w:val="3"/>
          </w:tcPr>
          <w:p w:rsidR="00463BE9" w:rsidRDefault="00463BE9" w:rsidP="008E16E0">
            <w:pPr>
              <w:cnfStyle w:val="000000000000" w:firstRow="0" w:lastRow="0" w:firstColumn="0" w:lastColumn="0" w:oddVBand="0" w:evenVBand="0" w:oddHBand="0" w:evenHBand="0" w:firstRowFirstColumn="0" w:firstRowLastColumn="0" w:lastRowFirstColumn="0" w:lastRowLastColumn="0"/>
              <w:rPr>
                <w:b/>
              </w:rPr>
            </w:pPr>
            <w:r w:rsidRPr="001E119F">
              <w:rPr>
                <w:b/>
              </w:rPr>
              <w:t>Ziel:</w:t>
            </w:r>
          </w:p>
          <w:p w:rsidR="00463BE9" w:rsidRPr="001E119F" w:rsidRDefault="00463BE9" w:rsidP="00463BE9">
            <w:pPr>
              <w:pStyle w:val="Listenabsatz"/>
              <w:numPr>
                <w:ilvl w:val="0"/>
                <w:numId w:val="27"/>
              </w:numPr>
              <w:cnfStyle w:val="000000000000" w:firstRow="0" w:lastRow="0" w:firstColumn="0" w:lastColumn="0" w:oddVBand="0" w:evenVBand="0" w:oddHBand="0" w:evenHBand="0" w:firstRowFirstColumn="0" w:firstRowLastColumn="0" w:lastRowFirstColumn="0" w:lastRowLastColumn="0"/>
            </w:pPr>
            <w:r>
              <w:t>Ein Passwort wird benötigt, wenn man auf die Webseite geht.</w:t>
            </w:r>
          </w:p>
        </w:tc>
      </w:tr>
      <w:tr w:rsidR="00463BE9" w:rsidTr="008E1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4" w:type="dxa"/>
            <w:vMerge/>
          </w:tcPr>
          <w:p w:rsidR="00463BE9" w:rsidRDefault="00463BE9" w:rsidP="008E16E0"/>
        </w:tc>
        <w:tc>
          <w:tcPr>
            <w:tcW w:w="7333" w:type="dxa"/>
            <w:gridSpan w:val="3"/>
          </w:tcPr>
          <w:p w:rsidR="00463BE9" w:rsidRDefault="00463BE9" w:rsidP="008E16E0">
            <w:pPr>
              <w:cnfStyle w:val="000000100000" w:firstRow="0" w:lastRow="0" w:firstColumn="0" w:lastColumn="0" w:oddVBand="0" w:evenVBand="0" w:oddHBand="1" w:evenHBand="0" w:firstRowFirstColumn="0" w:firstRowLastColumn="0" w:lastRowFirstColumn="0" w:lastRowLastColumn="0"/>
              <w:rPr>
                <w:b/>
              </w:rPr>
            </w:pPr>
            <w:r>
              <w:rPr>
                <w:b/>
              </w:rPr>
              <w:t>Grund:</w:t>
            </w:r>
          </w:p>
          <w:p w:rsidR="00463BE9" w:rsidRPr="001E119F" w:rsidRDefault="00463BE9" w:rsidP="00463BE9">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Um die Netzwerkdaten vor Unbefugten zu schützen.</w:t>
            </w:r>
          </w:p>
        </w:tc>
      </w:tr>
      <w:tr w:rsidR="00463BE9" w:rsidTr="008E16E0">
        <w:tc>
          <w:tcPr>
            <w:cnfStyle w:val="001000000000" w:firstRow="0" w:lastRow="0" w:firstColumn="1" w:lastColumn="0" w:oddVBand="0" w:evenVBand="0" w:oddHBand="0" w:evenHBand="0" w:firstRowFirstColumn="0" w:firstRowLastColumn="0" w:lastRowFirstColumn="0" w:lastRowLastColumn="0"/>
            <w:tcW w:w="2444" w:type="dxa"/>
          </w:tcPr>
          <w:p w:rsidR="00463BE9" w:rsidRDefault="00463BE9" w:rsidP="008E16E0">
            <w:r>
              <w:t>Akzeptanz</w:t>
            </w:r>
          </w:p>
        </w:tc>
        <w:tc>
          <w:tcPr>
            <w:tcW w:w="7333" w:type="dxa"/>
            <w:gridSpan w:val="3"/>
          </w:tcPr>
          <w:p w:rsidR="00463BE9" w:rsidRDefault="00463BE9" w:rsidP="00463BE9">
            <w:pPr>
              <w:pStyle w:val="Listenabsatz"/>
              <w:numPr>
                <w:ilvl w:val="0"/>
                <w:numId w:val="27"/>
              </w:numPr>
              <w:cnfStyle w:val="000000000000" w:firstRow="0" w:lastRow="0" w:firstColumn="0" w:lastColumn="0" w:oddVBand="0" w:evenVBand="0" w:oddHBand="0" w:evenHBand="0" w:firstRowFirstColumn="0" w:firstRowLastColumn="0" w:lastRowFirstColumn="0" w:lastRowLastColumn="0"/>
            </w:pPr>
            <w:r>
              <w:t>Beim ersten aufrufen wird ein Feld mit der Erklärung und einem Passwortfeld sowie einem Knopf angezeigt.</w:t>
            </w:r>
          </w:p>
          <w:p w:rsidR="00463BE9" w:rsidRDefault="00463BE9" w:rsidP="00463BE9">
            <w:pPr>
              <w:pStyle w:val="Listenabsatz"/>
              <w:numPr>
                <w:ilvl w:val="0"/>
                <w:numId w:val="27"/>
              </w:numPr>
              <w:cnfStyle w:val="000000000000" w:firstRow="0" w:lastRow="0" w:firstColumn="0" w:lastColumn="0" w:oddVBand="0" w:evenVBand="0" w:oddHBand="0" w:evenHBand="0" w:firstRowFirstColumn="0" w:firstRowLastColumn="0" w:lastRowFirstColumn="0" w:lastRowLastColumn="0"/>
            </w:pPr>
            <w:r>
              <w:t>Falls der User das Passwort falsch eingibt, wird eine passende Meldung angezeigt.</w:t>
            </w:r>
          </w:p>
          <w:p w:rsidR="00463BE9" w:rsidRDefault="00463BE9" w:rsidP="00463BE9">
            <w:pPr>
              <w:pStyle w:val="Listenabsatz"/>
              <w:numPr>
                <w:ilvl w:val="0"/>
                <w:numId w:val="27"/>
              </w:numPr>
              <w:cnfStyle w:val="000000000000" w:firstRow="0" w:lastRow="0" w:firstColumn="0" w:lastColumn="0" w:oddVBand="0" w:evenVBand="0" w:oddHBand="0" w:evenHBand="0" w:firstRowFirstColumn="0" w:firstRowLastColumn="0" w:lastRowFirstColumn="0" w:lastRowLastColumn="0"/>
            </w:pPr>
            <w:r>
              <w:t>Falls der User das Passwort richtig eingibt, wird für ihn eine Session erstellt und die Hauptseite der Appliance wird angezeigt.</w:t>
            </w:r>
          </w:p>
        </w:tc>
      </w:tr>
      <w:tr w:rsidR="00463BE9" w:rsidTr="008E1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4" w:type="dxa"/>
          </w:tcPr>
          <w:p w:rsidR="00463BE9" w:rsidRDefault="00463BE9" w:rsidP="008E16E0">
            <w:r>
              <w:t>Mock-Up</w:t>
            </w:r>
          </w:p>
        </w:tc>
        <w:tc>
          <w:tcPr>
            <w:tcW w:w="7333" w:type="dxa"/>
            <w:gridSpan w:val="3"/>
          </w:tcPr>
          <w:p w:rsidR="00463BE9" w:rsidRDefault="00463BE9" w:rsidP="008E16E0">
            <w:pPr>
              <w:cnfStyle w:val="000000100000" w:firstRow="0" w:lastRow="0" w:firstColumn="0" w:lastColumn="0" w:oddVBand="0" w:evenVBand="0" w:oddHBand="1" w:evenHBand="0" w:firstRowFirstColumn="0" w:firstRowLastColumn="0" w:lastRowFirstColumn="0" w:lastRowLastColumn="0"/>
            </w:pPr>
            <w:r>
              <w:rPr>
                <w:noProof/>
                <w:lang w:eastAsia="de-CH"/>
              </w:rPr>
              <w:drawing>
                <wp:inline distT="0" distB="0" distL="0" distR="0" wp14:anchorId="084E0902" wp14:editId="34BC4906">
                  <wp:extent cx="2368550" cy="1959324"/>
                  <wp:effectExtent l="0" t="0" r="0" b="3175"/>
                  <wp:docPr id="5" name="Grafik 5"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 Mockup 1.png"/>
                          <pic:cNvPicPr/>
                        </pic:nvPicPr>
                        <pic:blipFill>
                          <a:blip r:embed="rId9">
                            <a:extLst>
                              <a:ext uri="{28A0092B-C50C-407E-A947-70E740481C1C}">
                                <a14:useLocalDpi xmlns:a14="http://schemas.microsoft.com/office/drawing/2010/main" val="0"/>
                              </a:ext>
                            </a:extLst>
                          </a:blip>
                          <a:stretch>
                            <a:fillRect/>
                          </a:stretch>
                        </pic:blipFill>
                        <pic:spPr>
                          <a:xfrm>
                            <a:off x="0" y="0"/>
                            <a:ext cx="2382063" cy="1970502"/>
                          </a:xfrm>
                          <a:prstGeom prst="rect">
                            <a:avLst/>
                          </a:prstGeom>
                        </pic:spPr>
                      </pic:pic>
                    </a:graphicData>
                  </a:graphic>
                </wp:inline>
              </w:drawing>
            </w:r>
            <w:r>
              <w:rPr>
                <w:noProof/>
                <w:lang w:eastAsia="de-CH"/>
              </w:rPr>
              <w:drawing>
                <wp:inline distT="0" distB="0" distL="0" distR="0" wp14:anchorId="364A46F8" wp14:editId="5A915F20">
                  <wp:extent cx="2124024" cy="1932891"/>
                  <wp:effectExtent l="0" t="0" r="0" b="0"/>
                  <wp:docPr id="4" name="Grafik 4"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 Mockup 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24024" cy="1932891"/>
                          </a:xfrm>
                          <a:prstGeom prst="rect">
                            <a:avLst/>
                          </a:prstGeom>
                        </pic:spPr>
                      </pic:pic>
                    </a:graphicData>
                  </a:graphic>
                </wp:inline>
              </w:drawing>
            </w:r>
          </w:p>
        </w:tc>
      </w:tr>
    </w:tbl>
    <w:p w:rsidR="00AC42EB" w:rsidRDefault="00AC42EB" w:rsidP="00AC42EB">
      <w:pPr>
        <w:pStyle w:val="Textkrper"/>
      </w:pPr>
    </w:p>
    <w:p w:rsidR="00AC42EB" w:rsidRDefault="00AC42EB" w:rsidP="00AC42EB">
      <w:pPr>
        <w:pStyle w:val="berschrift2"/>
        <w:numPr>
          <w:ilvl w:val="1"/>
          <w:numId w:val="19"/>
        </w:numPr>
        <w:tabs>
          <w:tab w:val="num" w:pos="576"/>
          <w:tab w:val="left" w:pos="850"/>
        </w:tabs>
        <w:ind w:left="576" w:hanging="576"/>
      </w:pPr>
      <w:bookmarkStart w:id="23" w:name="_Toc217803050"/>
      <w:bookmarkStart w:id="24" w:name="_Toc531077035"/>
      <w:r>
        <w:t>Anforderungszuordnung</w:t>
      </w:r>
      <w:bookmarkEnd w:id="23"/>
      <w:bookmarkEnd w:id="24"/>
    </w:p>
    <w:tbl>
      <w:tblPr>
        <w:tblStyle w:val="Tabellenraster"/>
        <w:tblW w:w="6287" w:type="dxa"/>
        <w:tblLayout w:type="fixed"/>
        <w:tblCellMar>
          <w:left w:w="57" w:type="dxa"/>
          <w:right w:w="57" w:type="dxa"/>
        </w:tblCellMar>
        <w:tblLook w:val="01E0" w:firstRow="1" w:lastRow="1" w:firstColumn="1" w:lastColumn="1" w:noHBand="0" w:noVBand="0"/>
      </w:tblPr>
      <w:tblGrid>
        <w:gridCol w:w="771"/>
        <w:gridCol w:w="2227"/>
        <w:gridCol w:w="1115"/>
        <w:gridCol w:w="915"/>
        <w:gridCol w:w="1259"/>
      </w:tblGrid>
      <w:tr w:rsidR="000F173F" w:rsidTr="000F173F">
        <w:tc>
          <w:tcPr>
            <w:tcW w:w="771" w:type="dxa"/>
            <w:tcBorders>
              <w:top w:val="single" w:sz="4" w:space="0" w:color="auto"/>
              <w:left w:val="single" w:sz="4" w:space="0" w:color="auto"/>
              <w:bottom w:val="single" w:sz="4" w:space="0" w:color="auto"/>
              <w:right w:val="single" w:sz="4" w:space="0" w:color="auto"/>
            </w:tcBorders>
            <w:hideMark/>
          </w:tcPr>
          <w:p w:rsidR="000F173F" w:rsidRDefault="000F173F">
            <w:pPr>
              <w:spacing w:beforeLines="40" w:before="96" w:afterLines="40" w:after="96" w:line="260" w:lineRule="atLeast"/>
              <w:jc w:val="center"/>
              <w:rPr>
                <w:b/>
                <w:sz w:val="22"/>
              </w:rPr>
            </w:pPr>
            <w:proofErr w:type="spellStart"/>
            <w:r>
              <w:rPr>
                <w:b/>
              </w:rPr>
              <w:t>AFo</w:t>
            </w:r>
            <w:proofErr w:type="spellEnd"/>
            <w:r>
              <w:rPr>
                <w:b/>
              </w:rPr>
              <w:t>.-Nr.</w:t>
            </w:r>
          </w:p>
        </w:tc>
        <w:tc>
          <w:tcPr>
            <w:tcW w:w="2227" w:type="dxa"/>
            <w:tcBorders>
              <w:top w:val="single" w:sz="4" w:space="0" w:color="auto"/>
              <w:left w:val="single" w:sz="4" w:space="0" w:color="auto"/>
              <w:bottom w:val="single" w:sz="4" w:space="0" w:color="auto"/>
              <w:right w:val="single" w:sz="4" w:space="0" w:color="auto"/>
            </w:tcBorders>
            <w:hideMark/>
          </w:tcPr>
          <w:p w:rsidR="000F173F" w:rsidRDefault="000F173F">
            <w:pPr>
              <w:spacing w:beforeLines="40" w:before="96" w:afterLines="40" w:after="96" w:line="260" w:lineRule="atLeast"/>
              <w:jc w:val="center"/>
              <w:rPr>
                <w:b/>
                <w:sz w:val="22"/>
              </w:rPr>
            </w:pPr>
            <w:r>
              <w:rPr>
                <w:b/>
              </w:rPr>
              <w:t>Anforderung</w:t>
            </w:r>
            <w:r>
              <w:rPr>
                <w:b/>
              </w:rPr>
              <w:br/>
              <w:t>(Stichwort)</w:t>
            </w:r>
          </w:p>
        </w:tc>
        <w:tc>
          <w:tcPr>
            <w:tcW w:w="1115" w:type="dxa"/>
            <w:tcBorders>
              <w:top w:val="single" w:sz="4" w:space="0" w:color="auto"/>
              <w:left w:val="single" w:sz="4" w:space="0" w:color="auto"/>
              <w:bottom w:val="single" w:sz="4" w:space="0" w:color="auto"/>
              <w:right w:val="single" w:sz="4" w:space="0" w:color="auto"/>
            </w:tcBorders>
            <w:hideMark/>
          </w:tcPr>
          <w:p w:rsidR="000F173F" w:rsidRDefault="000F173F">
            <w:pPr>
              <w:spacing w:beforeLines="40" w:before="96" w:afterLines="40" w:after="96" w:line="260" w:lineRule="atLeast"/>
              <w:jc w:val="center"/>
              <w:rPr>
                <w:b/>
                <w:sz w:val="22"/>
              </w:rPr>
            </w:pPr>
            <w:r>
              <w:rPr>
                <w:b/>
              </w:rPr>
              <w:t>Webseite</w:t>
            </w:r>
          </w:p>
        </w:tc>
        <w:tc>
          <w:tcPr>
            <w:tcW w:w="915" w:type="dxa"/>
            <w:tcBorders>
              <w:top w:val="single" w:sz="4" w:space="0" w:color="auto"/>
              <w:left w:val="single" w:sz="4" w:space="0" w:color="auto"/>
              <w:bottom w:val="single" w:sz="4" w:space="0" w:color="auto"/>
              <w:right w:val="single" w:sz="4" w:space="0" w:color="auto"/>
            </w:tcBorders>
            <w:hideMark/>
          </w:tcPr>
          <w:p w:rsidR="000F173F" w:rsidRDefault="000F173F">
            <w:pPr>
              <w:spacing w:beforeLines="40" w:before="96" w:afterLines="40" w:after="96" w:line="260" w:lineRule="atLeast"/>
              <w:jc w:val="center"/>
              <w:rPr>
                <w:b/>
                <w:sz w:val="22"/>
              </w:rPr>
            </w:pPr>
            <w:r>
              <w:rPr>
                <w:b/>
              </w:rPr>
              <w:t>Scripts</w:t>
            </w:r>
          </w:p>
        </w:tc>
        <w:tc>
          <w:tcPr>
            <w:tcW w:w="1259" w:type="dxa"/>
            <w:tcBorders>
              <w:top w:val="single" w:sz="4" w:space="0" w:color="auto"/>
              <w:left w:val="single" w:sz="4" w:space="0" w:color="auto"/>
              <w:bottom w:val="single" w:sz="4" w:space="0" w:color="auto"/>
              <w:right w:val="single" w:sz="4" w:space="0" w:color="auto"/>
            </w:tcBorders>
            <w:hideMark/>
          </w:tcPr>
          <w:p w:rsidR="000F173F" w:rsidRDefault="000F173F">
            <w:pPr>
              <w:spacing w:beforeLines="40" w:before="96" w:afterLines="40" w:after="96" w:line="260" w:lineRule="atLeast"/>
              <w:jc w:val="center"/>
              <w:rPr>
                <w:b/>
                <w:sz w:val="22"/>
              </w:rPr>
            </w:pPr>
            <w:r>
              <w:rPr>
                <w:b/>
              </w:rPr>
              <w:t>Datenbank</w:t>
            </w:r>
          </w:p>
        </w:tc>
      </w:tr>
      <w:tr w:rsidR="000F173F" w:rsidTr="000F173F">
        <w:tc>
          <w:tcPr>
            <w:tcW w:w="771" w:type="dxa"/>
            <w:tcBorders>
              <w:top w:val="single" w:sz="4" w:space="0" w:color="auto"/>
              <w:left w:val="single" w:sz="4" w:space="0" w:color="auto"/>
              <w:bottom w:val="single" w:sz="4" w:space="0" w:color="auto"/>
              <w:right w:val="single" w:sz="4" w:space="0" w:color="auto"/>
            </w:tcBorders>
          </w:tcPr>
          <w:p w:rsidR="000F173F" w:rsidRDefault="000F173F">
            <w:pPr>
              <w:spacing w:beforeLines="40" w:before="96" w:afterLines="40" w:after="96" w:line="260" w:lineRule="atLeast"/>
              <w:rPr>
                <w:sz w:val="22"/>
              </w:rPr>
            </w:pPr>
            <w:r>
              <w:t>AF-01</w:t>
            </w:r>
          </w:p>
        </w:tc>
        <w:tc>
          <w:tcPr>
            <w:tcW w:w="2227" w:type="dxa"/>
            <w:tcBorders>
              <w:top w:val="single" w:sz="4" w:space="0" w:color="auto"/>
              <w:left w:val="single" w:sz="4" w:space="0" w:color="auto"/>
              <w:bottom w:val="single" w:sz="4" w:space="0" w:color="auto"/>
              <w:right w:val="single" w:sz="4" w:space="0" w:color="auto"/>
            </w:tcBorders>
          </w:tcPr>
          <w:p w:rsidR="000F173F" w:rsidRDefault="000F173F">
            <w:pPr>
              <w:spacing w:beforeLines="40" w:before="96" w:afterLines="40" w:after="96" w:line="260" w:lineRule="atLeast"/>
              <w:rPr>
                <w:sz w:val="22"/>
              </w:rPr>
            </w:pPr>
            <w:r w:rsidRPr="00FB56CB">
              <w:t>Automatisierte Ausführung</w:t>
            </w:r>
          </w:p>
        </w:tc>
        <w:tc>
          <w:tcPr>
            <w:tcW w:w="1115" w:type="dxa"/>
            <w:tcBorders>
              <w:top w:val="single" w:sz="4" w:space="0" w:color="auto"/>
              <w:left w:val="single" w:sz="4" w:space="0" w:color="auto"/>
              <w:bottom w:val="single" w:sz="4" w:space="0" w:color="auto"/>
              <w:right w:val="single" w:sz="4" w:space="0" w:color="auto"/>
            </w:tcBorders>
          </w:tcPr>
          <w:p w:rsidR="000F173F" w:rsidRDefault="000F173F" w:rsidP="000F173F">
            <w:pPr>
              <w:spacing w:beforeLines="40" w:before="96" w:afterLines="40" w:after="96" w:line="260" w:lineRule="atLeast"/>
              <w:jc w:val="center"/>
              <w:rPr>
                <w:b/>
                <w:sz w:val="22"/>
              </w:rPr>
            </w:pPr>
          </w:p>
        </w:tc>
        <w:tc>
          <w:tcPr>
            <w:tcW w:w="915" w:type="dxa"/>
            <w:tcBorders>
              <w:top w:val="single" w:sz="4" w:space="0" w:color="auto"/>
              <w:left w:val="single" w:sz="4" w:space="0" w:color="auto"/>
              <w:bottom w:val="single" w:sz="4" w:space="0" w:color="auto"/>
              <w:right w:val="single" w:sz="4" w:space="0" w:color="auto"/>
            </w:tcBorders>
          </w:tcPr>
          <w:p w:rsidR="000F173F" w:rsidRDefault="000F173F" w:rsidP="000F173F">
            <w:pPr>
              <w:spacing w:beforeLines="40" w:before="96" w:afterLines="40" w:after="96" w:line="260" w:lineRule="atLeast"/>
              <w:jc w:val="center"/>
              <w:rPr>
                <w:b/>
                <w:sz w:val="22"/>
              </w:rPr>
            </w:pPr>
            <w:r>
              <w:rPr>
                <w:b/>
                <w:sz w:val="22"/>
              </w:rPr>
              <w:t>X</w:t>
            </w:r>
          </w:p>
        </w:tc>
        <w:tc>
          <w:tcPr>
            <w:tcW w:w="1259" w:type="dxa"/>
            <w:tcBorders>
              <w:top w:val="single" w:sz="4" w:space="0" w:color="auto"/>
              <w:left w:val="single" w:sz="4" w:space="0" w:color="auto"/>
              <w:bottom w:val="single" w:sz="4" w:space="0" w:color="auto"/>
              <w:right w:val="single" w:sz="4" w:space="0" w:color="auto"/>
            </w:tcBorders>
          </w:tcPr>
          <w:p w:rsidR="000F173F" w:rsidRDefault="000F173F" w:rsidP="000F173F">
            <w:pPr>
              <w:spacing w:beforeLines="40" w:before="96" w:afterLines="40" w:after="96" w:line="260" w:lineRule="atLeast"/>
              <w:jc w:val="center"/>
              <w:rPr>
                <w:b/>
                <w:sz w:val="22"/>
              </w:rPr>
            </w:pPr>
          </w:p>
        </w:tc>
      </w:tr>
      <w:tr w:rsidR="000F173F" w:rsidTr="000F173F">
        <w:tc>
          <w:tcPr>
            <w:tcW w:w="771" w:type="dxa"/>
            <w:tcBorders>
              <w:top w:val="single" w:sz="4" w:space="0" w:color="auto"/>
              <w:left w:val="single" w:sz="4" w:space="0" w:color="auto"/>
              <w:bottom w:val="single" w:sz="4" w:space="0" w:color="auto"/>
              <w:right w:val="single" w:sz="4" w:space="0" w:color="auto"/>
            </w:tcBorders>
          </w:tcPr>
          <w:p w:rsidR="000F173F" w:rsidRDefault="000F173F">
            <w:pPr>
              <w:spacing w:beforeLines="40" w:before="96" w:afterLines="40" w:after="96" w:line="260" w:lineRule="atLeast"/>
              <w:rPr>
                <w:sz w:val="22"/>
              </w:rPr>
            </w:pPr>
            <w:r>
              <w:t>AF-02</w:t>
            </w:r>
          </w:p>
        </w:tc>
        <w:tc>
          <w:tcPr>
            <w:tcW w:w="2227" w:type="dxa"/>
            <w:tcBorders>
              <w:top w:val="single" w:sz="4" w:space="0" w:color="auto"/>
              <w:left w:val="single" w:sz="4" w:space="0" w:color="auto"/>
              <w:bottom w:val="single" w:sz="4" w:space="0" w:color="auto"/>
              <w:right w:val="single" w:sz="4" w:space="0" w:color="auto"/>
            </w:tcBorders>
          </w:tcPr>
          <w:p w:rsidR="000F173F" w:rsidRDefault="000F173F">
            <w:pPr>
              <w:spacing w:beforeLines="40" w:before="96" w:afterLines="40" w:after="96" w:line="260" w:lineRule="atLeast"/>
              <w:rPr>
                <w:sz w:val="22"/>
              </w:rPr>
            </w:pPr>
            <w:r w:rsidRPr="00831A33">
              <w:rPr>
                <w:lang w:eastAsia="de-CH"/>
              </w:rPr>
              <w:t>Genauigkeit</w:t>
            </w:r>
          </w:p>
        </w:tc>
        <w:tc>
          <w:tcPr>
            <w:tcW w:w="1115" w:type="dxa"/>
            <w:tcBorders>
              <w:top w:val="single" w:sz="4" w:space="0" w:color="auto"/>
              <w:left w:val="single" w:sz="4" w:space="0" w:color="auto"/>
              <w:bottom w:val="single" w:sz="4" w:space="0" w:color="auto"/>
              <w:right w:val="single" w:sz="4" w:space="0" w:color="auto"/>
            </w:tcBorders>
          </w:tcPr>
          <w:p w:rsidR="000F173F" w:rsidRDefault="000F173F" w:rsidP="000F173F">
            <w:pPr>
              <w:spacing w:beforeLines="40" w:before="96" w:afterLines="40" w:after="96" w:line="260" w:lineRule="atLeast"/>
              <w:jc w:val="center"/>
              <w:rPr>
                <w:b/>
                <w:sz w:val="22"/>
              </w:rPr>
            </w:pPr>
          </w:p>
        </w:tc>
        <w:tc>
          <w:tcPr>
            <w:tcW w:w="915" w:type="dxa"/>
            <w:tcBorders>
              <w:top w:val="single" w:sz="4" w:space="0" w:color="auto"/>
              <w:left w:val="single" w:sz="4" w:space="0" w:color="auto"/>
              <w:bottom w:val="single" w:sz="4" w:space="0" w:color="auto"/>
              <w:right w:val="single" w:sz="4" w:space="0" w:color="auto"/>
            </w:tcBorders>
          </w:tcPr>
          <w:p w:rsidR="000F173F" w:rsidRDefault="000F173F" w:rsidP="000F173F">
            <w:pPr>
              <w:spacing w:beforeLines="40" w:before="96" w:afterLines="40" w:after="96" w:line="260" w:lineRule="atLeast"/>
              <w:jc w:val="center"/>
              <w:rPr>
                <w:b/>
                <w:sz w:val="22"/>
              </w:rPr>
            </w:pPr>
            <w:r>
              <w:rPr>
                <w:b/>
                <w:sz w:val="22"/>
              </w:rPr>
              <w:t>X</w:t>
            </w:r>
          </w:p>
        </w:tc>
        <w:tc>
          <w:tcPr>
            <w:tcW w:w="1259" w:type="dxa"/>
            <w:tcBorders>
              <w:top w:val="single" w:sz="4" w:space="0" w:color="auto"/>
              <w:left w:val="single" w:sz="4" w:space="0" w:color="auto"/>
              <w:bottom w:val="single" w:sz="4" w:space="0" w:color="auto"/>
              <w:right w:val="single" w:sz="4" w:space="0" w:color="auto"/>
            </w:tcBorders>
          </w:tcPr>
          <w:p w:rsidR="000F173F" w:rsidRDefault="000F173F" w:rsidP="000F173F">
            <w:pPr>
              <w:spacing w:beforeLines="40" w:before="96" w:afterLines="40" w:after="96" w:line="260" w:lineRule="atLeast"/>
              <w:jc w:val="center"/>
              <w:rPr>
                <w:b/>
                <w:sz w:val="22"/>
              </w:rPr>
            </w:pPr>
          </w:p>
        </w:tc>
      </w:tr>
      <w:tr w:rsidR="000F173F" w:rsidTr="000F173F">
        <w:tc>
          <w:tcPr>
            <w:tcW w:w="771" w:type="dxa"/>
            <w:tcBorders>
              <w:top w:val="single" w:sz="4" w:space="0" w:color="auto"/>
              <w:left w:val="single" w:sz="4" w:space="0" w:color="auto"/>
              <w:bottom w:val="single" w:sz="4" w:space="0" w:color="auto"/>
              <w:right w:val="single" w:sz="4" w:space="0" w:color="auto"/>
            </w:tcBorders>
          </w:tcPr>
          <w:p w:rsidR="000F173F" w:rsidRDefault="000F173F">
            <w:pPr>
              <w:spacing w:beforeLines="40" w:before="96" w:afterLines="40" w:after="96" w:line="260" w:lineRule="atLeast"/>
              <w:rPr>
                <w:sz w:val="22"/>
              </w:rPr>
            </w:pPr>
            <w:r>
              <w:t>AF-03</w:t>
            </w:r>
          </w:p>
        </w:tc>
        <w:tc>
          <w:tcPr>
            <w:tcW w:w="2227" w:type="dxa"/>
            <w:tcBorders>
              <w:top w:val="single" w:sz="4" w:space="0" w:color="auto"/>
              <w:left w:val="single" w:sz="4" w:space="0" w:color="auto"/>
              <w:bottom w:val="single" w:sz="4" w:space="0" w:color="auto"/>
              <w:right w:val="single" w:sz="4" w:space="0" w:color="auto"/>
            </w:tcBorders>
          </w:tcPr>
          <w:p w:rsidR="000F173F" w:rsidRDefault="000F173F">
            <w:pPr>
              <w:spacing w:beforeLines="40" w:before="96" w:afterLines="40" w:after="96" w:line="260" w:lineRule="atLeast"/>
              <w:rPr>
                <w:sz w:val="22"/>
              </w:rPr>
            </w:pPr>
            <w:r w:rsidRPr="00854BB8">
              <w:rPr>
                <w:color w:val="000000" w:themeColor="text1"/>
                <w:lang w:eastAsia="de-CH"/>
              </w:rPr>
              <w:t>freundliche Benutzeroberfläche</w:t>
            </w:r>
          </w:p>
        </w:tc>
        <w:tc>
          <w:tcPr>
            <w:tcW w:w="1115" w:type="dxa"/>
            <w:tcBorders>
              <w:top w:val="single" w:sz="4" w:space="0" w:color="auto"/>
              <w:left w:val="single" w:sz="4" w:space="0" w:color="auto"/>
              <w:bottom w:val="single" w:sz="4" w:space="0" w:color="auto"/>
              <w:right w:val="single" w:sz="4" w:space="0" w:color="auto"/>
            </w:tcBorders>
          </w:tcPr>
          <w:p w:rsidR="000F173F" w:rsidRDefault="000F173F" w:rsidP="000F173F">
            <w:pPr>
              <w:spacing w:beforeLines="40" w:before="96" w:afterLines="40" w:after="96" w:line="260" w:lineRule="atLeast"/>
              <w:jc w:val="center"/>
              <w:rPr>
                <w:b/>
                <w:sz w:val="22"/>
              </w:rPr>
            </w:pPr>
            <w:r>
              <w:rPr>
                <w:b/>
                <w:sz w:val="22"/>
              </w:rPr>
              <w:t>X</w:t>
            </w:r>
          </w:p>
        </w:tc>
        <w:tc>
          <w:tcPr>
            <w:tcW w:w="915" w:type="dxa"/>
            <w:tcBorders>
              <w:top w:val="single" w:sz="4" w:space="0" w:color="auto"/>
              <w:left w:val="single" w:sz="4" w:space="0" w:color="auto"/>
              <w:bottom w:val="single" w:sz="4" w:space="0" w:color="auto"/>
              <w:right w:val="single" w:sz="4" w:space="0" w:color="auto"/>
            </w:tcBorders>
          </w:tcPr>
          <w:p w:rsidR="000F173F" w:rsidRDefault="000F173F" w:rsidP="000F173F">
            <w:pPr>
              <w:spacing w:beforeLines="40" w:before="96" w:afterLines="40" w:after="96" w:line="260" w:lineRule="atLeast"/>
              <w:jc w:val="center"/>
              <w:rPr>
                <w:b/>
                <w:sz w:val="22"/>
              </w:rPr>
            </w:pPr>
          </w:p>
        </w:tc>
        <w:tc>
          <w:tcPr>
            <w:tcW w:w="1259" w:type="dxa"/>
            <w:tcBorders>
              <w:top w:val="single" w:sz="4" w:space="0" w:color="auto"/>
              <w:left w:val="single" w:sz="4" w:space="0" w:color="auto"/>
              <w:bottom w:val="single" w:sz="4" w:space="0" w:color="auto"/>
              <w:right w:val="single" w:sz="4" w:space="0" w:color="auto"/>
            </w:tcBorders>
          </w:tcPr>
          <w:p w:rsidR="000F173F" w:rsidRDefault="000F173F" w:rsidP="000F173F">
            <w:pPr>
              <w:spacing w:beforeLines="40" w:before="96" w:afterLines="40" w:after="96" w:line="260" w:lineRule="atLeast"/>
              <w:jc w:val="center"/>
              <w:rPr>
                <w:b/>
                <w:sz w:val="22"/>
              </w:rPr>
            </w:pPr>
          </w:p>
        </w:tc>
      </w:tr>
      <w:tr w:rsidR="000F173F" w:rsidTr="000F173F">
        <w:tc>
          <w:tcPr>
            <w:tcW w:w="771" w:type="dxa"/>
            <w:tcBorders>
              <w:top w:val="single" w:sz="4" w:space="0" w:color="auto"/>
              <w:left w:val="single" w:sz="4" w:space="0" w:color="auto"/>
              <w:bottom w:val="single" w:sz="4" w:space="0" w:color="auto"/>
              <w:right w:val="single" w:sz="4" w:space="0" w:color="auto"/>
            </w:tcBorders>
          </w:tcPr>
          <w:p w:rsidR="000F173F" w:rsidRDefault="000F173F">
            <w:pPr>
              <w:spacing w:beforeLines="40" w:before="96" w:afterLines="40" w:after="96" w:line="260" w:lineRule="atLeast"/>
              <w:rPr>
                <w:sz w:val="22"/>
              </w:rPr>
            </w:pPr>
            <w:r>
              <w:t>AF-04</w:t>
            </w:r>
          </w:p>
        </w:tc>
        <w:tc>
          <w:tcPr>
            <w:tcW w:w="2227" w:type="dxa"/>
            <w:tcBorders>
              <w:top w:val="single" w:sz="4" w:space="0" w:color="auto"/>
              <w:left w:val="single" w:sz="4" w:space="0" w:color="auto"/>
              <w:bottom w:val="single" w:sz="4" w:space="0" w:color="auto"/>
              <w:right w:val="single" w:sz="4" w:space="0" w:color="auto"/>
            </w:tcBorders>
          </w:tcPr>
          <w:p w:rsidR="000F173F" w:rsidRDefault="000F173F" w:rsidP="00463BE9">
            <w:pPr>
              <w:spacing w:beforeLines="40" w:before="96" w:afterLines="40" w:after="96" w:line="260" w:lineRule="atLeast"/>
              <w:rPr>
                <w:sz w:val="22"/>
              </w:rPr>
            </w:pPr>
            <w:r w:rsidRPr="007B4953">
              <w:t>benutzerfreundliche Erweiterbarkeit</w:t>
            </w:r>
          </w:p>
        </w:tc>
        <w:tc>
          <w:tcPr>
            <w:tcW w:w="1115" w:type="dxa"/>
            <w:tcBorders>
              <w:top w:val="single" w:sz="4" w:space="0" w:color="auto"/>
              <w:left w:val="single" w:sz="4" w:space="0" w:color="auto"/>
              <w:bottom w:val="single" w:sz="4" w:space="0" w:color="auto"/>
              <w:right w:val="single" w:sz="4" w:space="0" w:color="auto"/>
            </w:tcBorders>
          </w:tcPr>
          <w:p w:rsidR="000F173F" w:rsidRDefault="000F173F" w:rsidP="000F173F">
            <w:pPr>
              <w:spacing w:beforeLines="40" w:before="96" w:afterLines="40" w:after="96" w:line="260" w:lineRule="atLeast"/>
              <w:jc w:val="center"/>
              <w:rPr>
                <w:b/>
                <w:sz w:val="22"/>
              </w:rPr>
            </w:pPr>
            <w:r>
              <w:rPr>
                <w:b/>
                <w:sz w:val="22"/>
              </w:rPr>
              <w:t>X</w:t>
            </w:r>
          </w:p>
        </w:tc>
        <w:tc>
          <w:tcPr>
            <w:tcW w:w="915" w:type="dxa"/>
            <w:tcBorders>
              <w:top w:val="single" w:sz="4" w:space="0" w:color="auto"/>
              <w:left w:val="single" w:sz="4" w:space="0" w:color="auto"/>
              <w:bottom w:val="single" w:sz="4" w:space="0" w:color="auto"/>
              <w:right w:val="single" w:sz="4" w:space="0" w:color="auto"/>
            </w:tcBorders>
          </w:tcPr>
          <w:p w:rsidR="000F173F" w:rsidRDefault="000F173F" w:rsidP="000F173F">
            <w:pPr>
              <w:spacing w:beforeLines="40" w:before="96" w:afterLines="40" w:after="96" w:line="260" w:lineRule="atLeast"/>
              <w:jc w:val="center"/>
              <w:rPr>
                <w:b/>
                <w:sz w:val="22"/>
              </w:rPr>
            </w:pPr>
            <w:r>
              <w:rPr>
                <w:b/>
                <w:sz w:val="22"/>
              </w:rPr>
              <w:t>X</w:t>
            </w:r>
          </w:p>
        </w:tc>
        <w:tc>
          <w:tcPr>
            <w:tcW w:w="1259" w:type="dxa"/>
            <w:tcBorders>
              <w:top w:val="single" w:sz="4" w:space="0" w:color="auto"/>
              <w:left w:val="single" w:sz="4" w:space="0" w:color="auto"/>
              <w:bottom w:val="single" w:sz="4" w:space="0" w:color="auto"/>
              <w:right w:val="single" w:sz="4" w:space="0" w:color="auto"/>
            </w:tcBorders>
          </w:tcPr>
          <w:p w:rsidR="000F173F" w:rsidRDefault="000F173F" w:rsidP="000F173F">
            <w:pPr>
              <w:spacing w:beforeLines="40" w:before="96" w:afterLines="40" w:after="96" w:line="260" w:lineRule="atLeast"/>
              <w:jc w:val="center"/>
              <w:rPr>
                <w:b/>
                <w:sz w:val="22"/>
              </w:rPr>
            </w:pPr>
            <w:r>
              <w:rPr>
                <w:b/>
                <w:sz w:val="22"/>
              </w:rPr>
              <w:t>X</w:t>
            </w:r>
          </w:p>
        </w:tc>
      </w:tr>
      <w:tr w:rsidR="000F173F" w:rsidTr="000F173F">
        <w:tc>
          <w:tcPr>
            <w:tcW w:w="771" w:type="dxa"/>
            <w:tcBorders>
              <w:top w:val="single" w:sz="4" w:space="0" w:color="auto"/>
              <w:left w:val="single" w:sz="4" w:space="0" w:color="auto"/>
              <w:bottom w:val="single" w:sz="4" w:space="0" w:color="auto"/>
              <w:right w:val="single" w:sz="4" w:space="0" w:color="auto"/>
            </w:tcBorders>
          </w:tcPr>
          <w:p w:rsidR="000F173F" w:rsidRDefault="000F173F">
            <w:pPr>
              <w:spacing w:beforeLines="40" w:before="96" w:afterLines="40" w:after="96" w:line="260" w:lineRule="atLeast"/>
              <w:rPr>
                <w:sz w:val="22"/>
              </w:rPr>
            </w:pPr>
            <w:r>
              <w:t>AF-05</w:t>
            </w:r>
          </w:p>
        </w:tc>
        <w:tc>
          <w:tcPr>
            <w:tcW w:w="2227" w:type="dxa"/>
            <w:tcBorders>
              <w:top w:val="single" w:sz="4" w:space="0" w:color="auto"/>
              <w:left w:val="single" w:sz="4" w:space="0" w:color="auto"/>
              <w:bottom w:val="single" w:sz="4" w:space="0" w:color="auto"/>
              <w:right w:val="single" w:sz="4" w:space="0" w:color="auto"/>
            </w:tcBorders>
          </w:tcPr>
          <w:p w:rsidR="000F173F" w:rsidRPr="00463BE9" w:rsidRDefault="000F173F">
            <w:pPr>
              <w:spacing w:beforeLines="40" w:before="96" w:afterLines="40" w:after="96" w:line="260" w:lineRule="atLeast"/>
            </w:pPr>
            <w:r>
              <w:t>Freeware</w:t>
            </w:r>
          </w:p>
        </w:tc>
        <w:tc>
          <w:tcPr>
            <w:tcW w:w="1115" w:type="dxa"/>
            <w:tcBorders>
              <w:top w:val="single" w:sz="4" w:space="0" w:color="auto"/>
              <w:left w:val="single" w:sz="4" w:space="0" w:color="auto"/>
              <w:bottom w:val="single" w:sz="4" w:space="0" w:color="auto"/>
              <w:right w:val="single" w:sz="4" w:space="0" w:color="auto"/>
            </w:tcBorders>
          </w:tcPr>
          <w:p w:rsidR="000F173F" w:rsidRDefault="000F173F" w:rsidP="000F173F">
            <w:pPr>
              <w:spacing w:beforeLines="40" w:before="96" w:afterLines="40" w:after="96" w:line="260" w:lineRule="atLeast"/>
              <w:jc w:val="center"/>
              <w:rPr>
                <w:b/>
                <w:sz w:val="22"/>
              </w:rPr>
            </w:pPr>
            <w:r>
              <w:rPr>
                <w:b/>
                <w:sz w:val="22"/>
              </w:rPr>
              <w:t>X</w:t>
            </w:r>
          </w:p>
        </w:tc>
        <w:tc>
          <w:tcPr>
            <w:tcW w:w="915" w:type="dxa"/>
            <w:tcBorders>
              <w:top w:val="single" w:sz="4" w:space="0" w:color="auto"/>
              <w:left w:val="single" w:sz="4" w:space="0" w:color="auto"/>
              <w:bottom w:val="single" w:sz="4" w:space="0" w:color="auto"/>
              <w:right w:val="single" w:sz="4" w:space="0" w:color="auto"/>
            </w:tcBorders>
          </w:tcPr>
          <w:p w:rsidR="000F173F" w:rsidRDefault="000F173F" w:rsidP="000F173F">
            <w:pPr>
              <w:spacing w:beforeLines="40" w:before="96" w:afterLines="40" w:after="96" w:line="260" w:lineRule="atLeast"/>
              <w:jc w:val="center"/>
              <w:rPr>
                <w:b/>
                <w:sz w:val="22"/>
              </w:rPr>
            </w:pPr>
            <w:r>
              <w:rPr>
                <w:b/>
                <w:sz w:val="22"/>
              </w:rPr>
              <w:t>X</w:t>
            </w:r>
          </w:p>
        </w:tc>
        <w:tc>
          <w:tcPr>
            <w:tcW w:w="1259" w:type="dxa"/>
            <w:tcBorders>
              <w:top w:val="single" w:sz="4" w:space="0" w:color="auto"/>
              <w:left w:val="single" w:sz="4" w:space="0" w:color="auto"/>
              <w:bottom w:val="single" w:sz="4" w:space="0" w:color="auto"/>
              <w:right w:val="single" w:sz="4" w:space="0" w:color="auto"/>
            </w:tcBorders>
          </w:tcPr>
          <w:p w:rsidR="000F173F" w:rsidRDefault="000F173F" w:rsidP="000F173F">
            <w:pPr>
              <w:spacing w:beforeLines="40" w:before="96" w:afterLines="40" w:after="96" w:line="260" w:lineRule="atLeast"/>
              <w:jc w:val="center"/>
              <w:rPr>
                <w:b/>
                <w:sz w:val="22"/>
              </w:rPr>
            </w:pPr>
            <w:r>
              <w:rPr>
                <w:b/>
                <w:sz w:val="22"/>
              </w:rPr>
              <w:t>X</w:t>
            </w:r>
          </w:p>
        </w:tc>
      </w:tr>
      <w:tr w:rsidR="000F173F" w:rsidTr="000F173F">
        <w:tc>
          <w:tcPr>
            <w:tcW w:w="771" w:type="dxa"/>
            <w:tcBorders>
              <w:top w:val="single" w:sz="4" w:space="0" w:color="auto"/>
              <w:left w:val="single" w:sz="4" w:space="0" w:color="auto"/>
              <w:bottom w:val="single" w:sz="4" w:space="0" w:color="auto"/>
              <w:right w:val="single" w:sz="4" w:space="0" w:color="auto"/>
            </w:tcBorders>
          </w:tcPr>
          <w:p w:rsidR="000F173F" w:rsidRDefault="000F173F">
            <w:pPr>
              <w:spacing w:beforeLines="40" w:before="96" w:afterLines="40" w:after="96" w:line="260" w:lineRule="atLeast"/>
            </w:pPr>
            <w:r>
              <w:t>SAF-01</w:t>
            </w:r>
          </w:p>
        </w:tc>
        <w:tc>
          <w:tcPr>
            <w:tcW w:w="2227" w:type="dxa"/>
            <w:tcBorders>
              <w:top w:val="single" w:sz="4" w:space="0" w:color="auto"/>
              <w:left w:val="single" w:sz="4" w:space="0" w:color="auto"/>
              <w:bottom w:val="single" w:sz="4" w:space="0" w:color="auto"/>
              <w:right w:val="single" w:sz="4" w:space="0" w:color="auto"/>
            </w:tcBorders>
          </w:tcPr>
          <w:p w:rsidR="000F173F" w:rsidRDefault="000F173F">
            <w:pPr>
              <w:spacing w:beforeLines="40" w:before="96" w:afterLines="40" w:after="96" w:line="260" w:lineRule="atLeast"/>
            </w:pPr>
            <w:r>
              <w:t>Einloggen</w:t>
            </w:r>
          </w:p>
        </w:tc>
        <w:tc>
          <w:tcPr>
            <w:tcW w:w="1115" w:type="dxa"/>
            <w:tcBorders>
              <w:top w:val="single" w:sz="4" w:space="0" w:color="auto"/>
              <w:left w:val="single" w:sz="4" w:space="0" w:color="auto"/>
              <w:bottom w:val="single" w:sz="4" w:space="0" w:color="auto"/>
              <w:right w:val="single" w:sz="4" w:space="0" w:color="auto"/>
            </w:tcBorders>
          </w:tcPr>
          <w:p w:rsidR="000F173F" w:rsidRDefault="000F173F" w:rsidP="000F173F">
            <w:pPr>
              <w:spacing w:beforeLines="40" w:before="96" w:afterLines="40" w:after="96" w:line="260" w:lineRule="atLeast"/>
              <w:jc w:val="center"/>
              <w:rPr>
                <w:b/>
                <w:sz w:val="22"/>
              </w:rPr>
            </w:pPr>
            <w:r>
              <w:rPr>
                <w:b/>
                <w:sz w:val="22"/>
              </w:rPr>
              <w:t>X</w:t>
            </w:r>
          </w:p>
        </w:tc>
        <w:tc>
          <w:tcPr>
            <w:tcW w:w="915" w:type="dxa"/>
            <w:tcBorders>
              <w:top w:val="single" w:sz="4" w:space="0" w:color="auto"/>
              <w:left w:val="single" w:sz="4" w:space="0" w:color="auto"/>
              <w:bottom w:val="single" w:sz="4" w:space="0" w:color="auto"/>
              <w:right w:val="single" w:sz="4" w:space="0" w:color="auto"/>
            </w:tcBorders>
          </w:tcPr>
          <w:p w:rsidR="000F173F" w:rsidRDefault="000F173F" w:rsidP="000F173F">
            <w:pPr>
              <w:spacing w:beforeLines="40" w:before="96" w:afterLines="40" w:after="96" w:line="260" w:lineRule="atLeast"/>
              <w:jc w:val="center"/>
              <w:rPr>
                <w:b/>
                <w:sz w:val="22"/>
              </w:rPr>
            </w:pPr>
          </w:p>
        </w:tc>
        <w:tc>
          <w:tcPr>
            <w:tcW w:w="1259" w:type="dxa"/>
            <w:tcBorders>
              <w:top w:val="single" w:sz="4" w:space="0" w:color="auto"/>
              <w:left w:val="single" w:sz="4" w:space="0" w:color="auto"/>
              <w:bottom w:val="single" w:sz="4" w:space="0" w:color="auto"/>
              <w:right w:val="single" w:sz="4" w:space="0" w:color="auto"/>
            </w:tcBorders>
          </w:tcPr>
          <w:p w:rsidR="000F173F" w:rsidRDefault="000F173F" w:rsidP="000F173F">
            <w:pPr>
              <w:spacing w:beforeLines="40" w:before="96" w:afterLines="40" w:after="96" w:line="260" w:lineRule="atLeast"/>
              <w:jc w:val="center"/>
              <w:rPr>
                <w:b/>
                <w:sz w:val="22"/>
              </w:rPr>
            </w:pPr>
          </w:p>
        </w:tc>
      </w:tr>
    </w:tbl>
    <w:p w:rsidR="007F519D" w:rsidRDefault="007F519D" w:rsidP="00AC42EB">
      <w:pPr>
        <w:pStyle w:val="Textkrper"/>
        <w:rPr>
          <w:sz w:val="22"/>
        </w:rPr>
      </w:pPr>
    </w:p>
    <w:p w:rsidR="00AC42EB" w:rsidRDefault="00AC42EB" w:rsidP="00AC42EB">
      <w:pPr>
        <w:pStyle w:val="berschrift1"/>
        <w:numPr>
          <w:ilvl w:val="0"/>
          <w:numId w:val="19"/>
        </w:numPr>
        <w:tabs>
          <w:tab w:val="left" w:pos="432"/>
          <w:tab w:val="left" w:pos="850"/>
        </w:tabs>
        <w:spacing w:after="283"/>
        <w:ind w:left="432" w:hanging="432"/>
      </w:pPr>
      <w:bookmarkStart w:id="25" w:name="_Toc377969934"/>
      <w:bookmarkStart w:id="26" w:name="_Toc288232301"/>
      <w:bookmarkStart w:id="27" w:name="_Toc531077036"/>
      <w:r>
        <w:t>Systemdokumentation</w:t>
      </w:r>
      <w:bookmarkEnd w:id="25"/>
      <w:bookmarkEnd w:id="26"/>
      <w:bookmarkEnd w:id="27"/>
    </w:p>
    <w:p w:rsidR="00AC42EB" w:rsidRDefault="00AC42EB" w:rsidP="00AC42EB"/>
    <w:p w:rsidR="00BF2F64" w:rsidRPr="00BF2F64" w:rsidRDefault="00AC42EB" w:rsidP="00BF2F64">
      <w:pPr>
        <w:pStyle w:val="berschrift2"/>
        <w:numPr>
          <w:ilvl w:val="1"/>
          <w:numId w:val="19"/>
        </w:numPr>
        <w:tabs>
          <w:tab w:val="num" w:pos="576"/>
          <w:tab w:val="left" w:pos="850"/>
        </w:tabs>
        <w:ind w:left="576" w:hanging="576"/>
      </w:pPr>
      <w:bookmarkStart w:id="28" w:name="_Toc217803052"/>
      <w:bookmarkStart w:id="29" w:name="_Toc531077037"/>
      <w:r>
        <w:t>Konfigurations-Dokumentation</w:t>
      </w:r>
      <w:bookmarkEnd w:id="28"/>
      <w:bookmarkEnd w:id="29"/>
    </w:p>
    <w:p w:rsidR="00AC42EB" w:rsidRDefault="00F25747" w:rsidP="00AC42EB">
      <w:pPr>
        <w:rPr>
          <w:color w:val="000000" w:themeColor="text1"/>
        </w:rPr>
      </w:pPr>
      <w:r>
        <w:rPr>
          <w:color w:val="000000" w:themeColor="text1"/>
        </w:rPr>
        <w:t>Siehe Kapitel 3.2.2</w:t>
      </w:r>
    </w:p>
    <w:p w:rsidR="00F25747" w:rsidRPr="00F25747" w:rsidRDefault="00F25747" w:rsidP="00AC42EB">
      <w:pPr>
        <w:rPr>
          <w:color w:val="000000" w:themeColor="text1"/>
        </w:rPr>
      </w:pPr>
    </w:p>
    <w:p w:rsidR="00AC42EB" w:rsidRDefault="00AC42EB" w:rsidP="00AC42EB">
      <w:pPr>
        <w:pStyle w:val="berschrift2"/>
        <w:numPr>
          <w:ilvl w:val="1"/>
          <w:numId w:val="19"/>
        </w:numPr>
        <w:tabs>
          <w:tab w:val="num" w:pos="576"/>
          <w:tab w:val="left" w:pos="850"/>
        </w:tabs>
        <w:ind w:left="576" w:hanging="576"/>
      </w:pPr>
      <w:bookmarkStart w:id="30" w:name="_Toc217803053"/>
      <w:bookmarkStart w:id="31" w:name="_Toc531077038"/>
      <w:r>
        <w:lastRenderedPageBreak/>
        <w:t>Benutzerhandbuch</w:t>
      </w:r>
      <w:bookmarkEnd w:id="30"/>
      <w:bookmarkEnd w:id="31"/>
    </w:p>
    <w:p w:rsidR="00AC42EB" w:rsidRDefault="00AC42EB" w:rsidP="00AC42EB">
      <w:pPr>
        <w:pStyle w:val="berschrift3"/>
        <w:numPr>
          <w:ilvl w:val="2"/>
          <w:numId w:val="19"/>
        </w:numPr>
        <w:tabs>
          <w:tab w:val="num" w:pos="720"/>
          <w:tab w:val="left" w:pos="850"/>
        </w:tabs>
        <w:ind w:left="720" w:hanging="720"/>
      </w:pPr>
      <w:bookmarkStart w:id="32" w:name="_Toc217803054"/>
      <w:bookmarkStart w:id="33" w:name="_Toc531077039"/>
      <w:r>
        <w:t>Systemübersicht</w:t>
      </w:r>
      <w:bookmarkEnd w:id="32"/>
      <w:bookmarkEnd w:id="33"/>
    </w:p>
    <w:p w:rsidR="00AC42EB" w:rsidRDefault="00AC42EB" w:rsidP="00AC42EB">
      <w:pPr>
        <w:pStyle w:val="Textkrper"/>
      </w:pPr>
      <w:r>
        <w:br/>
        <w:t> </w:t>
      </w:r>
      <w:r w:rsidR="008861F3">
        <w:rPr>
          <w:noProof/>
          <w:lang w:eastAsia="de-CH"/>
        </w:rPr>
        <w:drawing>
          <wp:inline distT="0" distB="0" distL="0" distR="0" wp14:anchorId="7E554157" wp14:editId="27B8B412">
            <wp:extent cx="6119495" cy="3984625"/>
            <wp:effectExtent l="0" t="0" r="0" b="0"/>
            <wp:docPr id="6" name="Grafik 6" descr="Ein Bild, das Karte enthält.&#10;&#10;Mit hoher Zuverlässigkeit generierte Beschreibung"/>
            <wp:cNvGraphicFramePr/>
            <a:graphic xmlns:a="http://schemas.openxmlformats.org/drawingml/2006/main">
              <a:graphicData uri="http://schemas.openxmlformats.org/drawingml/2006/picture">
                <pic:pic xmlns:pic="http://schemas.openxmlformats.org/drawingml/2006/picture">
                  <pic:nvPicPr>
                    <pic:cNvPr id="3" name="Grafik 3" descr="Ein Bild, das Karte enthält.&#10;&#10;Mit hoher Zuverlässigkeit generierte Beschreibung"/>
                    <pic:cNvPicPr/>
                  </pic:nvPicPr>
                  <pic:blipFill>
                    <a:blip r:embed="rId11">
                      <a:extLst>
                        <a:ext uri="{28A0092B-C50C-407E-A947-70E740481C1C}">
                          <a14:useLocalDpi xmlns:a14="http://schemas.microsoft.com/office/drawing/2010/main" val="0"/>
                        </a:ext>
                      </a:extLst>
                    </a:blip>
                    <a:stretch>
                      <a:fillRect/>
                    </a:stretch>
                  </pic:blipFill>
                  <pic:spPr>
                    <a:xfrm>
                      <a:off x="0" y="0"/>
                      <a:ext cx="6119495" cy="3984625"/>
                    </a:xfrm>
                    <a:prstGeom prst="rect">
                      <a:avLst/>
                    </a:prstGeom>
                  </pic:spPr>
                </pic:pic>
              </a:graphicData>
            </a:graphic>
          </wp:inline>
        </w:drawing>
      </w:r>
    </w:p>
    <w:p w:rsidR="008861F3" w:rsidRDefault="008861F3" w:rsidP="008861F3">
      <w:pPr>
        <w:pStyle w:val="TextCDB"/>
        <w:tabs>
          <w:tab w:val="left" w:pos="3262"/>
        </w:tabs>
        <w:rPr>
          <w:color w:val="000000" w:themeColor="text1"/>
          <w:lang w:val="de-CH"/>
        </w:rPr>
      </w:pPr>
      <w:r w:rsidRPr="001A0149">
        <w:rPr>
          <w:b/>
          <w:color w:val="000000" w:themeColor="text1"/>
          <w:lang w:val="de-CH"/>
        </w:rPr>
        <w:t xml:space="preserve">Beschrieb: </w:t>
      </w:r>
      <w:r>
        <w:rPr>
          <w:color w:val="000000" w:themeColor="text1"/>
          <w:lang w:val="de-CH"/>
        </w:rPr>
        <w:t xml:space="preserve">Wenn der Benutzer die Webseite auf dem Webserver aufruft, liest der Webserver die benötigten Daten aus der Datenbank aus. </w:t>
      </w:r>
    </w:p>
    <w:p w:rsidR="008861F3" w:rsidRDefault="008861F3" w:rsidP="008861F3">
      <w:pPr>
        <w:pStyle w:val="TextCDB"/>
        <w:tabs>
          <w:tab w:val="left" w:pos="3262"/>
        </w:tabs>
        <w:rPr>
          <w:color w:val="000000" w:themeColor="text1"/>
          <w:lang w:val="de-CH"/>
        </w:rPr>
      </w:pPr>
      <w:r>
        <w:rPr>
          <w:color w:val="000000" w:themeColor="text1"/>
          <w:lang w:val="de-CH"/>
        </w:rPr>
        <w:t xml:space="preserve">In bestimmten Abständen, die noch zu definieren sind, führt die Script Bibliothek sich </w:t>
      </w:r>
      <w:proofErr w:type="gramStart"/>
      <w:r>
        <w:rPr>
          <w:color w:val="000000" w:themeColor="text1"/>
          <w:lang w:val="de-CH"/>
        </w:rPr>
        <w:t>selber</w:t>
      </w:r>
      <w:proofErr w:type="gramEnd"/>
      <w:r>
        <w:rPr>
          <w:color w:val="000000" w:themeColor="text1"/>
          <w:lang w:val="de-CH"/>
        </w:rPr>
        <w:t xml:space="preserve"> aus und liest die Daten aus dem Netzwerk mit abfragen aus. Einige Angaben, zum Beispiel die der DNS anfragen, werden mit Anfragen aus dem Internet verglichen. Die Daten werden dann in die Datenbank eingetragen. Die Webseite liest diese Daten aus und stellt sie dar.</w:t>
      </w:r>
    </w:p>
    <w:p w:rsidR="008861F3" w:rsidRDefault="008861F3" w:rsidP="00AC42EB">
      <w:pPr>
        <w:pStyle w:val="Textkrper"/>
      </w:pPr>
    </w:p>
    <w:p w:rsidR="00AC42EB" w:rsidRDefault="00AC42EB" w:rsidP="00AC42EB">
      <w:pPr>
        <w:pStyle w:val="berschrift3"/>
        <w:numPr>
          <w:ilvl w:val="2"/>
          <w:numId w:val="19"/>
        </w:numPr>
        <w:tabs>
          <w:tab w:val="num" w:pos="720"/>
          <w:tab w:val="left" w:pos="850"/>
        </w:tabs>
        <w:ind w:left="720" w:hanging="720"/>
      </w:pPr>
      <w:bookmarkStart w:id="34" w:name="_Toc217803055"/>
      <w:bookmarkStart w:id="35" w:name="_Toc531077040"/>
      <w:r>
        <w:t>Anwenderfunktionalität</w:t>
      </w:r>
      <w:bookmarkEnd w:id="34"/>
      <w:bookmarkEnd w:id="35"/>
    </w:p>
    <w:p w:rsidR="006365B3" w:rsidRDefault="006365B3" w:rsidP="006365B3">
      <w:pPr>
        <w:rPr>
          <w:b/>
        </w:rPr>
      </w:pPr>
      <w:r w:rsidRPr="005109A5">
        <w:rPr>
          <w:b/>
        </w:rPr>
        <w:t>Installation</w:t>
      </w:r>
    </w:p>
    <w:p w:rsidR="006365B3" w:rsidRDefault="006365B3" w:rsidP="006365B3">
      <w:pPr>
        <w:rPr>
          <w:b/>
        </w:rPr>
      </w:pPr>
      <w:r>
        <w:rPr>
          <w:b/>
          <w:noProof/>
          <w:lang w:eastAsia="de-CH"/>
        </w:rPr>
        <w:drawing>
          <wp:inline distT="0" distB="0" distL="0" distR="0" wp14:anchorId="7B92F58D" wp14:editId="4FE31397">
            <wp:extent cx="4593102" cy="347626"/>
            <wp:effectExtent l="0" t="0" r="0" b="0"/>
            <wp:docPr id="7" name="Grafik 7" descr="Ein Bild, das Person, 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from 2018-11-27 09-24-48.png"/>
                    <pic:cNvPicPr/>
                  </pic:nvPicPr>
                  <pic:blipFill>
                    <a:blip r:embed="rId12">
                      <a:extLst>
                        <a:ext uri="{28A0092B-C50C-407E-A947-70E740481C1C}">
                          <a14:useLocalDpi xmlns:a14="http://schemas.microsoft.com/office/drawing/2010/main" val="0"/>
                        </a:ext>
                      </a:extLst>
                    </a:blip>
                    <a:stretch>
                      <a:fillRect/>
                    </a:stretch>
                  </pic:blipFill>
                  <pic:spPr>
                    <a:xfrm>
                      <a:off x="0" y="0"/>
                      <a:ext cx="4694380" cy="355291"/>
                    </a:xfrm>
                    <a:prstGeom prst="rect">
                      <a:avLst/>
                    </a:prstGeom>
                  </pic:spPr>
                </pic:pic>
              </a:graphicData>
            </a:graphic>
          </wp:inline>
        </w:drawing>
      </w:r>
    </w:p>
    <w:p w:rsidR="006365B3" w:rsidRDefault="006365B3" w:rsidP="006365B3">
      <w:r>
        <w:t xml:space="preserve">Um die Dateien der Appliance zu kommen muss man zuerst das Repository </w:t>
      </w:r>
      <w:proofErr w:type="spellStart"/>
      <w:r>
        <w:t>Clonen</w:t>
      </w:r>
      <w:proofErr w:type="spellEnd"/>
      <w:r>
        <w:t>, wie das gemacht wird ist im Bild oben ersichtlich.</w:t>
      </w:r>
    </w:p>
    <w:p w:rsidR="006365B3" w:rsidRDefault="006365B3" w:rsidP="006365B3"/>
    <w:p w:rsidR="006365B3" w:rsidRDefault="006365B3" w:rsidP="006365B3">
      <w:r>
        <w:rPr>
          <w:noProof/>
          <w:lang w:eastAsia="de-CH"/>
        </w:rPr>
        <w:drawing>
          <wp:inline distT="0" distB="0" distL="0" distR="0" wp14:anchorId="55735AF3" wp14:editId="457506FA">
            <wp:extent cx="6119495" cy="16129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from 2018-11-27 09-29-32.png"/>
                    <pic:cNvPicPr/>
                  </pic:nvPicPr>
                  <pic:blipFill>
                    <a:blip r:embed="rId13">
                      <a:extLst>
                        <a:ext uri="{28A0092B-C50C-407E-A947-70E740481C1C}">
                          <a14:useLocalDpi xmlns:a14="http://schemas.microsoft.com/office/drawing/2010/main" val="0"/>
                        </a:ext>
                      </a:extLst>
                    </a:blip>
                    <a:stretch>
                      <a:fillRect/>
                    </a:stretch>
                  </pic:blipFill>
                  <pic:spPr>
                    <a:xfrm>
                      <a:off x="0" y="0"/>
                      <a:ext cx="6119495" cy="161290"/>
                    </a:xfrm>
                    <a:prstGeom prst="rect">
                      <a:avLst/>
                    </a:prstGeom>
                  </pic:spPr>
                </pic:pic>
              </a:graphicData>
            </a:graphic>
          </wp:inline>
        </w:drawing>
      </w:r>
    </w:p>
    <w:p w:rsidR="006365B3" w:rsidRDefault="006365B3" w:rsidP="006365B3">
      <w:r>
        <w:t xml:space="preserve">Um die Appliance zu Installieren oder Änderungen anzuwenden, muss man das Installation Script «install.sh» mit Root rechten ausführen. </w:t>
      </w:r>
    </w:p>
    <w:p w:rsidR="006365B3" w:rsidRDefault="006365B3" w:rsidP="006365B3"/>
    <w:p w:rsidR="006365B3" w:rsidRDefault="006365B3" w:rsidP="006365B3">
      <w:r>
        <w:rPr>
          <w:noProof/>
          <w:lang w:eastAsia="de-CH"/>
        </w:rPr>
        <w:drawing>
          <wp:inline distT="0" distB="0" distL="0" distR="0" wp14:anchorId="35997179" wp14:editId="5AA301D4">
            <wp:extent cx="3038475" cy="180975"/>
            <wp:effectExtent l="0" t="0" r="9525" b="9525"/>
            <wp:docPr id="10" name="Grafik 10" descr="Ein Bild, das 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from 2018-11-27 09-29-53.png"/>
                    <pic:cNvPicPr/>
                  </pic:nvPicPr>
                  <pic:blipFill>
                    <a:blip r:embed="rId14">
                      <a:extLst>
                        <a:ext uri="{28A0092B-C50C-407E-A947-70E740481C1C}">
                          <a14:useLocalDpi xmlns:a14="http://schemas.microsoft.com/office/drawing/2010/main" val="0"/>
                        </a:ext>
                      </a:extLst>
                    </a:blip>
                    <a:stretch>
                      <a:fillRect/>
                    </a:stretch>
                  </pic:blipFill>
                  <pic:spPr>
                    <a:xfrm>
                      <a:off x="0" y="0"/>
                      <a:ext cx="3038475" cy="180975"/>
                    </a:xfrm>
                    <a:prstGeom prst="rect">
                      <a:avLst/>
                    </a:prstGeom>
                  </pic:spPr>
                </pic:pic>
              </a:graphicData>
            </a:graphic>
          </wp:inline>
        </w:drawing>
      </w:r>
    </w:p>
    <w:p w:rsidR="006365B3" w:rsidRDefault="006365B3" w:rsidP="006365B3">
      <w:r>
        <w:t>Um die Appliance zu konfigurieren muss man das Kommando «</w:t>
      </w:r>
      <w:proofErr w:type="spellStart"/>
      <w:r>
        <w:t>nsaconf</w:t>
      </w:r>
      <w:proofErr w:type="spellEnd"/>
      <w:r>
        <w:t xml:space="preserve">» mit </w:t>
      </w:r>
      <w:proofErr w:type="spellStart"/>
      <w:r>
        <w:t>Rootrechten</w:t>
      </w:r>
      <w:proofErr w:type="spellEnd"/>
      <w:r>
        <w:t xml:space="preserve"> ausführen. Dies ist nach jeder Neu-Installation erforderlich.</w:t>
      </w:r>
    </w:p>
    <w:p w:rsidR="006365B3" w:rsidRDefault="006365B3" w:rsidP="006365B3"/>
    <w:p w:rsidR="006365B3" w:rsidRDefault="006365B3" w:rsidP="006365B3"/>
    <w:p w:rsidR="006365B3" w:rsidRDefault="006365B3" w:rsidP="006365B3">
      <w:r>
        <w:rPr>
          <w:noProof/>
          <w:lang w:eastAsia="de-CH"/>
        </w:rPr>
        <w:lastRenderedPageBreak/>
        <w:drawing>
          <wp:anchor distT="0" distB="0" distL="114300" distR="114300" simplePos="0" relativeHeight="251659264" behindDoc="0" locked="0" layoutInCell="1" allowOverlap="1" wp14:anchorId="3A89F7CF" wp14:editId="59F49936">
            <wp:simplePos x="717452" y="928468"/>
            <wp:positionH relativeFrom="column">
              <wp:align>left</wp:align>
            </wp:positionH>
            <wp:positionV relativeFrom="paragraph">
              <wp:align>top</wp:align>
            </wp:positionV>
            <wp:extent cx="6119495" cy="1052195"/>
            <wp:effectExtent l="0" t="0" r="0" b="0"/>
            <wp:wrapSquare wrapText="bothSides"/>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from 2018-11-27 09-31-05.png"/>
                    <pic:cNvPicPr/>
                  </pic:nvPicPr>
                  <pic:blipFill>
                    <a:blip r:embed="rId15">
                      <a:extLst>
                        <a:ext uri="{28A0092B-C50C-407E-A947-70E740481C1C}">
                          <a14:useLocalDpi xmlns:a14="http://schemas.microsoft.com/office/drawing/2010/main" val="0"/>
                        </a:ext>
                      </a:extLst>
                    </a:blip>
                    <a:stretch>
                      <a:fillRect/>
                    </a:stretch>
                  </pic:blipFill>
                  <pic:spPr>
                    <a:xfrm>
                      <a:off x="0" y="0"/>
                      <a:ext cx="6119495" cy="1052195"/>
                    </a:xfrm>
                    <a:prstGeom prst="rect">
                      <a:avLst/>
                    </a:prstGeom>
                  </pic:spPr>
                </pic:pic>
              </a:graphicData>
            </a:graphic>
          </wp:anchor>
        </w:drawing>
      </w:r>
      <w:r>
        <w:t>Man muss angeben auf welchen Network Interface die Abfragen ausgeführt werden sollen. Dazu muss man auch angeben wie häufig die Discovery Scripts ausgeführt werden sollten. Dies ist erforderlich, wenn man mehrere DNS oder DHCP Server im Netzwerk hat. Zuletzt muss man angeben wie häufig die Appliance anfragen machen soll (in Minuten).</w:t>
      </w:r>
      <w:r>
        <w:br w:type="textWrapping" w:clear="all"/>
      </w:r>
    </w:p>
    <w:p w:rsidR="006365B3" w:rsidRDefault="006365B3" w:rsidP="006365B3">
      <w:pPr>
        <w:rPr>
          <w:b/>
        </w:rPr>
      </w:pPr>
      <w:r>
        <w:rPr>
          <w:b/>
        </w:rPr>
        <w:t>Neukonfiguration</w:t>
      </w:r>
    </w:p>
    <w:p w:rsidR="006365B3" w:rsidRDefault="006365B3" w:rsidP="006365B3">
      <w:pPr>
        <w:rPr>
          <w:b/>
        </w:rPr>
      </w:pPr>
      <w:r>
        <w:rPr>
          <w:b/>
          <w:noProof/>
          <w:lang w:eastAsia="de-CH"/>
        </w:rPr>
        <w:drawing>
          <wp:inline distT="0" distB="0" distL="0" distR="0" wp14:anchorId="17A6A4BB" wp14:editId="6F0A53ED">
            <wp:extent cx="6119495" cy="139954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from 2018-11-27 09-34-54.png"/>
                    <pic:cNvPicPr/>
                  </pic:nvPicPr>
                  <pic:blipFill>
                    <a:blip r:embed="rId16">
                      <a:extLst>
                        <a:ext uri="{28A0092B-C50C-407E-A947-70E740481C1C}">
                          <a14:useLocalDpi xmlns:a14="http://schemas.microsoft.com/office/drawing/2010/main" val="0"/>
                        </a:ext>
                      </a:extLst>
                    </a:blip>
                    <a:stretch>
                      <a:fillRect/>
                    </a:stretch>
                  </pic:blipFill>
                  <pic:spPr>
                    <a:xfrm>
                      <a:off x="0" y="0"/>
                      <a:ext cx="6119495" cy="1399540"/>
                    </a:xfrm>
                    <a:prstGeom prst="rect">
                      <a:avLst/>
                    </a:prstGeom>
                  </pic:spPr>
                </pic:pic>
              </a:graphicData>
            </a:graphic>
          </wp:inline>
        </w:drawing>
      </w:r>
    </w:p>
    <w:p w:rsidR="006365B3" w:rsidRDefault="006365B3" w:rsidP="006365B3">
      <w:r>
        <w:t>Um die Appliance zu Konfigurieren muss man das Kommando «</w:t>
      </w:r>
      <w:proofErr w:type="spellStart"/>
      <w:r>
        <w:t>nsaconf</w:t>
      </w:r>
      <w:proofErr w:type="spellEnd"/>
      <w:r>
        <w:t xml:space="preserve">» mit Root rechten ausführen. Falls eine Konfiguration schon vorliegt, wird sie ausgegeben. Man kann nun die Appliance </w:t>
      </w:r>
      <w:proofErr w:type="spellStart"/>
      <w:r>
        <w:t>neukonfigureren</w:t>
      </w:r>
      <w:proofErr w:type="spellEnd"/>
      <w:r>
        <w:t xml:space="preserve">, dies Funktioniert genau gleich wie bei der Erstkonfiguration, jedoch kann man dieses Mal die Entertaste betätigen falls man die Alte Konfiguration beibehalten will. </w:t>
      </w:r>
    </w:p>
    <w:p w:rsidR="006365B3" w:rsidRDefault="006365B3" w:rsidP="006365B3"/>
    <w:p w:rsidR="006365B3" w:rsidRDefault="006365B3" w:rsidP="006365B3">
      <w:pPr>
        <w:rPr>
          <w:b/>
        </w:rPr>
      </w:pPr>
      <w:r>
        <w:rPr>
          <w:b/>
        </w:rPr>
        <w:t>Benutzung</w:t>
      </w:r>
    </w:p>
    <w:p w:rsidR="006365B3" w:rsidRDefault="006365B3" w:rsidP="006365B3">
      <w:r>
        <w:rPr>
          <w:noProof/>
          <w:lang w:eastAsia="de-CH"/>
        </w:rPr>
        <w:drawing>
          <wp:inline distT="0" distB="0" distL="0" distR="0" wp14:anchorId="7A429B90" wp14:editId="6856D5E0">
            <wp:extent cx="6119495" cy="3442335"/>
            <wp:effectExtent l="0" t="0" r="0" b="5715"/>
            <wp:docPr id="9" name="Grafik 9"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from 2018-11-27 09-32-1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19495" cy="3442335"/>
                    </a:xfrm>
                    <a:prstGeom prst="rect">
                      <a:avLst/>
                    </a:prstGeom>
                  </pic:spPr>
                </pic:pic>
              </a:graphicData>
            </a:graphic>
          </wp:inline>
        </w:drawing>
      </w:r>
    </w:p>
    <w:p w:rsidR="006365B3" w:rsidRDefault="006365B3" w:rsidP="006365B3">
      <w:r>
        <w:t xml:space="preserve">Die Webseite der Appliance ist unter </w:t>
      </w:r>
      <w:hyperlink r:id="rId18" w:history="1">
        <w:r w:rsidRPr="00181D14">
          <w:rPr>
            <w:rStyle w:val="Hyperlink"/>
          </w:rPr>
          <w:t>http://localhost</w:t>
        </w:r>
      </w:hyperlink>
      <w:r>
        <w:t xml:space="preserve"> zu finden. Um sich anzumelden geben Sie folgende Informationen ein:</w:t>
      </w:r>
    </w:p>
    <w:p w:rsidR="006365B3" w:rsidRDefault="006365B3" w:rsidP="006365B3">
      <w:pPr>
        <w:pStyle w:val="Listenabsatz"/>
        <w:numPr>
          <w:ilvl w:val="0"/>
          <w:numId w:val="28"/>
        </w:numPr>
      </w:pPr>
      <w:r>
        <w:t>Benutzername: NSA</w:t>
      </w:r>
    </w:p>
    <w:p w:rsidR="006365B3" w:rsidRDefault="006365B3" w:rsidP="006365B3">
      <w:pPr>
        <w:pStyle w:val="Listenabsatz"/>
        <w:numPr>
          <w:ilvl w:val="0"/>
          <w:numId w:val="28"/>
        </w:numPr>
      </w:pPr>
      <w:r>
        <w:t>Passwort: sml12345</w:t>
      </w:r>
    </w:p>
    <w:p w:rsidR="006365B3" w:rsidRDefault="006365B3" w:rsidP="006365B3">
      <w:r>
        <w:rPr>
          <w:noProof/>
          <w:lang w:eastAsia="de-CH"/>
        </w:rPr>
        <w:lastRenderedPageBreak/>
        <w:drawing>
          <wp:inline distT="0" distB="0" distL="0" distR="0" wp14:anchorId="6657E83C" wp14:editId="55753B49">
            <wp:extent cx="6119495" cy="3442335"/>
            <wp:effectExtent l="0" t="0" r="0" b="5715"/>
            <wp:docPr id="20" name="Grafik 20"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from 2018-11-27 09-32-3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19495" cy="3442335"/>
                    </a:xfrm>
                    <a:prstGeom prst="rect">
                      <a:avLst/>
                    </a:prstGeom>
                  </pic:spPr>
                </pic:pic>
              </a:graphicData>
            </a:graphic>
          </wp:inline>
        </w:drawing>
      </w:r>
    </w:p>
    <w:p w:rsidR="006365B3" w:rsidRDefault="006365B3" w:rsidP="006365B3">
      <w:r>
        <w:t>Dann kommt man auf die bisher leere Webseite.</w:t>
      </w:r>
    </w:p>
    <w:p w:rsidR="006365B3" w:rsidRDefault="006365B3" w:rsidP="006365B3"/>
    <w:p w:rsidR="006365B3" w:rsidRDefault="006365B3" w:rsidP="006365B3">
      <w:r>
        <w:rPr>
          <w:noProof/>
          <w:lang w:eastAsia="de-CH"/>
        </w:rPr>
        <w:drawing>
          <wp:inline distT="0" distB="0" distL="0" distR="0" wp14:anchorId="0D70322B" wp14:editId="24415C83">
            <wp:extent cx="6119495" cy="3442335"/>
            <wp:effectExtent l="0" t="0" r="0" b="5715"/>
            <wp:docPr id="15" name="Grafik 15"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from 2018-11-27 09-34-0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19495" cy="3442335"/>
                    </a:xfrm>
                    <a:prstGeom prst="rect">
                      <a:avLst/>
                    </a:prstGeom>
                  </pic:spPr>
                </pic:pic>
              </a:graphicData>
            </a:graphic>
          </wp:inline>
        </w:drawing>
      </w:r>
    </w:p>
    <w:p w:rsidR="006365B3" w:rsidRDefault="006365B3" w:rsidP="006365B3">
      <w:r>
        <w:t>Man kann nach der Ersten erfolgreichen Ausführung im Feld oben rechts die Nummer der Ausführung eingeben, um die Resultate anzuschauen.</w:t>
      </w:r>
    </w:p>
    <w:p w:rsidR="006365B3" w:rsidRDefault="006365B3" w:rsidP="006365B3"/>
    <w:p w:rsidR="006365B3" w:rsidRPr="00C0205E" w:rsidRDefault="006365B3" w:rsidP="006365B3">
      <w:r>
        <w:rPr>
          <w:noProof/>
          <w:lang w:eastAsia="de-CH"/>
        </w:rPr>
        <w:lastRenderedPageBreak/>
        <w:drawing>
          <wp:inline distT="0" distB="0" distL="0" distR="0" wp14:anchorId="7A86CC9A" wp14:editId="206426EF">
            <wp:extent cx="6119495" cy="3340100"/>
            <wp:effectExtent l="0" t="0" r="0" b="0"/>
            <wp:docPr id="16" name="Grafik 16"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from 2018-11-27 09-34-1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9495" cy="3340100"/>
                    </a:xfrm>
                    <a:prstGeom prst="rect">
                      <a:avLst/>
                    </a:prstGeom>
                  </pic:spPr>
                </pic:pic>
              </a:graphicData>
            </a:graphic>
          </wp:inline>
        </w:drawing>
      </w:r>
    </w:p>
    <w:p w:rsidR="006365B3" w:rsidRDefault="006365B3" w:rsidP="006365B3">
      <w:pPr>
        <w:rPr>
          <w:b/>
        </w:rPr>
      </w:pPr>
      <w:r>
        <w:rPr>
          <w:b/>
        </w:rPr>
        <w:t>Überwachung</w:t>
      </w:r>
    </w:p>
    <w:p w:rsidR="006365B3" w:rsidRDefault="006365B3" w:rsidP="006365B3">
      <w:r>
        <w:t>Um zu überwachen ob die Appliance ausgeführt wird kann man die Systemlogs anzeigen lassen</w:t>
      </w:r>
    </w:p>
    <w:p w:rsidR="006365B3" w:rsidRDefault="006365B3" w:rsidP="006365B3">
      <w:r w:rsidRPr="00C0205E">
        <w:rPr>
          <w:noProof/>
          <w:color w:val="FF0000"/>
          <w:lang w:eastAsia="de-CH"/>
        </w:rPr>
        <mc:AlternateContent>
          <mc:Choice Requires="wps">
            <w:drawing>
              <wp:anchor distT="0" distB="0" distL="114300" distR="114300" simplePos="0" relativeHeight="251661312" behindDoc="0" locked="0" layoutInCell="1" allowOverlap="1" wp14:anchorId="3D366362" wp14:editId="6A8F8828">
                <wp:simplePos x="0" y="0"/>
                <wp:positionH relativeFrom="column">
                  <wp:posOffset>-7231</wp:posOffset>
                </wp:positionH>
                <wp:positionV relativeFrom="paragraph">
                  <wp:posOffset>1267292</wp:posOffset>
                </wp:positionV>
                <wp:extent cx="2493139" cy="60169"/>
                <wp:effectExtent l="0" t="0" r="21590" b="16510"/>
                <wp:wrapNone/>
                <wp:docPr id="19" name="Rechteck 19"/>
                <wp:cNvGraphicFramePr/>
                <a:graphic xmlns:a="http://schemas.openxmlformats.org/drawingml/2006/main">
                  <a:graphicData uri="http://schemas.microsoft.com/office/word/2010/wordprocessingShape">
                    <wps:wsp>
                      <wps:cNvSpPr/>
                      <wps:spPr>
                        <a:xfrm>
                          <a:off x="0" y="0"/>
                          <a:ext cx="2493139" cy="6016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43DA81" id="Rechteck 19" o:spid="_x0000_s1026" style="position:absolute;margin-left:-.55pt;margin-top:99.8pt;width:196.3pt;height:4.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" filled="f" strokecolor="#243f60 [1604]" strokeweight="2pt"/>
            </w:pict>
          </mc:Fallback>
        </mc:AlternateContent>
      </w:r>
      <w:r>
        <w:rPr>
          <w:noProof/>
          <w:lang w:eastAsia="de-CH"/>
        </w:rPr>
        <mc:AlternateContent>
          <mc:Choice Requires="wps">
            <w:drawing>
              <wp:anchor distT="0" distB="0" distL="114300" distR="114300" simplePos="0" relativeHeight="251660288" behindDoc="0" locked="0" layoutInCell="1" allowOverlap="1" wp14:anchorId="1F675368" wp14:editId="59F76D55">
                <wp:simplePos x="0" y="0"/>
                <wp:positionH relativeFrom="column">
                  <wp:posOffset>233</wp:posOffset>
                </wp:positionH>
                <wp:positionV relativeFrom="paragraph">
                  <wp:posOffset>516968</wp:posOffset>
                </wp:positionV>
                <wp:extent cx="2649894" cy="74644"/>
                <wp:effectExtent l="0" t="0" r="17145" b="20955"/>
                <wp:wrapNone/>
                <wp:docPr id="18" name="Rechteck 18"/>
                <wp:cNvGraphicFramePr/>
                <a:graphic xmlns:a="http://schemas.openxmlformats.org/drawingml/2006/main">
                  <a:graphicData uri="http://schemas.microsoft.com/office/word/2010/wordprocessingShape">
                    <wps:wsp>
                      <wps:cNvSpPr/>
                      <wps:spPr>
                        <a:xfrm>
                          <a:off x="0" y="0"/>
                          <a:ext cx="2649894" cy="7464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E5327F" id="Rechteck 18" o:spid="_x0000_s1026" style="position:absolute;margin-left:0;margin-top:40.7pt;width:208.65pt;height:5.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" filled="f" strokecolor="red" strokeweight="2pt"/>
            </w:pict>
          </mc:Fallback>
        </mc:AlternateContent>
      </w:r>
      <w:r>
        <w:rPr>
          <w:noProof/>
          <w:lang w:eastAsia="de-CH"/>
        </w:rPr>
        <w:drawing>
          <wp:inline distT="0" distB="0" distL="0" distR="0" wp14:anchorId="042A4AB2" wp14:editId="658048F5">
            <wp:extent cx="6119495" cy="1329690"/>
            <wp:effectExtent l="0" t="0" r="0" b="381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from 2018-11-27 09-33-5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53097" cy="1336991"/>
                    </a:xfrm>
                    <a:prstGeom prst="rect">
                      <a:avLst/>
                    </a:prstGeom>
                  </pic:spPr>
                </pic:pic>
              </a:graphicData>
            </a:graphic>
          </wp:inline>
        </w:drawing>
      </w:r>
    </w:p>
    <w:p w:rsidR="006365B3" w:rsidRDefault="006365B3" w:rsidP="006365B3"/>
    <w:p w:rsidR="006365B3" w:rsidRDefault="006365B3" w:rsidP="006365B3">
      <w:r w:rsidRPr="00C0205E">
        <w:t xml:space="preserve">Rot: Die </w:t>
      </w:r>
      <w:r>
        <w:t>Abfrage</w:t>
      </w:r>
      <w:r w:rsidRPr="00C0205E">
        <w:t xml:space="preserve"> wird ausg</w:t>
      </w:r>
      <w:r>
        <w:t>eführt.</w:t>
      </w:r>
    </w:p>
    <w:p w:rsidR="006365B3" w:rsidRPr="00C0205E" w:rsidRDefault="006365B3" w:rsidP="006365B3">
      <w:r>
        <w:t xml:space="preserve">Blau: Die Abfrage wurde </w:t>
      </w:r>
      <w:proofErr w:type="gramStart"/>
      <w:r>
        <w:t>Beendet</w:t>
      </w:r>
      <w:proofErr w:type="gramEnd"/>
      <w:r>
        <w:t>.</w:t>
      </w:r>
    </w:p>
    <w:p w:rsidR="006365B3" w:rsidRDefault="006365B3" w:rsidP="006365B3"/>
    <w:p w:rsidR="00AC42EB" w:rsidRDefault="00AC42EB" w:rsidP="00AC42EB"/>
    <w:p w:rsidR="00AC42EB" w:rsidRDefault="00AC42EB" w:rsidP="00AC42EB"/>
    <w:p w:rsidR="006365B3" w:rsidRDefault="00AC42EB" w:rsidP="006365B3">
      <w:pPr>
        <w:pStyle w:val="berschrift2"/>
        <w:numPr>
          <w:ilvl w:val="1"/>
          <w:numId w:val="19"/>
        </w:numPr>
        <w:tabs>
          <w:tab w:val="num" w:pos="576"/>
          <w:tab w:val="left" w:pos="850"/>
        </w:tabs>
        <w:ind w:left="576" w:hanging="576"/>
      </w:pPr>
      <w:bookmarkStart w:id="36" w:name="_Toc217803056"/>
      <w:bookmarkStart w:id="37" w:name="_Toc531077041"/>
      <w:r>
        <w:t>Supporthandbuch</w:t>
      </w:r>
      <w:bookmarkEnd w:id="36"/>
      <w:bookmarkEnd w:id="37"/>
    </w:p>
    <w:p w:rsidR="006365B3" w:rsidRDefault="006365B3" w:rsidP="006365B3">
      <w:pPr>
        <w:pStyle w:val="berschrift3"/>
        <w:numPr>
          <w:ilvl w:val="2"/>
          <w:numId w:val="29"/>
        </w:numPr>
        <w:tabs>
          <w:tab w:val="num" w:pos="720"/>
          <w:tab w:val="left" w:pos="850"/>
        </w:tabs>
        <w:ind w:left="720" w:hanging="720"/>
      </w:pPr>
      <w:bookmarkStart w:id="38" w:name="_Toc217803057"/>
      <w:bookmarkStart w:id="39" w:name="_Toc410826887"/>
      <w:r>
        <w:t>Massnahmen bei Benutzerproblemen</w:t>
      </w:r>
      <w:bookmarkEnd w:id="38"/>
      <w:bookmarkEnd w:id="39"/>
    </w:p>
    <w:p w:rsidR="006365B3" w:rsidRDefault="006365B3" w:rsidP="006365B3">
      <w:r>
        <w:t>Bei jedem Problem sollte man zuerst folgende Checkliste durchprüfen:</w:t>
      </w:r>
    </w:p>
    <w:p w:rsidR="006365B3" w:rsidRPr="00916087" w:rsidRDefault="006365B3" w:rsidP="006365B3">
      <w:pPr>
        <w:pStyle w:val="Listenabsatz"/>
        <w:numPr>
          <w:ilvl w:val="0"/>
          <w:numId w:val="30"/>
        </w:numPr>
        <w:rPr>
          <w:b/>
        </w:rPr>
      </w:pPr>
      <w:r>
        <w:t xml:space="preserve">Stimmt die Linux Version: </w:t>
      </w:r>
      <w:r w:rsidRPr="00916087">
        <w:rPr>
          <w:b/>
        </w:rPr>
        <w:t>Ubuntu 18.10</w:t>
      </w:r>
    </w:p>
    <w:p w:rsidR="006365B3" w:rsidRDefault="006365B3" w:rsidP="006365B3">
      <w:pPr>
        <w:pStyle w:val="Listenabsatz"/>
        <w:numPr>
          <w:ilvl w:val="0"/>
          <w:numId w:val="30"/>
        </w:numPr>
      </w:pPr>
      <w:r>
        <w:t xml:space="preserve">Wurde die Appliance korrekt konfiguriert: </w:t>
      </w:r>
      <w:proofErr w:type="spellStart"/>
      <w:r w:rsidRPr="00916087">
        <w:rPr>
          <w:b/>
        </w:rPr>
        <w:t>nsaconf</w:t>
      </w:r>
      <w:proofErr w:type="spellEnd"/>
    </w:p>
    <w:p w:rsidR="006365B3" w:rsidRDefault="006365B3" w:rsidP="006365B3">
      <w:pPr>
        <w:pStyle w:val="Listenabsatz"/>
        <w:numPr>
          <w:ilvl w:val="0"/>
          <w:numId w:val="30"/>
        </w:numPr>
      </w:pPr>
      <w:r>
        <w:t>Ist die Neuste Version der NSA Installiert</w:t>
      </w:r>
      <w:r w:rsidRPr="00916087">
        <w:rPr>
          <w:b/>
        </w:rPr>
        <w:t xml:space="preserve">: </w:t>
      </w:r>
      <w:proofErr w:type="spellStart"/>
      <w:r w:rsidRPr="00916087">
        <w:rPr>
          <w:b/>
        </w:rPr>
        <w:t>git</w:t>
      </w:r>
      <w:proofErr w:type="spellEnd"/>
      <w:r w:rsidRPr="00916087">
        <w:rPr>
          <w:b/>
        </w:rPr>
        <w:t xml:space="preserve"> pull im Repository und neu Installieren</w:t>
      </w:r>
      <w:r>
        <w:t>.</w:t>
      </w:r>
    </w:p>
    <w:p w:rsidR="006365B3" w:rsidRPr="00916087" w:rsidRDefault="006365B3" w:rsidP="006365B3">
      <w:pPr>
        <w:pStyle w:val="Listenabsatz"/>
        <w:numPr>
          <w:ilvl w:val="0"/>
          <w:numId w:val="30"/>
        </w:numPr>
      </w:pPr>
      <w:r>
        <w:t xml:space="preserve">Hat die </w:t>
      </w:r>
      <w:proofErr w:type="spellStart"/>
      <w:r>
        <w:t>Scriptlib</w:t>
      </w:r>
      <w:proofErr w:type="spellEnd"/>
      <w:r>
        <w:t xml:space="preserve"> ein Problem: </w:t>
      </w:r>
      <w:r>
        <w:rPr>
          <w:b/>
          <w:sz w:val="18"/>
        </w:rPr>
        <w:t>python3 /etc/NSA/script/controller.py und Output analysieren</w:t>
      </w:r>
    </w:p>
    <w:p w:rsidR="006365B3" w:rsidRDefault="006365B3" w:rsidP="006365B3">
      <w:pPr>
        <w:pStyle w:val="Listenabsatz"/>
        <w:numPr>
          <w:ilvl w:val="0"/>
          <w:numId w:val="30"/>
        </w:numPr>
      </w:pPr>
      <w:r>
        <w:t xml:space="preserve">Meldung an das Entwicklerteam über </w:t>
      </w:r>
      <w:proofErr w:type="spellStart"/>
      <w:r>
        <w:t>Github</w:t>
      </w:r>
      <w:proofErr w:type="spellEnd"/>
      <w:r>
        <w:t xml:space="preserve">: </w:t>
      </w:r>
      <w:proofErr w:type="spellStart"/>
      <w:r>
        <w:rPr>
          <w:b/>
        </w:rPr>
        <w:t>Issue</w:t>
      </w:r>
      <w:proofErr w:type="spellEnd"/>
      <w:r>
        <w:rPr>
          <w:b/>
        </w:rPr>
        <w:t xml:space="preserve"> erstellen mit Fehlerbeschrieb sowie </w:t>
      </w:r>
      <w:proofErr w:type="spellStart"/>
      <w:r>
        <w:rPr>
          <w:b/>
        </w:rPr>
        <w:t>output</w:t>
      </w:r>
      <w:proofErr w:type="spellEnd"/>
      <w:r>
        <w:rPr>
          <w:b/>
        </w:rPr>
        <w:t xml:space="preserve"> </w:t>
      </w:r>
    </w:p>
    <w:p w:rsidR="006365B3" w:rsidRDefault="006365B3" w:rsidP="006365B3">
      <w:pPr>
        <w:pStyle w:val="Listenabsatz"/>
      </w:pPr>
    </w:p>
    <w:p w:rsidR="006365B3" w:rsidRDefault="006365B3" w:rsidP="006365B3">
      <w:pPr>
        <w:pStyle w:val="berschrift3"/>
        <w:numPr>
          <w:ilvl w:val="2"/>
          <w:numId w:val="29"/>
        </w:numPr>
        <w:tabs>
          <w:tab w:val="num" w:pos="720"/>
          <w:tab w:val="left" w:pos="850"/>
        </w:tabs>
        <w:ind w:left="720" w:hanging="720"/>
      </w:pPr>
      <w:bookmarkStart w:id="40" w:name="_Toc217803058"/>
      <w:bookmarkStart w:id="41" w:name="_Toc410826888"/>
      <w:r>
        <w:t>Massnahmen bei technischen Problemen</w:t>
      </w:r>
      <w:bookmarkEnd w:id="40"/>
      <w:bookmarkEnd w:id="41"/>
    </w:p>
    <w:p w:rsidR="006365B3" w:rsidRDefault="006365B3" w:rsidP="006365B3">
      <w:pPr>
        <w:pStyle w:val="Textkrper"/>
        <w:rPr>
          <w:b/>
          <w:color w:val="000000" w:themeColor="text1"/>
        </w:rPr>
      </w:pPr>
      <w:r>
        <w:rPr>
          <w:b/>
          <w:color w:val="000000" w:themeColor="text1"/>
        </w:rPr>
        <w:t>Appliance stürzt nach Ausführung ab:</w:t>
      </w:r>
    </w:p>
    <w:p w:rsidR="006365B3" w:rsidRDefault="006365B3" w:rsidP="006365B3">
      <w:pPr>
        <w:pStyle w:val="Textkrper"/>
        <w:rPr>
          <w:color w:val="000000" w:themeColor="text1"/>
        </w:rPr>
      </w:pPr>
      <w:r>
        <w:rPr>
          <w:color w:val="000000" w:themeColor="text1"/>
        </w:rPr>
        <w:t>Wenn die Appliance nicht korrekt konfiguriert wurde wird sie nicht gestartet bzw. stürzt nach dem Start ab.</w:t>
      </w:r>
    </w:p>
    <w:p w:rsidR="006365B3" w:rsidRDefault="006365B3" w:rsidP="006365B3">
      <w:pPr>
        <w:pStyle w:val="Textkrper"/>
        <w:rPr>
          <w:color w:val="000000" w:themeColor="text1"/>
        </w:rPr>
      </w:pPr>
      <w:r>
        <w:rPr>
          <w:color w:val="000000" w:themeColor="text1"/>
        </w:rPr>
        <w:t xml:space="preserve">Andernfalls kann es sein das die </w:t>
      </w:r>
      <w:proofErr w:type="spellStart"/>
      <w:r>
        <w:rPr>
          <w:color w:val="000000" w:themeColor="text1"/>
        </w:rPr>
        <w:t>Dependecies</w:t>
      </w:r>
      <w:proofErr w:type="spellEnd"/>
      <w:r>
        <w:rPr>
          <w:color w:val="000000" w:themeColor="text1"/>
        </w:rPr>
        <w:t xml:space="preserve"> nicht installiert sind.</w:t>
      </w:r>
    </w:p>
    <w:p w:rsidR="006365B3" w:rsidRDefault="006365B3" w:rsidP="006365B3">
      <w:pPr>
        <w:pStyle w:val="Textkrper"/>
        <w:rPr>
          <w:color w:val="000000" w:themeColor="text1"/>
        </w:rPr>
      </w:pPr>
      <w:r>
        <w:rPr>
          <w:color w:val="000000" w:themeColor="text1"/>
        </w:rPr>
        <w:t>Massnahme: Neu konfigurieren oder install.sh ausführen.</w:t>
      </w:r>
    </w:p>
    <w:p w:rsidR="006365B3" w:rsidRDefault="006365B3" w:rsidP="006365B3">
      <w:pPr>
        <w:pStyle w:val="Textkrper"/>
        <w:rPr>
          <w:b/>
          <w:color w:val="000000" w:themeColor="text1"/>
        </w:rPr>
      </w:pPr>
      <w:r>
        <w:rPr>
          <w:b/>
          <w:color w:val="000000" w:themeColor="text1"/>
        </w:rPr>
        <w:t>Nach Korrekter Ausführung werden keine Resultate angezeigt.</w:t>
      </w:r>
    </w:p>
    <w:p w:rsidR="006365B3" w:rsidRDefault="006365B3" w:rsidP="006365B3">
      <w:pPr>
        <w:pStyle w:val="Textkrper"/>
        <w:rPr>
          <w:color w:val="000000" w:themeColor="text1"/>
        </w:rPr>
      </w:pPr>
      <w:r>
        <w:rPr>
          <w:color w:val="000000" w:themeColor="text1"/>
        </w:rPr>
        <w:t>Wenn das Network Interface falsch bei der Appliance konfiguriert wurde wird nichts abgefragt</w:t>
      </w:r>
    </w:p>
    <w:p w:rsidR="00CF20EE" w:rsidRPr="006365B3" w:rsidRDefault="006365B3" w:rsidP="006365B3">
      <w:pPr>
        <w:pStyle w:val="Textkrper"/>
        <w:rPr>
          <w:color w:val="000000" w:themeColor="text1"/>
        </w:rPr>
      </w:pPr>
      <w:r>
        <w:rPr>
          <w:color w:val="000000" w:themeColor="text1"/>
        </w:rPr>
        <w:t xml:space="preserve">Massnahme: </w:t>
      </w:r>
      <w:proofErr w:type="spellStart"/>
      <w:r>
        <w:rPr>
          <w:color w:val="000000" w:themeColor="text1"/>
        </w:rPr>
        <w:t>nsaconf</w:t>
      </w:r>
      <w:proofErr w:type="spellEnd"/>
      <w:r>
        <w:rPr>
          <w:color w:val="000000" w:themeColor="text1"/>
        </w:rPr>
        <w:t xml:space="preserve"> und richtig </w:t>
      </w:r>
      <w:proofErr w:type="spellStart"/>
      <w:r>
        <w:rPr>
          <w:color w:val="000000" w:themeColor="text1"/>
        </w:rPr>
        <w:t>konfigureren</w:t>
      </w:r>
      <w:proofErr w:type="spellEnd"/>
      <w:r>
        <w:rPr>
          <w:color w:val="000000" w:themeColor="text1"/>
        </w:rPr>
        <w:t>.</w:t>
      </w:r>
    </w:p>
    <w:p w:rsidR="00CF20EE" w:rsidRDefault="00CF20EE" w:rsidP="00CF20EE">
      <w:pPr>
        <w:pStyle w:val="berschrift1"/>
        <w:numPr>
          <w:ilvl w:val="0"/>
          <w:numId w:val="19"/>
        </w:numPr>
        <w:tabs>
          <w:tab w:val="left" w:pos="432"/>
          <w:tab w:val="left" w:pos="850"/>
        </w:tabs>
        <w:spacing w:after="283"/>
        <w:ind w:left="432" w:hanging="432"/>
      </w:pPr>
      <w:bookmarkStart w:id="42" w:name="_Toc217803060"/>
      <w:bookmarkStart w:id="43" w:name="_Toc531077045"/>
      <w:r>
        <w:lastRenderedPageBreak/>
        <w:t>Systemtest</w:t>
      </w:r>
      <w:bookmarkEnd w:id="42"/>
      <w:bookmarkEnd w:id="43"/>
    </w:p>
    <w:p w:rsidR="00CF20EE" w:rsidRDefault="00CF20EE" w:rsidP="00CF20EE"/>
    <w:p w:rsidR="00CF20EE" w:rsidRDefault="00CF20EE" w:rsidP="00CF20EE">
      <w:pPr>
        <w:pStyle w:val="berschrift2"/>
        <w:numPr>
          <w:ilvl w:val="1"/>
          <w:numId w:val="19"/>
        </w:numPr>
        <w:tabs>
          <w:tab w:val="num" w:pos="576"/>
          <w:tab w:val="left" w:pos="850"/>
        </w:tabs>
        <w:ind w:left="576" w:hanging="576"/>
      </w:pPr>
      <w:bookmarkStart w:id="44" w:name="_Toc217803061"/>
      <w:bookmarkStart w:id="45" w:name="_Toc531077046"/>
      <w:r>
        <w:t>Testspezifikation</w:t>
      </w:r>
      <w:bookmarkEnd w:id="44"/>
      <w:bookmarkEnd w:id="45"/>
    </w:p>
    <w:p w:rsidR="00CF20EE" w:rsidRDefault="00CF20EE" w:rsidP="00CF20EE"/>
    <w:p w:rsidR="00CF20EE" w:rsidRPr="00E00773" w:rsidRDefault="00CF20EE" w:rsidP="00CF20EE">
      <w:pPr>
        <w:pStyle w:val="berschrift3"/>
        <w:numPr>
          <w:ilvl w:val="2"/>
          <w:numId w:val="19"/>
        </w:numPr>
        <w:tabs>
          <w:tab w:val="num" w:pos="720"/>
          <w:tab w:val="left" w:pos="850"/>
        </w:tabs>
        <w:ind w:left="720" w:hanging="720"/>
      </w:pPr>
      <w:bookmarkStart w:id="46" w:name="_Toc217803062"/>
      <w:bookmarkStart w:id="47" w:name="_Toc531077047"/>
      <w:r>
        <w:t>Kritikalität der Funktionseinheit</w:t>
      </w:r>
      <w:bookmarkEnd w:id="46"/>
      <w:bookmarkEnd w:id="47"/>
    </w:p>
    <w:tbl>
      <w:tblPr>
        <w:tblStyle w:val="Tabellenraster"/>
        <w:tblW w:w="0" w:type="auto"/>
        <w:tblLook w:val="04A0" w:firstRow="1" w:lastRow="0" w:firstColumn="1" w:lastColumn="0" w:noHBand="0" w:noVBand="1"/>
      </w:tblPr>
      <w:tblGrid>
        <w:gridCol w:w="2444"/>
        <w:gridCol w:w="2444"/>
        <w:gridCol w:w="2444"/>
        <w:gridCol w:w="2445"/>
      </w:tblGrid>
      <w:tr w:rsidR="001C4B30" w:rsidTr="001C4B30">
        <w:tc>
          <w:tcPr>
            <w:tcW w:w="2444" w:type="dxa"/>
          </w:tcPr>
          <w:p w:rsidR="001C4B30" w:rsidRPr="00E00773" w:rsidRDefault="001C4B30" w:rsidP="00CF20EE">
            <w:pPr>
              <w:pStyle w:val="Textkrper"/>
              <w:rPr>
                <w:b/>
              </w:rPr>
            </w:pPr>
            <w:r w:rsidRPr="00E00773">
              <w:rPr>
                <w:b/>
              </w:rPr>
              <w:t>Funktionseinheit</w:t>
            </w:r>
          </w:p>
        </w:tc>
        <w:tc>
          <w:tcPr>
            <w:tcW w:w="2444" w:type="dxa"/>
          </w:tcPr>
          <w:p w:rsidR="001C4B30" w:rsidRPr="00E00773" w:rsidRDefault="001C4B30" w:rsidP="00CF20EE">
            <w:pPr>
              <w:pStyle w:val="Textkrper"/>
              <w:rPr>
                <w:b/>
              </w:rPr>
            </w:pPr>
            <w:r w:rsidRPr="00E00773">
              <w:rPr>
                <w:b/>
              </w:rPr>
              <w:t>Beschreibung</w:t>
            </w:r>
          </w:p>
        </w:tc>
        <w:tc>
          <w:tcPr>
            <w:tcW w:w="2444" w:type="dxa"/>
          </w:tcPr>
          <w:p w:rsidR="001C4B30" w:rsidRPr="00E00773" w:rsidRDefault="001C4B30" w:rsidP="00CF20EE">
            <w:pPr>
              <w:pStyle w:val="Textkrper"/>
              <w:rPr>
                <w:b/>
              </w:rPr>
            </w:pPr>
            <w:r w:rsidRPr="00E00773">
              <w:rPr>
                <w:b/>
              </w:rPr>
              <w:t>Kritikalität</w:t>
            </w:r>
          </w:p>
        </w:tc>
        <w:tc>
          <w:tcPr>
            <w:tcW w:w="2445" w:type="dxa"/>
          </w:tcPr>
          <w:p w:rsidR="001C4B30" w:rsidRPr="00E00773" w:rsidRDefault="001C4B30" w:rsidP="00CF20EE">
            <w:pPr>
              <w:pStyle w:val="Textkrper"/>
              <w:rPr>
                <w:b/>
              </w:rPr>
            </w:pPr>
            <w:r w:rsidRPr="00E00773">
              <w:rPr>
                <w:b/>
              </w:rPr>
              <w:t>Begründung</w:t>
            </w:r>
          </w:p>
        </w:tc>
      </w:tr>
      <w:tr w:rsidR="001C4B30" w:rsidTr="001C4B30">
        <w:tc>
          <w:tcPr>
            <w:tcW w:w="2444" w:type="dxa"/>
          </w:tcPr>
          <w:p w:rsidR="001C4B30" w:rsidRDefault="001C4B30" w:rsidP="00CF20EE">
            <w:pPr>
              <w:pStyle w:val="Textkrper"/>
            </w:pPr>
            <w:r>
              <w:t>Frontend / Webseite</w:t>
            </w:r>
          </w:p>
        </w:tc>
        <w:tc>
          <w:tcPr>
            <w:tcW w:w="2444" w:type="dxa"/>
          </w:tcPr>
          <w:p w:rsidR="001C4B30" w:rsidRDefault="007E06C8" w:rsidP="00CF20EE">
            <w:pPr>
              <w:pStyle w:val="Textkrper"/>
            </w:pPr>
            <w:r>
              <w:t>Benutzerinterface, darüber greif der Benutzer auf unsere Applikation zu</w:t>
            </w:r>
          </w:p>
        </w:tc>
        <w:tc>
          <w:tcPr>
            <w:tcW w:w="2444" w:type="dxa"/>
          </w:tcPr>
          <w:p w:rsidR="001C4B30" w:rsidRDefault="001C4B30" w:rsidP="00CF20EE">
            <w:pPr>
              <w:pStyle w:val="Textkrper"/>
            </w:pPr>
            <w:r>
              <w:t>Hoch</w:t>
            </w:r>
          </w:p>
        </w:tc>
        <w:tc>
          <w:tcPr>
            <w:tcW w:w="2445" w:type="dxa"/>
          </w:tcPr>
          <w:p w:rsidR="001C4B30" w:rsidRDefault="007E06C8" w:rsidP="00CF20EE">
            <w:pPr>
              <w:pStyle w:val="Textkrper"/>
            </w:pPr>
            <w:r>
              <w:t>Für den Benutzer ist die Applikation nicht mehr erreichbar, wenn diese Funktionseinheit ausfällt</w:t>
            </w:r>
          </w:p>
        </w:tc>
      </w:tr>
      <w:tr w:rsidR="001C4B30" w:rsidTr="001C4B30">
        <w:tc>
          <w:tcPr>
            <w:tcW w:w="2444" w:type="dxa"/>
          </w:tcPr>
          <w:p w:rsidR="001C4B30" w:rsidRDefault="001C4B30" w:rsidP="00CF20EE">
            <w:pPr>
              <w:pStyle w:val="Textkrper"/>
            </w:pPr>
            <w:proofErr w:type="spellStart"/>
            <w:r>
              <w:t>Scriptbibliothek</w:t>
            </w:r>
            <w:proofErr w:type="spellEnd"/>
          </w:p>
        </w:tc>
        <w:tc>
          <w:tcPr>
            <w:tcW w:w="2444" w:type="dxa"/>
          </w:tcPr>
          <w:p w:rsidR="001C4B30" w:rsidRDefault="007E06C8" w:rsidP="00CF20EE">
            <w:pPr>
              <w:pStyle w:val="Textkrper"/>
            </w:pPr>
            <w:r>
              <w:t>Datenbeschaffung, neue Daten werden hiermit beschafft</w:t>
            </w:r>
          </w:p>
        </w:tc>
        <w:tc>
          <w:tcPr>
            <w:tcW w:w="2444" w:type="dxa"/>
          </w:tcPr>
          <w:p w:rsidR="001C4B30" w:rsidRDefault="001C4B30" w:rsidP="00CF20EE">
            <w:pPr>
              <w:pStyle w:val="Textkrper"/>
            </w:pPr>
            <w:r>
              <w:t>Mittel</w:t>
            </w:r>
          </w:p>
        </w:tc>
        <w:tc>
          <w:tcPr>
            <w:tcW w:w="2445" w:type="dxa"/>
          </w:tcPr>
          <w:p w:rsidR="001C4B30" w:rsidRDefault="007E06C8" w:rsidP="00CF20EE">
            <w:pPr>
              <w:pStyle w:val="Textkrper"/>
            </w:pPr>
            <w:r>
              <w:t>Es können keine neuen Daten mehr beschafft werden, Alte werden aber immer noch angezeigt</w:t>
            </w:r>
          </w:p>
        </w:tc>
      </w:tr>
      <w:tr w:rsidR="001C4B30" w:rsidTr="001C4B30">
        <w:tc>
          <w:tcPr>
            <w:tcW w:w="2444" w:type="dxa"/>
          </w:tcPr>
          <w:p w:rsidR="001C4B30" w:rsidRDefault="001C4B30" w:rsidP="00CF20EE">
            <w:pPr>
              <w:pStyle w:val="Textkrper"/>
            </w:pPr>
            <w:r>
              <w:t>Datenbank</w:t>
            </w:r>
          </w:p>
        </w:tc>
        <w:tc>
          <w:tcPr>
            <w:tcW w:w="2444" w:type="dxa"/>
          </w:tcPr>
          <w:p w:rsidR="001C4B30" w:rsidRDefault="007E06C8" w:rsidP="00CF20EE">
            <w:pPr>
              <w:pStyle w:val="Textkrper"/>
            </w:pPr>
            <w:r>
              <w:t>Datenspeicher, hier liegen alle Daten</w:t>
            </w:r>
          </w:p>
        </w:tc>
        <w:tc>
          <w:tcPr>
            <w:tcW w:w="2444" w:type="dxa"/>
          </w:tcPr>
          <w:p w:rsidR="001C4B30" w:rsidRDefault="001C4B30" w:rsidP="00CF20EE">
            <w:pPr>
              <w:pStyle w:val="Textkrper"/>
            </w:pPr>
            <w:r>
              <w:t>Hoch</w:t>
            </w:r>
          </w:p>
        </w:tc>
        <w:tc>
          <w:tcPr>
            <w:tcW w:w="2445" w:type="dxa"/>
          </w:tcPr>
          <w:p w:rsidR="001C4B30" w:rsidRDefault="007E06C8" w:rsidP="00CF20EE">
            <w:pPr>
              <w:pStyle w:val="Textkrper"/>
            </w:pPr>
            <w:r>
              <w:t>Beschaffte Daten können nicht mehr gespeichert werden, das Frontend kann nichts mehr auslesen. Die Applikation würde nicht mehr funktionieren.</w:t>
            </w:r>
          </w:p>
        </w:tc>
      </w:tr>
    </w:tbl>
    <w:p w:rsidR="00CF20EE" w:rsidRDefault="00CF20EE" w:rsidP="00CF20EE">
      <w:pPr>
        <w:pStyle w:val="Textkrper"/>
      </w:pPr>
    </w:p>
    <w:p w:rsidR="00CF20EE" w:rsidRDefault="00CF20EE" w:rsidP="00CF20EE">
      <w:pPr>
        <w:pStyle w:val="berschrift3"/>
        <w:numPr>
          <w:ilvl w:val="2"/>
          <w:numId w:val="19"/>
        </w:numPr>
        <w:tabs>
          <w:tab w:val="num" w:pos="720"/>
          <w:tab w:val="left" w:pos="850"/>
        </w:tabs>
        <w:ind w:left="720" w:hanging="720"/>
      </w:pPr>
      <w:bookmarkStart w:id="48" w:name="_Toc217803063"/>
      <w:bookmarkStart w:id="49" w:name="_Toc531077048"/>
      <w:r>
        <w:t>Testanforderungen</w:t>
      </w:r>
      <w:bookmarkEnd w:id="48"/>
      <w:bookmarkEnd w:id="49"/>
    </w:p>
    <w:p w:rsidR="00E00773" w:rsidRDefault="00E00773" w:rsidP="00E00773">
      <w:pPr>
        <w:pStyle w:val="Textkrper"/>
      </w:pPr>
      <w:r>
        <w:t>Die Tests sollen unter Normalbedingungen mit normalen Werten durchgeführt werden.</w:t>
      </w:r>
      <w:r w:rsidR="00DB5308">
        <w:t xml:space="preserve"> Das heisst, dass die Appliance in einem funktionierenden Netzwerk mit einem Router, einem DNS- und einem DHCP-Server durchgeführt werden sollen.</w:t>
      </w:r>
    </w:p>
    <w:p w:rsidR="00CF20EE" w:rsidRDefault="00CF20EE" w:rsidP="00CF20EE">
      <w:pPr>
        <w:pStyle w:val="Textkrper"/>
        <w:tabs>
          <w:tab w:val="left" w:pos="707"/>
        </w:tabs>
      </w:pPr>
    </w:p>
    <w:p w:rsidR="00CF20EE" w:rsidRDefault="00CF20EE" w:rsidP="00CF20EE">
      <w:pPr>
        <w:pStyle w:val="berschrift3"/>
        <w:numPr>
          <w:ilvl w:val="2"/>
          <w:numId w:val="19"/>
        </w:numPr>
        <w:tabs>
          <w:tab w:val="num" w:pos="720"/>
          <w:tab w:val="left" w:pos="850"/>
        </w:tabs>
        <w:ind w:left="720" w:hanging="720"/>
      </w:pPr>
      <w:bookmarkStart w:id="50" w:name="_Toc217803064"/>
      <w:bookmarkStart w:id="51" w:name="_Toc531077049"/>
      <w:r>
        <w:t>Testverfahren</w:t>
      </w:r>
      <w:bookmarkEnd w:id="50"/>
      <w:bookmarkEnd w:id="51"/>
    </w:p>
    <w:p w:rsidR="006365B3" w:rsidRDefault="006365B3" w:rsidP="007F5FF2">
      <w:pPr>
        <w:pStyle w:val="Textkrper"/>
        <w:rPr>
          <w:b/>
        </w:rPr>
      </w:pPr>
    </w:p>
    <w:tbl>
      <w:tblPr>
        <w:tblStyle w:val="Tabellenraster"/>
        <w:tblW w:w="0" w:type="auto"/>
        <w:tblLook w:val="04A0" w:firstRow="1" w:lastRow="0" w:firstColumn="1" w:lastColumn="0" w:noHBand="0" w:noVBand="1"/>
      </w:tblPr>
      <w:tblGrid>
        <w:gridCol w:w="2071"/>
        <w:gridCol w:w="2277"/>
        <w:gridCol w:w="3291"/>
        <w:gridCol w:w="2214"/>
      </w:tblGrid>
      <w:tr w:rsidR="00F33A54" w:rsidTr="00F33A54">
        <w:tc>
          <w:tcPr>
            <w:tcW w:w="2444" w:type="dxa"/>
          </w:tcPr>
          <w:p w:rsidR="00F33A54" w:rsidRDefault="00F33A54" w:rsidP="007F5FF2">
            <w:pPr>
              <w:pStyle w:val="Textkrper"/>
              <w:rPr>
                <w:b/>
              </w:rPr>
            </w:pPr>
            <w:r>
              <w:rPr>
                <w:b/>
              </w:rPr>
              <w:t>Test</w:t>
            </w:r>
          </w:p>
        </w:tc>
        <w:tc>
          <w:tcPr>
            <w:tcW w:w="2444" w:type="dxa"/>
          </w:tcPr>
          <w:p w:rsidR="00F33A54" w:rsidRDefault="00F33A54" w:rsidP="007F5FF2">
            <w:pPr>
              <w:pStyle w:val="Textkrper"/>
              <w:rPr>
                <w:b/>
              </w:rPr>
            </w:pPr>
            <w:r>
              <w:rPr>
                <w:b/>
              </w:rPr>
              <w:t>Vorbereitung</w:t>
            </w:r>
          </w:p>
        </w:tc>
        <w:tc>
          <w:tcPr>
            <w:tcW w:w="2444" w:type="dxa"/>
          </w:tcPr>
          <w:p w:rsidR="00F33A54" w:rsidRDefault="00F33A54" w:rsidP="007F5FF2">
            <w:pPr>
              <w:pStyle w:val="Textkrper"/>
              <w:rPr>
                <w:b/>
              </w:rPr>
            </w:pPr>
            <w:r>
              <w:rPr>
                <w:b/>
              </w:rPr>
              <w:t>Durchführung</w:t>
            </w:r>
          </w:p>
        </w:tc>
        <w:tc>
          <w:tcPr>
            <w:tcW w:w="2445" w:type="dxa"/>
          </w:tcPr>
          <w:p w:rsidR="00F33A54" w:rsidRDefault="00F33A54" w:rsidP="007F5FF2">
            <w:pPr>
              <w:pStyle w:val="Textkrper"/>
              <w:rPr>
                <w:b/>
              </w:rPr>
            </w:pPr>
            <w:r>
              <w:rPr>
                <w:b/>
              </w:rPr>
              <w:t>Auswertung</w:t>
            </w:r>
          </w:p>
        </w:tc>
      </w:tr>
      <w:tr w:rsidR="00F33A54" w:rsidTr="00F33A54">
        <w:tc>
          <w:tcPr>
            <w:tcW w:w="2444" w:type="dxa"/>
          </w:tcPr>
          <w:p w:rsidR="00F33A54" w:rsidRPr="00F33A54" w:rsidRDefault="00F33A54" w:rsidP="007F5FF2">
            <w:pPr>
              <w:pStyle w:val="Textkrper"/>
            </w:pPr>
            <w:r>
              <w:t xml:space="preserve">T-001: </w:t>
            </w:r>
            <w:proofErr w:type="spellStart"/>
            <w:r>
              <w:t>Cron</w:t>
            </w:r>
            <w:proofErr w:type="spellEnd"/>
            <w:r>
              <w:t>-Job</w:t>
            </w:r>
          </w:p>
        </w:tc>
        <w:tc>
          <w:tcPr>
            <w:tcW w:w="2444" w:type="dxa"/>
          </w:tcPr>
          <w:p w:rsidR="00811282" w:rsidRDefault="00811282" w:rsidP="00811282">
            <w:pPr>
              <w:pStyle w:val="Textkrper"/>
              <w:numPr>
                <w:ilvl w:val="0"/>
                <w:numId w:val="34"/>
              </w:numPr>
            </w:pPr>
            <w:r>
              <w:t>Auf Server einloggen</w:t>
            </w:r>
          </w:p>
          <w:p w:rsidR="00F33A54" w:rsidRPr="00F33A54" w:rsidRDefault="00811282" w:rsidP="00811282">
            <w:pPr>
              <w:pStyle w:val="Textkrper"/>
              <w:numPr>
                <w:ilvl w:val="0"/>
                <w:numId w:val="34"/>
              </w:numPr>
            </w:pPr>
            <w:proofErr w:type="spellStart"/>
            <w:r>
              <w:t>Corn</w:t>
            </w:r>
            <w:proofErr w:type="spellEnd"/>
            <w:r>
              <w:t>-Job starten und einige Zeit warten, er sollte mehrmalig durchlaufen</w:t>
            </w:r>
          </w:p>
        </w:tc>
        <w:tc>
          <w:tcPr>
            <w:tcW w:w="2444" w:type="dxa"/>
          </w:tcPr>
          <w:p w:rsidR="00811282" w:rsidRDefault="00811282" w:rsidP="00811282">
            <w:pPr>
              <w:pStyle w:val="TextCDB"/>
              <w:numPr>
                <w:ilvl w:val="0"/>
                <w:numId w:val="36"/>
              </w:numPr>
              <w:rPr>
                <w:lang w:val="fr-CH"/>
              </w:rPr>
            </w:pPr>
            <w:proofErr w:type="spellStart"/>
            <w:proofErr w:type="gramStart"/>
            <w:r>
              <w:rPr>
                <w:lang w:val="fr-CH"/>
              </w:rPr>
              <w:t>sudo</w:t>
            </w:r>
            <w:proofErr w:type="spellEnd"/>
            <w:proofErr w:type="gramEnd"/>
            <w:r>
              <w:rPr>
                <w:lang w:val="fr-CH"/>
              </w:rPr>
              <w:t xml:space="preserve"> </w:t>
            </w:r>
            <w:proofErr w:type="spellStart"/>
            <w:r>
              <w:rPr>
                <w:lang w:val="fr-CH"/>
              </w:rPr>
              <w:t>nsaconf</w:t>
            </w:r>
            <w:proofErr w:type="spellEnd"/>
            <w:r>
              <w:rPr>
                <w:lang w:val="fr-CH"/>
              </w:rPr>
              <w:t xml:space="preserve"> </w:t>
            </w:r>
            <w:proofErr w:type="spellStart"/>
            <w:r>
              <w:rPr>
                <w:lang w:val="fr-CH"/>
              </w:rPr>
              <w:t>ausgeführt</w:t>
            </w:r>
            <w:proofErr w:type="spellEnd"/>
          </w:p>
          <w:p w:rsidR="00811282" w:rsidRDefault="00811282" w:rsidP="00811282">
            <w:pPr>
              <w:pStyle w:val="TextCDB"/>
              <w:numPr>
                <w:ilvl w:val="0"/>
                <w:numId w:val="36"/>
              </w:numPr>
              <w:rPr>
                <w:lang w:val="fr-CH"/>
              </w:rPr>
            </w:pPr>
            <w:proofErr w:type="gramStart"/>
            <w:r>
              <w:rPr>
                <w:lang w:val="fr-CH"/>
              </w:rPr>
              <w:t>cat</w:t>
            </w:r>
            <w:proofErr w:type="gramEnd"/>
            <w:r>
              <w:rPr>
                <w:lang w:val="fr-CH"/>
              </w:rPr>
              <w:t xml:space="preserve"> /</w:t>
            </w:r>
            <w:proofErr w:type="spellStart"/>
            <w:r>
              <w:rPr>
                <w:lang w:val="fr-CH"/>
              </w:rPr>
              <w:t>etc</w:t>
            </w:r>
            <w:proofErr w:type="spellEnd"/>
            <w:r>
              <w:rPr>
                <w:lang w:val="fr-CH"/>
              </w:rPr>
              <w:t>/</w:t>
            </w:r>
            <w:proofErr w:type="spellStart"/>
            <w:r>
              <w:rPr>
                <w:lang w:val="fr-CH"/>
              </w:rPr>
              <w:t>crontab</w:t>
            </w:r>
            <w:proofErr w:type="spellEnd"/>
            <w:r>
              <w:rPr>
                <w:lang w:val="fr-CH"/>
              </w:rPr>
              <w:t xml:space="preserve"> */5 * * * * root python3 /etc/NSA/script/controller.py</w:t>
            </w:r>
          </w:p>
          <w:p w:rsidR="00811282" w:rsidRDefault="00811282" w:rsidP="00811282">
            <w:pPr>
              <w:pStyle w:val="TextCDB"/>
              <w:numPr>
                <w:ilvl w:val="0"/>
                <w:numId w:val="36"/>
              </w:numPr>
              <w:rPr>
                <w:lang w:val="de-CH"/>
              </w:rPr>
            </w:pPr>
            <w:proofErr w:type="spellStart"/>
            <w:r>
              <w:rPr>
                <w:lang w:val="de-CH"/>
              </w:rPr>
              <w:t>tail</w:t>
            </w:r>
            <w:proofErr w:type="spellEnd"/>
            <w:r>
              <w:rPr>
                <w:lang w:val="de-CH"/>
              </w:rPr>
              <w:t xml:space="preserve"> –f /</w:t>
            </w:r>
            <w:proofErr w:type="spellStart"/>
            <w:r>
              <w:rPr>
                <w:lang w:val="de-CH"/>
              </w:rPr>
              <w:t>var</w:t>
            </w:r>
            <w:proofErr w:type="spellEnd"/>
            <w:r>
              <w:rPr>
                <w:lang w:val="de-CH"/>
              </w:rPr>
              <w:t>/log/</w:t>
            </w:r>
            <w:proofErr w:type="spellStart"/>
            <w:r>
              <w:rPr>
                <w:lang w:val="de-CH"/>
              </w:rPr>
              <w:t>syslog</w:t>
            </w:r>
            <w:proofErr w:type="spellEnd"/>
            <w:r>
              <w:rPr>
                <w:lang w:val="de-CH"/>
              </w:rPr>
              <w:t xml:space="preserve"> nach </w:t>
            </w:r>
            <w:proofErr w:type="spellStart"/>
            <w:r>
              <w:rPr>
                <w:lang w:val="de-CH"/>
              </w:rPr>
              <w:t>Cron</w:t>
            </w:r>
            <w:proofErr w:type="spellEnd"/>
            <w:r>
              <w:rPr>
                <w:lang w:val="de-CH"/>
              </w:rPr>
              <w:t>-Ausführungen geschaut</w:t>
            </w:r>
          </w:p>
          <w:p w:rsidR="00F33A54" w:rsidRPr="00F33A54" w:rsidRDefault="00F33A54" w:rsidP="007F5FF2">
            <w:pPr>
              <w:pStyle w:val="Textkrper"/>
            </w:pPr>
          </w:p>
        </w:tc>
        <w:tc>
          <w:tcPr>
            <w:tcW w:w="2445" w:type="dxa"/>
          </w:tcPr>
          <w:p w:rsidR="00F33A54" w:rsidRPr="00F33A54" w:rsidRDefault="00B36B9E" w:rsidP="007F5FF2">
            <w:pPr>
              <w:pStyle w:val="Textkrper"/>
            </w:pPr>
            <w:r>
              <w:t xml:space="preserve">Der </w:t>
            </w:r>
            <w:proofErr w:type="spellStart"/>
            <w:r>
              <w:t>Cron</w:t>
            </w:r>
            <w:proofErr w:type="spellEnd"/>
            <w:r>
              <w:t>-Job sollte regelmässig gelaufen sein. Das wird mit den vorher aufgeführten Befehlen sichtbar.</w:t>
            </w:r>
          </w:p>
        </w:tc>
      </w:tr>
      <w:tr w:rsidR="00F33A54" w:rsidTr="00F33A54">
        <w:tc>
          <w:tcPr>
            <w:tcW w:w="2444" w:type="dxa"/>
          </w:tcPr>
          <w:p w:rsidR="00F33A54" w:rsidRPr="00F33A54" w:rsidRDefault="00F33A54" w:rsidP="007F5FF2">
            <w:pPr>
              <w:pStyle w:val="Textkrper"/>
            </w:pPr>
            <w:r>
              <w:t>T-002: Website-Login</w:t>
            </w:r>
          </w:p>
        </w:tc>
        <w:tc>
          <w:tcPr>
            <w:tcW w:w="2444" w:type="dxa"/>
          </w:tcPr>
          <w:p w:rsidR="00F33A54" w:rsidRPr="00F33A54" w:rsidRDefault="00D33F11" w:rsidP="007F5FF2">
            <w:pPr>
              <w:pStyle w:val="Textkrper"/>
            </w:pPr>
            <w:r>
              <w:t>Webseite aufrufen</w:t>
            </w:r>
          </w:p>
        </w:tc>
        <w:tc>
          <w:tcPr>
            <w:tcW w:w="2444" w:type="dxa"/>
          </w:tcPr>
          <w:p w:rsidR="00D33F11" w:rsidRPr="00D33F11" w:rsidRDefault="00D33F11" w:rsidP="00D33F11">
            <w:pPr>
              <w:pStyle w:val="TextCDB"/>
              <w:numPr>
                <w:ilvl w:val="0"/>
                <w:numId w:val="32"/>
              </w:numPr>
              <w:rPr>
                <w:lang w:val="de-CH"/>
              </w:rPr>
            </w:pPr>
            <w:r>
              <w:rPr>
                <w:lang w:val="de-CH"/>
              </w:rPr>
              <w:t>Falsches Passwort eingeben</w:t>
            </w:r>
          </w:p>
          <w:p w:rsidR="00D33F11" w:rsidRDefault="00D33F11" w:rsidP="00D33F11">
            <w:pPr>
              <w:pStyle w:val="TextCDB"/>
              <w:numPr>
                <w:ilvl w:val="0"/>
                <w:numId w:val="32"/>
              </w:numPr>
              <w:rPr>
                <w:lang w:val="de-CH"/>
              </w:rPr>
            </w:pPr>
            <w:r>
              <w:rPr>
                <w:lang w:val="de-CH"/>
              </w:rPr>
              <w:t>Richtiges Passwort eingeben</w:t>
            </w:r>
          </w:p>
          <w:p w:rsidR="00F33A54" w:rsidRPr="00F33A54" w:rsidRDefault="00F33A54" w:rsidP="007F5FF2">
            <w:pPr>
              <w:pStyle w:val="Textkrper"/>
            </w:pPr>
          </w:p>
        </w:tc>
        <w:tc>
          <w:tcPr>
            <w:tcW w:w="2445" w:type="dxa"/>
          </w:tcPr>
          <w:p w:rsidR="00F33A54" w:rsidRPr="00F33A54" w:rsidRDefault="00D33F11" w:rsidP="00D33F11">
            <w:pPr>
              <w:pStyle w:val="Textkrper"/>
            </w:pPr>
            <w:r>
              <w:t>Beim falschen Passwort sollte man nicht weitergeleitet werden, wenn das richtige eingegeben wird schon.</w:t>
            </w:r>
          </w:p>
        </w:tc>
      </w:tr>
      <w:tr w:rsidR="00F33A54" w:rsidTr="00F33A54">
        <w:tc>
          <w:tcPr>
            <w:tcW w:w="2444" w:type="dxa"/>
          </w:tcPr>
          <w:p w:rsidR="00F33A54" w:rsidRPr="00F33A54" w:rsidRDefault="00F33A54" w:rsidP="007F5FF2">
            <w:pPr>
              <w:pStyle w:val="Textkrper"/>
            </w:pPr>
            <w:r>
              <w:t>T-003: Script</w:t>
            </w:r>
          </w:p>
        </w:tc>
        <w:tc>
          <w:tcPr>
            <w:tcW w:w="2444" w:type="dxa"/>
          </w:tcPr>
          <w:p w:rsidR="00F33A54" w:rsidRPr="00F33A54" w:rsidRDefault="00D33F11" w:rsidP="007F5FF2">
            <w:pPr>
              <w:pStyle w:val="Textkrper"/>
            </w:pPr>
            <w:r>
              <w:t>Webseite aufrufen</w:t>
            </w:r>
          </w:p>
        </w:tc>
        <w:tc>
          <w:tcPr>
            <w:tcW w:w="2444" w:type="dxa"/>
          </w:tcPr>
          <w:p w:rsidR="00D33F11" w:rsidRDefault="00D33F11" w:rsidP="00D33F11">
            <w:pPr>
              <w:pStyle w:val="TextCDB"/>
              <w:numPr>
                <w:ilvl w:val="0"/>
                <w:numId w:val="33"/>
              </w:numPr>
              <w:rPr>
                <w:lang w:val="de-CH"/>
              </w:rPr>
            </w:pPr>
            <w:r>
              <w:rPr>
                <w:lang w:val="de-CH"/>
              </w:rPr>
              <w:t>Scripts ausführen</w:t>
            </w:r>
          </w:p>
          <w:p w:rsidR="00D33F11" w:rsidRDefault="00D33F11" w:rsidP="00D33F11">
            <w:pPr>
              <w:pStyle w:val="TextCDB"/>
              <w:numPr>
                <w:ilvl w:val="0"/>
                <w:numId w:val="33"/>
              </w:numPr>
              <w:rPr>
                <w:lang w:val="de-CH"/>
              </w:rPr>
            </w:pPr>
            <w:r>
              <w:rPr>
                <w:lang w:val="de-CH"/>
              </w:rPr>
              <w:lastRenderedPageBreak/>
              <w:t>Bestimmen in welchem Intervall der Zweite Durchlauf gestartet wird</w:t>
            </w:r>
          </w:p>
          <w:p w:rsidR="00F33A54" w:rsidRPr="00D33F11" w:rsidRDefault="00D33F11" w:rsidP="007F5FF2">
            <w:pPr>
              <w:pStyle w:val="TextCDB"/>
              <w:numPr>
                <w:ilvl w:val="0"/>
                <w:numId w:val="33"/>
              </w:numPr>
              <w:rPr>
                <w:lang w:val="de-CH"/>
              </w:rPr>
            </w:pPr>
            <w:r>
              <w:rPr>
                <w:lang w:val="de-CH"/>
              </w:rPr>
              <w:t>Vor dem zweiten Durchlauf eine Veränderung am Netzwerk durchführen</w:t>
            </w:r>
          </w:p>
        </w:tc>
        <w:tc>
          <w:tcPr>
            <w:tcW w:w="2445" w:type="dxa"/>
          </w:tcPr>
          <w:p w:rsidR="00F33A54" w:rsidRPr="00F33A54" w:rsidRDefault="00D33F11" w:rsidP="007F5FF2">
            <w:pPr>
              <w:pStyle w:val="Textkrper"/>
            </w:pPr>
            <w:r>
              <w:lastRenderedPageBreak/>
              <w:t xml:space="preserve">Eine Fehlermeldung dies bestätig das die </w:t>
            </w:r>
            <w:r>
              <w:lastRenderedPageBreak/>
              <w:t>zwei Scripts zusammen verglichen werden.</w:t>
            </w:r>
          </w:p>
        </w:tc>
      </w:tr>
    </w:tbl>
    <w:p w:rsidR="00F33A54" w:rsidRDefault="00F33A54" w:rsidP="007F5FF2">
      <w:pPr>
        <w:pStyle w:val="Textkrper"/>
        <w:rPr>
          <w:b/>
        </w:rPr>
      </w:pPr>
    </w:p>
    <w:p w:rsidR="00F33A54" w:rsidRPr="007F5FF2" w:rsidRDefault="00F33A54" w:rsidP="007F5FF2">
      <w:pPr>
        <w:pStyle w:val="Textkrper"/>
      </w:pPr>
    </w:p>
    <w:p w:rsidR="00CF20EE" w:rsidRDefault="00CF20EE" w:rsidP="00CF20EE">
      <w:pPr>
        <w:pStyle w:val="berschrift3"/>
        <w:numPr>
          <w:ilvl w:val="2"/>
          <w:numId w:val="19"/>
        </w:numPr>
        <w:tabs>
          <w:tab w:val="num" w:pos="720"/>
          <w:tab w:val="left" w:pos="850"/>
        </w:tabs>
        <w:ind w:left="720" w:hanging="720"/>
      </w:pPr>
      <w:bookmarkStart w:id="52" w:name="_Toc217803065"/>
      <w:bookmarkStart w:id="53" w:name="_Toc531077050"/>
      <w:r>
        <w:t>Testkriterien</w:t>
      </w:r>
      <w:bookmarkEnd w:id="52"/>
      <w:bookmarkEnd w:id="53"/>
    </w:p>
    <w:p w:rsidR="00020C0D" w:rsidRDefault="00020C0D" w:rsidP="00020C0D"/>
    <w:p w:rsidR="00020C0D" w:rsidRDefault="00020C0D" w:rsidP="00020C0D">
      <w:pPr>
        <w:pStyle w:val="Textkrper"/>
        <w:rPr>
          <w:color w:val="000000" w:themeColor="text1"/>
        </w:rPr>
      </w:pPr>
      <w:r>
        <w:t>Abdeckungsgrad:</w:t>
      </w:r>
      <w:r>
        <w:br/>
      </w:r>
      <w:r>
        <w:rPr>
          <w:color w:val="000000" w:themeColor="text1"/>
        </w:rPr>
        <w:t xml:space="preserve">Da die Appliance schlussendlich </w:t>
      </w:r>
      <w:proofErr w:type="gramStart"/>
      <w:r>
        <w:rPr>
          <w:color w:val="000000" w:themeColor="text1"/>
        </w:rPr>
        <w:t>Automatisch</w:t>
      </w:r>
      <w:proofErr w:type="gramEnd"/>
      <w:r>
        <w:rPr>
          <w:color w:val="000000" w:themeColor="text1"/>
        </w:rPr>
        <w:t xml:space="preserve"> und selbständig laufen muss, wurde so breit wie möglich getestet um Fehler zu vermeiden.</w:t>
      </w:r>
    </w:p>
    <w:p w:rsidR="00020C0D" w:rsidRDefault="00020C0D" w:rsidP="00020C0D">
      <w:pPr>
        <w:pStyle w:val="Textkrper"/>
        <w:rPr>
          <w:color w:val="000000" w:themeColor="text1"/>
        </w:rPr>
      </w:pPr>
      <w:r>
        <w:t>Checklisten:</w:t>
      </w:r>
      <w:r>
        <w:br/>
      </w:r>
      <w:r>
        <w:rPr>
          <w:color w:val="000000" w:themeColor="text1"/>
        </w:rPr>
        <w:t>Die Checklisten sind im Kapitel 4.3 zu finden.</w:t>
      </w:r>
    </w:p>
    <w:p w:rsidR="00020C0D" w:rsidRDefault="00020C0D" w:rsidP="00020C0D">
      <w:pPr>
        <w:pStyle w:val="Textkrper"/>
        <w:rPr>
          <w:color w:val="000000" w:themeColor="text1"/>
        </w:rPr>
      </w:pPr>
      <w:r>
        <w:t>Ende-Kriterien:</w:t>
      </w:r>
      <w:r>
        <w:br/>
      </w:r>
      <w:r>
        <w:rPr>
          <w:color w:val="000000" w:themeColor="text1"/>
        </w:rPr>
        <w:t>Ebenfalls unter Kapitel 4.3 zu finden.</w:t>
      </w:r>
    </w:p>
    <w:p w:rsidR="00CF20EE" w:rsidRDefault="00CF20EE" w:rsidP="00CF20EE">
      <w:pPr>
        <w:pStyle w:val="Textkrper"/>
      </w:pPr>
    </w:p>
    <w:p w:rsidR="00D64C6D" w:rsidRDefault="00CF20EE" w:rsidP="00D64C6D">
      <w:pPr>
        <w:pStyle w:val="berschrift3"/>
        <w:numPr>
          <w:ilvl w:val="2"/>
          <w:numId w:val="19"/>
        </w:numPr>
        <w:tabs>
          <w:tab w:val="num" w:pos="720"/>
          <w:tab w:val="left" w:pos="850"/>
        </w:tabs>
        <w:ind w:left="720" w:hanging="720"/>
      </w:pPr>
      <w:bookmarkStart w:id="54" w:name="_Toc217803066"/>
      <w:bookmarkStart w:id="55" w:name="_Toc531077051"/>
      <w:r>
        <w:t>Testfälle</w:t>
      </w:r>
      <w:bookmarkEnd w:id="54"/>
      <w:bookmarkEnd w:id="55"/>
    </w:p>
    <w:p w:rsidR="00D64C6D" w:rsidRPr="00D64C6D" w:rsidRDefault="00D64C6D" w:rsidP="00D64C6D"/>
    <w:p w:rsidR="00D64C6D" w:rsidRDefault="00D64C6D" w:rsidP="00D64C6D">
      <w:pPr>
        <w:pStyle w:val="Listenabsatz"/>
        <w:numPr>
          <w:ilvl w:val="0"/>
          <w:numId w:val="37"/>
        </w:numPr>
      </w:pPr>
      <w:r>
        <w:t>Zu testen sind: Ob das Script das Netzwerk scannt, Ob das Script die Daten in die Datenbank schreibt, Ob die Website die Daten auslesen kann.</w:t>
      </w:r>
    </w:p>
    <w:p w:rsidR="00D64C6D" w:rsidRDefault="00D64C6D" w:rsidP="00D64C6D">
      <w:pPr>
        <w:pStyle w:val="Textkrper"/>
        <w:numPr>
          <w:ilvl w:val="0"/>
          <w:numId w:val="38"/>
        </w:numPr>
        <w:tabs>
          <w:tab w:val="left" w:pos="707"/>
        </w:tabs>
        <w:spacing w:after="0"/>
      </w:pPr>
      <w:r>
        <w:t>Um die Website zu testen muss eine DB mit Testdaten erstellt werden. Das Script zu testen sollte es fertig sein (man kann auch nur die einzelnen kleinen Funktionen des Scrips testen, wenn diese bereits geschrieben wurden) und es sollten Geräte im Netzwerk sein.</w:t>
      </w:r>
    </w:p>
    <w:p w:rsidR="00D64C6D" w:rsidRDefault="00D64C6D" w:rsidP="00D64C6D">
      <w:pPr>
        <w:pStyle w:val="Textkrper"/>
        <w:numPr>
          <w:ilvl w:val="0"/>
          <w:numId w:val="38"/>
        </w:numPr>
        <w:tabs>
          <w:tab w:val="left" w:pos="707"/>
        </w:tabs>
        <w:spacing w:after="0"/>
      </w:pPr>
      <w:r>
        <w:t xml:space="preserve">Auf der Website kann gibt es einen </w:t>
      </w:r>
      <w:proofErr w:type="gramStart"/>
      <w:r>
        <w:t>Button</w:t>
      </w:r>
      <w:proofErr w:type="gramEnd"/>
      <w:r>
        <w:t xml:space="preserve"> der das Script ausführt, wenn nach dem betätigen dieses Buttons Clients aufgeführt werden ist der Test erfolgreich</w:t>
      </w:r>
    </w:p>
    <w:p w:rsidR="00D64C6D" w:rsidRPr="00F25747" w:rsidRDefault="00D64C6D" w:rsidP="00D64C6D">
      <w:pPr>
        <w:pStyle w:val="Textkrper"/>
        <w:numPr>
          <w:ilvl w:val="0"/>
          <w:numId w:val="38"/>
        </w:numPr>
        <w:tabs>
          <w:tab w:val="left" w:pos="707"/>
        </w:tabs>
        <w:spacing w:after="0"/>
        <w:rPr>
          <w:lang w:val="en-GB"/>
        </w:rPr>
      </w:pPr>
      <w:r w:rsidRPr="00F25747">
        <w:rPr>
          <w:lang w:val="en-GB"/>
        </w:rPr>
        <w:t xml:space="preserve">Clients (ID, IP, Hostname, </w:t>
      </w:r>
      <w:proofErr w:type="spellStart"/>
      <w:r w:rsidRPr="00F25747">
        <w:rPr>
          <w:lang w:val="en-GB"/>
        </w:rPr>
        <w:t>Devicetype</w:t>
      </w:r>
      <w:proofErr w:type="spellEnd"/>
      <w:r w:rsidRPr="00F25747">
        <w:rPr>
          <w:lang w:val="en-GB"/>
        </w:rPr>
        <w:t xml:space="preserve">, DNS, DHCP, Query), DHCP (Name, IP) und </w:t>
      </w:r>
      <w:proofErr w:type="gramStart"/>
      <w:r w:rsidRPr="00F25747">
        <w:rPr>
          <w:lang w:val="en-GB"/>
        </w:rPr>
        <w:t>DNS(</w:t>
      </w:r>
      <w:proofErr w:type="gramEnd"/>
      <w:r w:rsidRPr="00F25747">
        <w:rPr>
          <w:lang w:val="en-GB"/>
        </w:rPr>
        <w:t>Name, IP, ON/OFF)</w:t>
      </w:r>
    </w:p>
    <w:p w:rsidR="00CF20EE" w:rsidRPr="00F25747" w:rsidRDefault="00CF20EE" w:rsidP="00CF20EE">
      <w:pPr>
        <w:pStyle w:val="Textkrper"/>
        <w:rPr>
          <w:sz w:val="22"/>
          <w:lang w:val="en-GB"/>
        </w:rPr>
      </w:pPr>
    </w:p>
    <w:p w:rsidR="00CF20EE" w:rsidRPr="00F25747" w:rsidRDefault="00CF20EE" w:rsidP="00CF20EE">
      <w:pPr>
        <w:rPr>
          <w:lang w:val="en-GB"/>
        </w:rPr>
      </w:pPr>
    </w:p>
    <w:p w:rsidR="00CF20EE" w:rsidRDefault="00CF20EE" w:rsidP="00CF20EE">
      <w:pPr>
        <w:pStyle w:val="berschrift2"/>
        <w:numPr>
          <w:ilvl w:val="1"/>
          <w:numId w:val="19"/>
        </w:numPr>
        <w:tabs>
          <w:tab w:val="num" w:pos="576"/>
          <w:tab w:val="left" w:pos="850"/>
        </w:tabs>
        <w:ind w:left="576" w:hanging="576"/>
      </w:pPr>
      <w:bookmarkStart w:id="56" w:name="_Toc217803067"/>
      <w:bookmarkStart w:id="57" w:name="_Toc531077052"/>
      <w:r>
        <w:t>Testprozedur</w:t>
      </w:r>
      <w:bookmarkEnd w:id="56"/>
      <w:bookmarkEnd w:id="57"/>
    </w:p>
    <w:p w:rsidR="00CF20EE" w:rsidRDefault="00CF20EE" w:rsidP="00CF20EE">
      <w:pPr>
        <w:pStyle w:val="berschrift3"/>
        <w:numPr>
          <w:ilvl w:val="2"/>
          <w:numId w:val="19"/>
        </w:numPr>
        <w:tabs>
          <w:tab w:val="num" w:pos="720"/>
          <w:tab w:val="left" w:pos="850"/>
        </w:tabs>
        <w:ind w:left="720" w:hanging="720"/>
      </w:pPr>
      <w:bookmarkStart w:id="58" w:name="_Toc217803068"/>
      <w:bookmarkStart w:id="59" w:name="_Toc531077053"/>
      <w:r>
        <w:t>Vorbereitung</w:t>
      </w:r>
      <w:bookmarkEnd w:id="58"/>
      <w:bookmarkEnd w:id="59"/>
      <w:r w:rsidR="00F20FE5">
        <w:t xml:space="preserve"> und Voraussetzungen</w:t>
      </w:r>
    </w:p>
    <w:p w:rsidR="00F20FE5" w:rsidRPr="00F20FE5" w:rsidRDefault="00F20FE5" w:rsidP="00F20FE5">
      <w:r>
        <w:t>Die Grundvoraussetzung ist ein Linux Betriebssystem</w:t>
      </w:r>
    </w:p>
    <w:p w:rsidR="00D64C6D" w:rsidRDefault="00D64C6D" w:rsidP="00D64C6D">
      <w:pPr>
        <w:rPr>
          <w:b/>
        </w:rPr>
      </w:pPr>
      <w:r>
        <w:rPr>
          <w:b/>
        </w:rPr>
        <w:t>Script</w:t>
      </w:r>
    </w:p>
    <w:p w:rsidR="00D64C6D" w:rsidRDefault="00D64C6D" w:rsidP="00D64C6D">
      <w:pPr>
        <w:pStyle w:val="Textkrper"/>
        <w:numPr>
          <w:ilvl w:val="0"/>
          <w:numId w:val="37"/>
        </w:numPr>
      </w:pPr>
      <w:r>
        <w:t xml:space="preserve">Die einzelnen </w:t>
      </w:r>
      <w:proofErr w:type="spellStart"/>
      <w:r>
        <w:t>Scriptteile</w:t>
      </w:r>
      <w:proofErr w:type="spellEnd"/>
      <w:r>
        <w:t xml:space="preserve"> müssen fertig sein.</w:t>
      </w:r>
    </w:p>
    <w:p w:rsidR="00D64C6D" w:rsidRDefault="00D64C6D" w:rsidP="00D64C6D">
      <w:pPr>
        <w:pStyle w:val="Textkrper"/>
        <w:numPr>
          <w:ilvl w:val="0"/>
          <w:numId w:val="37"/>
        </w:numPr>
      </w:pPr>
      <w:r>
        <w:t>Es müssen Geräte mit dem Netzwerk verbunden sein.</w:t>
      </w:r>
    </w:p>
    <w:p w:rsidR="00D64C6D" w:rsidRDefault="00D64C6D" w:rsidP="00D64C6D">
      <w:pPr>
        <w:pStyle w:val="Textkrper"/>
        <w:numPr>
          <w:ilvl w:val="0"/>
          <w:numId w:val="37"/>
        </w:numPr>
      </w:pPr>
      <w:r>
        <w:t xml:space="preserve">Eine DB sollte erstellt </w:t>
      </w:r>
      <w:proofErr w:type="gramStart"/>
      <w:r>
        <w:t>sein</w:t>
      </w:r>
      <w:proofErr w:type="gramEnd"/>
      <w:r>
        <w:t xml:space="preserve"> um zu testen ob das Script hineinschreibt.</w:t>
      </w:r>
    </w:p>
    <w:p w:rsidR="00D64C6D" w:rsidRDefault="00D64C6D" w:rsidP="00D64C6D">
      <w:pPr>
        <w:pStyle w:val="Textkrper"/>
        <w:rPr>
          <w:b/>
        </w:rPr>
      </w:pPr>
      <w:r>
        <w:rPr>
          <w:b/>
        </w:rPr>
        <w:t>Website</w:t>
      </w:r>
    </w:p>
    <w:p w:rsidR="00D64C6D" w:rsidRDefault="00D64C6D" w:rsidP="00D64C6D">
      <w:pPr>
        <w:pStyle w:val="Textkrper"/>
        <w:numPr>
          <w:ilvl w:val="0"/>
          <w:numId w:val="39"/>
        </w:numPr>
      </w:pPr>
      <w:r>
        <w:t xml:space="preserve">Eine DB mit Testdaten sollte erstellt </w:t>
      </w:r>
      <w:proofErr w:type="gramStart"/>
      <w:r>
        <w:t>sein</w:t>
      </w:r>
      <w:proofErr w:type="gramEnd"/>
      <w:r>
        <w:t xml:space="preserve"> um zu testen ob das PHP die Daten ausliest.</w:t>
      </w:r>
    </w:p>
    <w:p w:rsidR="00D64C6D" w:rsidRDefault="00D64C6D" w:rsidP="00D64C6D">
      <w:pPr>
        <w:pStyle w:val="Textkrper"/>
        <w:rPr>
          <w:b/>
        </w:rPr>
      </w:pPr>
      <w:r>
        <w:rPr>
          <w:b/>
        </w:rPr>
        <w:t>Appliance</w:t>
      </w:r>
    </w:p>
    <w:p w:rsidR="00D64C6D" w:rsidRDefault="00D64C6D" w:rsidP="00D64C6D">
      <w:pPr>
        <w:pStyle w:val="Textkrper"/>
        <w:numPr>
          <w:ilvl w:val="0"/>
          <w:numId w:val="39"/>
        </w:numPr>
        <w:rPr>
          <w:b/>
        </w:rPr>
      </w:pPr>
      <w:r>
        <w:t>Und die Appliance zu testen sollte das Script und die Website fertig sein.</w:t>
      </w:r>
    </w:p>
    <w:p w:rsidR="00D64C6D" w:rsidRPr="00D64C6D" w:rsidRDefault="00D64C6D" w:rsidP="00D64C6D"/>
    <w:p w:rsidR="00CF20EE" w:rsidRDefault="00CF20EE" w:rsidP="00F20FE5">
      <w:r>
        <w:t>Konfiguration:</w:t>
      </w:r>
      <w:r w:rsidR="00252569">
        <w:br/>
      </w:r>
    </w:p>
    <w:p w:rsidR="00CF20EE" w:rsidRDefault="00CF20EE" w:rsidP="00CF20EE">
      <w:pPr>
        <w:pStyle w:val="berschrift3"/>
        <w:numPr>
          <w:ilvl w:val="2"/>
          <w:numId w:val="19"/>
        </w:numPr>
        <w:tabs>
          <w:tab w:val="num" w:pos="720"/>
          <w:tab w:val="left" w:pos="850"/>
        </w:tabs>
        <w:ind w:left="720" w:hanging="720"/>
      </w:pPr>
      <w:bookmarkStart w:id="60" w:name="_Toc217803069"/>
      <w:bookmarkStart w:id="61" w:name="_Toc531077054"/>
      <w:r>
        <w:t>Durchführung</w:t>
      </w:r>
      <w:bookmarkEnd w:id="60"/>
      <w:bookmarkEnd w:id="61"/>
    </w:p>
    <w:p w:rsidR="00F20FE5" w:rsidRDefault="00F20FE5" w:rsidP="00F20FE5">
      <w:r>
        <w:t xml:space="preserve">Beim Script müssen die Verschiedenen </w:t>
      </w:r>
      <w:proofErr w:type="spellStart"/>
      <w:r>
        <w:t>Scriptteile</w:t>
      </w:r>
      <w:proofErr w:type="spellEnd"/>
      <w:r>
        <w:t xml:space="preserve"> ausgeführt werden</w:t>
      </w:r>
    </w:p>
    <w:p w:rsidR="00F20FE5" w:rsidRDefault="00F20FE5" w:rsidP="00F20FE5"/>
    <w:p w:rsidR="00F20FE5" w:rsidRDefault="00F20FE5" w:rsidP="00F20FE5">
      <w:r>
        <w:t>Bei der Website muss Die Website geöffnet werden und der Scanbutton gedrückt erden und schon sollten die Geräte angezeigt werden</w:t>
      </w:r>
    </w:p>
    <w:p w:rsidR="00F20FE5" w:rsidRPr="00F20FE5" w:rsidRDefault="00F20FE5" w:rsidP="00F20FE5"/>
    <w:p w:rsidR="00CF20EE" w:rsidRDefault="00CF20EE" w:rsidP="00CF20EE">
      <w:pPr>
        <w:pStyle w:val="berschrift3"/>
        <w:numPr>
          <w:ilvl w:val="2"/>
          <w:numId w:val="19"/>
        </w:numPr>
        <w:tabs>
          <w:tab w:val="num" w:pos="720"/>
          <w:tab w:val="left" w:pos="850"/>
        </w:tabs>
        <w:ind w:left="720" w:hanging="720"/>
      </w:pPr>
      <w:bookmarkStart w:id="62" w:name="_Toc217803070"/>
      <w:bookmarkStart w:id="63" w:name="_Toc531077055"/>
      <w:r>
        <w:t>Nachbearbeitung</w:t>
      </w:r>
      <w:bookmarkEnd w:id="62"/>
      <w:bookmarkEnd w:id="63"/>
    </w:p>
    <w:p w:rsidR="00CF20EE" w:rsidRPr="00F20FE5" w:rsidRDefault="00F20FE5" w:rsidP="00F20FE5">
      <w:pPr>
        <w:rPr>
          <w:rStyle w:val="Hervorhebung"/>
          <w:i w:val="0"/>
        </w:rPr>
      </w:pPr>
      <w:r>
        <w:rPr>
          <w:rStyle w:val="Hervorhebung"/>
          <w:i w:val="0"/>
        </w:rPr>
        <w:t>Die Testdaten wurden automatisch beim ausführen in der Datenbank gespeichert.</w:t>
      </w:r>
    </w:p>
    <w:p w:rsidR="00CF20EE" w:rsidRDefault="00CF20EE" w:rsidP="00CF20EE"/>
    <w:p w:rsidR="00CF20EE" w:rsidRDefault="00CF20EE" w:rsidP="00CF20EE"/>
    <w:p w:rsidR="00CF20EE" w:rsidRDefault="00CF20EE" w:rsidP="00CF20EE">
      <w:pPr>
        <w:pStyle w:val="berschrift2"/>
        <w:numPr>
          <w:ilvl w:val="1"/>
          <w:numId w:val="19"/>
        </w:numPr>
        <w:tabs>
          <w:tab w:val="num" w:pos="576"/>
          <w:tab w:val="left" w:pos="850"/>
        </w:tabs>
        <w:ind w:left="576" w:hanging="576"/>
      </w:pPr>
      <w:bookmarkStart w:id="64" w:name="_Toc217803071"/>
      <w:bookmarkStart w:id="65" w:name="_Toc531077056"/>
      <w:r>
        <w:t>Testprotokoll</w:t>
      </w:r>
      <w:bookmarkEnd w:id="64"/>
      <w:bookmarkEnd w:id="65"/>
    </w:p>
    <w:p w:rsidR="00FA2953" w:rsidRDefault="00FA2953" w:rsidP="00FA2953">
      <w:bookmarkStart w:id="66" w:name="_Toc410722971"/>
      <w:bookmarkStart w:id="67" w:name="_Toc378079220"/>
      <w:bookmarkStart w:id="68" w:name="_Toc410742004"/>
      <w:bookmarkStart w:id="69" w:name="_Toc531077060"/>
    </w:p>
    <w:p w:rsidR="00FA2953" w:rsidRDefault="00FA2953" w:rsidP="00FA2953">
      <w:pPr>
        <w:pStyle w:val="berschrift3"/>
        <w:numPr>
          <w:ilvl w:val="2"/>
          <w:numId w:val="19"/>
        </w:numPr>
        <w:tabs>
          <w:tab w:val="num" w:pos="720"/>
          <w:tab w:val="left" w:pos="850"/>
        </w:tabs>
        <w:ind w:left="720" w:hanging="720"/>
      </w:pPr>
      <w:bookmarkStart w:id="70" w:name="_Toc410826902"/>
      <w:bookmarkStart w:id="71" w:name="_Toc217803072"/>
      <w:r>
        <w:t>Testobjekt</w:t>
      </w:r>
      <w:bookmarkEnd w:id="70"/>
      <w:bookmarkEnd w:id="71"/>
    </w:p>
    <w:tbl>
      <w:tblPr>
        <w:tblStyle w:val="Gitternetztabelle5dunkelAkzent1"/>
        <w:tblW w:w="0" w:type="auto"/>
        <w:tblLayout w:type="fixed"/>
        <w:tblLook w:val="04A0" w:firstRow="1" w:lastRow="0" w:firstColumn="1" w:lastColumn="0" w:noHBand="0" w:noVBand="1"/>
      </w:tblPr>
      <w:tblGrid>
        <w:gridCol w:w="3227"/>
        <w:gridCol w:w="1311"/>
        <w:gridCol w:w="4784"/>
      </w:tblGrid>
      <w:tr w:rsidR="00FA2953" w:rsidTr="00FA29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Borders>
              <w:bottom w:val="single" w:sz="4" w:space="0" w:color="FFFFFF" w:themeColor="background1"/>
            </w:tcBorders>
            <w:hideMark/>
          </w:tcPr>
          <w:p w:rsidR="00FA2953" w:rsidRDefault="00FA2953">
            <w:pPr>
              <w:pStyle w:val="TextCDB"/>
              <w:rPr>
                <w:lang w:val="de-CH"/>
              </w:rPr>
            </w:pPr>
            <w:r>
              <w:rPr>
                <w:lang w:val="de-CH"/>
              </w:rPr>
              <w:t>ID / Bezeichnung</w:t>
            </w:r>
          </w:p>
        </w:tc>
        <w:tc>
          <w:tcPr>
            <w:tcW w:w="1311" w:type="dxa"/>
            <w:tcBorders>
              <w:bottom w:val="single" w:sz="4" w:space="0" w:color="FFFFFF" w:themeColor="background1"/>
            </w:tcBorders>
            <w:hideMark/>
          </w:tcPr>
          <w:p w:rsidR="00FA2953" w:rsidRDefault="00FA2953">
            <w:pPr>
              <w:pStyle w:val="TextCDB"/>
              <w:cnfStyle w:val="100000000000" w:firstRow="1" w:lastRow="0" w:firstColumn="0" w:lastColumn="0" w:oddVBand="0" w:evenVBand="0" w:oddHBand="0" w:evenHBand="0" w:firstRowFirstColumn="0" w:firstRowLastColumn="0" w:lastRowFirstColumn="0" w:lastRowLastColumn="0"/>
              <w:rPr>
                <w:i/>
                <w:lang w:val="de-CH"/>
              </w:rPr>
            </w:pPr>
            <w:r>
              <w:rPr>
                <w:i/>
                <w:lang w:val="de-CH"/>
              </w:rPr>
              <w:t>T-001</w:t>
            </w:r>
          </w:p>
        </w:tc>
        <w:tc>
          <w:tcPr>
            <w:tcW w:w="4784" w:type="dxa"/>
            <w:tcBorders>
              <w:bottom w:val="single" w:sz="4" w:space="0" w:color="FFFFFF" w:themeColor="background1"/>
            </w:tcBorders>
            <w:hideMark/>
          </w:tcPr>
          <w:p w:rsidR="00FA2953" w:rsidRDefault="00FA2953">
            <w:pPr>
              <w:pStyle w:val="TextCDB"/>
              <w:cnfStyle w:val="100000000000" w:firstRow="1" w:lastRow="0" w:firstColumn="0" w:lastColumn="0" w:oddVBand="0" w:evenVBand="0" w:oddHBand="0" w:evenHBand="0" w:firstRowFirstColumn="0" w:firstRowLastColumn="0" w:lastRowFirstColumn="0" w:lastRowLastColumn="0"/>
              <w:rPr>
                <w:lang w:val="de-CH"/>
              </w:rPr>
            </w:pPr>
            <w:proofErr w:type="spellStart"/>
            <w:r>
              <w:rPr>
                <w:lang w:val="de-CH"/>
              </w:rPr>
              <w:t>Cron</w:t>
            </w:r>
            <w:proofErr w:type="spellEnd"/>
            <w:r>
              <w:rPr>
                <w:lang w:val="de-CH"/>
              </w:rPr>
              <w:t>-Job</w:t>
            </w:r>
          </w:p>
        </w:tc>
      </w:tr>
      <w:tr w:rsidR="00FA2953" w:rsidTr="00FA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Borders>
              <w:top w:val="single" w:sz="4" w:space="0" w:color="FFFFFF" w:themeColor="background1"/>
              <w:bottom w:val="single" w:sz="4" w:space="0" w:color="FFFFFF" w:themeColor="background1"/>
              <w:right w:val="single" w:sz="4" w:space="0" w:color="FFFFFF" w:themeColor="background1"/>
            </w:tcBorders>
            <w:hideMark/>
          </w:tcPr>
          <w:p w:rsidR="00FA2953" w:rsidRDefault="00FA2953">
            <w:pPr>
              <w:pStyle w:val="TextCDB"/>
              <w:rPr>
                <w:lang w:val="de-CH"/>
              </w:rPr>
            </w:pPr>
            <w:r>
              <w:rPr>
                <w:lang w:val="de-CH"/>
              </w:rPr>
              <w:t>Beschreibung</w:t>
            </w:r>
          </w:p>
        </w:tc>
        <w:tc>
          <w:tcPr>
            <w:tcW w:w="609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FA2953" w:rsidRDefault="00FA2953">
            <w:pPr>
              <w:pStyle w:val="TextCDB"/>
              <w:cnfStyle w:val="000000100000" w:firstRow="0" w:lastRow="0" w:firstColumn="0" w:lastColumn="0" w:oddVBand="0" w:evenVBand="0" w:oddHBand="1" w:evenHBand="0" w:firstRowFirstColumn="0" w:firstRowLastColumn="0" w:lastRowFirstColumn="0" w:lastRowLastColumn="0"/>
              <w:rPr>
                <w:lang w:val="de-CH"/>
              </w:rPr>
            </w:pPr>
            <w:r w:rsidRPr="00F25747">
              <w:rPr>
                <w:lang w:val="de-CH"/>
              </w:rPr>
              <w:t xml:space="preserve">Überprüfung des </w:t>
            </w:r>
            <w:proofErr w:type="spellStart"/>
            <w:r w:rsidRPr="00F25747">
              <w:rPr>
                <w:lang w:val="de-CH"/>
              </w:rPr>
              <w:t>Cron</w:t>
            </w:r>
            <w:proofErr w:type="spellEnd"/>
            <w:r w:rsidRPr="00F25747">
              <w:rPr>
                <w:lang w:val="de-CH"/>
              </w:rPr>
              <w:t xml:space="preserve">-Jobs in den </w:t>
            </w:r>
            <w:proofErr w:type="spellStart"/>
            <w:r w:rsidRPr="00F25747">
              <w:rPr>
                <w:lang w:val="de-CH"/>
              </w:rPr>
              <w:t>Cron</w:t>
            </w:r>
            <w:proofErr w:type="spellEnd"/>
            <w:r w:rsidRPr="00F25747">
              <w:rPr>
                <w:lang w:val="de-CH"/>
              </w:rPr>
              <w:t>-Einstellungen</w:t>
            </w:r>
          </w:p>
        </w:tc>
      </w:tr>
      <w:tr w:rsidR="00FA2953" w:rsidTr="00FA2953">
        <w:tc>
          <w:tcPr>
            <w:cnfStyle w:val="001000000000" w:firstRow="0" w:lastRow="0" w:firstColumn="1" w:lastColumn="0" w:oddVBand="0" w:evenVBand="0" w:oddHBand="0" w:evenHBand="0" w:firstRowFirstColumn="0" w:firstRowLastColumn="0" w:lastRowFirstColumn="0" w:lastRowLastColumn="0"/>
            <w:tcW w:w="3227" w:type="dxa"/>
            <w:tcBorders>
              <w:top w:val="single" w:sz="4" w:space="0" w:color="FFFFFF" w:themeColor="background1"/>
              <w:bottom w:val="single" w:sz="4" w:space="0" w:color="FFFFFF" w:themeColor="background1"/>
              <w:right w:val="single" w:sz="4" w:space="0" w:color="FFFFFF" w:themeColor="background1"/>
            </w:tcBorders>
            <w:hideMark/>
          </w:tcPr>
          <w:p w:rsidR="00FA2953" w:rsidRDefault="00FA2953">
            <w:pPr>
              <w:pStyle w:val="TextCDB"/>
              <w:rPr>
                <w:lang w:val="de-CH"/>
              </w:rPr>
            </w:pPr>
            <w:r>
              <w:rPr>
                <w:lang w:val="de-CH"/>
              </w:rPr>
              <w:t>Testvoraussetzung</w:t>
            </w:r>
          </w:p>
        </w:tc>
        <w:tc>
          <w:tcPr>
            <w:tcW w:w="609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FA2953" w:rsidRDefault="00FA2953">
            <w:pPr>
              <w:pStyle w:val="TextCDB"/>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w:t>
            </w:r>
            <w:proofErr w:type="spellStart"/>
            <w:r>
              <w:rPr>
                <w:lang w:val="de-CH"/>
              </w:rPr>
              <w:t>Cron</w:t>
            </w:r>
            <w:proofErr w:type="spellEnd"/>
            <w:r>
              <w:rPr>
                <w:lang w:val="de-CH"/>
              </w:rPr>
              <w:t>-Job sollte verfügbar sein.</w:t>
            </w:r>
          </w:p>
        </w:tc>
      </w:tr>
      <w:tr w:rsidR="00FA2953" w:rsidTr="00FA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Borders>
              <w:top w:val="single" w:sz="4" w:space="0" w:color="FFFFFF" w:themeColor="background1"/>
              <w:bottom w:val="single" w:sz="4" w:space="0" w:color="FFFFFF" w:themeColor="background1"/>
              <w:right w:val="single" w:sz="4" w:space="0" w:color="FFFFFF" w:themeColor="background1"/>
            </w:tcBorders>
            <w:hideMark/>
          </w:tcPr>
          <w:p w:rsidR="00FA2953" w:rsidRDefault="00FA2953">
            <w:pPr>
              <w:pStyle w:val="TextCDB"/>
              <w:rPr>
                <w:lang w:val="de-CH"/>
              </w:rPr>
            </w:pPr>
            <w:r>
              <w:rPr>
                <w:lang w:val="de-CH"/>
              </w:rPr>
              <w:t>Testschritte</w:t>
            </w:r>
          </w:p>
        </w:tc>
        <w:tc>
          <w:tcPr>
            <w:tcW w:w="609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FA2953" w:rsidRDefault="00FA2953" w:rsidP="00FA2953">
            <w:pPr>
              <w:pStyle w:val="TextCDB"/>
              <w:numPr>
                <w:ilvl w:val="0"/>
                <w:numId w:val="31"/>
              </w:numPr>
              <w:cnfStyle w:val="000000100000" w:firstRow="0" w:lastRow="0" w:firstColumn="0" w:lastColumn="0" w:oddVBand="0" w:evenVBand="0" w:oddHBand="1" w:evenHBand="0" w:firstRowFirstColumn="0" w:firstRowLastColumn="0" w:lastRowFirstColumn="0" w:lastRowLastColumn="0"/>
              <w:rPr>
                <w:lang w:val="fr-CH"/>
              </w:rPr>
            </w:pPr>
            <w:proofErr w:type="spellStart"/>
            <w:r>
              <w:rPr>
                <w:lang w:val="fr-CH"/>
              </w:rPr>
              <w:t>Sudo</w:t>
            </w:r>
            <w:proofErr w:type="spellEnd"/>
            <w:r>
              <w:rPr>
                <w:lang w:val="fr-CH"/>
              </w:rPr>
              <w:t xml:space="preserve"> </w:t>
            </w:r>
            <w:proofErr w:type="spellStart"/>
            <w:r>
              <w:rPr>
                <w:lang w:val="fr-CH"/>
              </w:rPr>
              <w:t>nsaconf</w:t>
            </w:r>
            <w:proofErr w:type="spellEnd"/>
            <w:r>
              <w:rPr>
                <w:lang w:val="fr-CH"/>
              </w:rPr>
              <w:t xml:space="preserve"> </w:t>
            </w:r>
            <w:proofErr w:type="spellStart"/>
            <w:r>
              <w:rPr>
                <w:lang w:val="fr-CH"/>
              </w:rPr>
              <w:t>ausgeführt</w:t>
            </w:r>
            <w:proofErr w:type="spellEnd"/>
          </w:p>
          <w:p w:rsidR="00FA2953" w:rsidRDefault="00FA2953" w:rsidP="00FA2953">
            <w:pPr>
              <w:pStyle w:val="TextCDB"/>
              <w:numPr>
                <w:ilvl w:val="0"/>
                <w:numId w:val="31"/>
              </w:numPr>
              <w:cnfStyle w:val="000000100000" w:firstRow="0" w:lastRow="0" w:firstColumn="0" w:lastColumn="0" w:oddVBand="0" w:evenVBand="0" w:oddHBand="1" w:evenHBand="0" w:firstRowFirstColumn="0" w:firstRowLastColumn="0" w:lastRowFirstColumn="0" w:lastRowLastColumn="0"/>
              <w:rPr>
                <w:lang w:val="fr-CH"/>
              </w:rPr>
            </w:pPr>
            <w:proofErr w:type="gramStart"/>
            <w:r>
              <w:rPr>
                <w:lang w:val="fr-CH"/>
              </w:rPr>
              <w:t>cat</w:t>
            </w:r>
            <w:proofErr w:type="gramEnd"/>
            <w:r>
              <w:rPr>
                <w:lang w:val="fr-CH"/>
              </w:rPr>
              <w:t xml:space="preserve"> /</w:t>
            </w:r>
            <w:proofErr w:type="spellStart"/>
            <w:r>
              <w:rPr>
                <w:lang w:val="fr-CH"/>
              </w:rPr>
              <w:t>etc</w:t>
            </w:r>
            <w:proofErr w:type="spellEnd"/>
            <w:r>
              <w:rPr>
                <w:lang w:val="fr-CH"/>
              </w:rPr>
              <w:t>/</w:t>
            </w:r>
            <w:proofErr w:type="spellStart"/>
            <w:r>
              <w:rPr>
                <w:lang w:val="fr-CH"/>
              </w:rPr>
              <w:t>crontab</w:t>
            </w:r>
            <w:proofErr w:type="spellEnd"/>
            <w:r>
              <w:rPr>
                <w:lang w:val="fr-CH"/>
              </w:rPr>
              <w:t xml:space="preserve"> */5 * * * * root python3 /etc/NSA/script/controller.py</w:t>
            </w:r>
          </w:p>
          <w:p w:rsidR="00FA2953" w:rsidRDefault="00FA2953" w:rsidP="00FA2953">
            <w:pPr>
              <w:pStyle w:val="TextCDB"/>
              <w:numPr>
                <w:ilvl w:val="0"/>
                <w:numId w:val="31"/>
              </w:num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tail</w:t>
            </w:r>
            <w:proofErr w:type="spellEnd"/>
            <w:r>
              <w:rPr>
                <w:lang w:val="de-CH"/>
              </w:rPr>
              <w:t xml:space="preserve"> –f /</w:t>
            </w:r>
            <w:proofErr w:type="spellStart"/>
            <w:r>
              <w:rPr>
                <w:lang w:val="de-CH"/>
              </w:rPr>
              <w:t>var</w:t>
            </w:r>
            <w:proofErr w:type="spellEnd"/>
            <w:r>
              <w:rPr>
                <w:lang w:val="de-CH"/>
              </w:rPr>
              <w:t>/log/</w:t>
            </w:r>
            <w:proofErr w:type="spellStart"/>
            <w:r>
              <w:rPr>
                <w:lang w:val="de-CH"/>
              </w:rPr>
              <w:t>syslog</w:t>
            </w:r>
            <w:proofErr w:type="spellEnd"/>
            <w:r>
              <w:rPr>
                <w:lang w:val="de-CH"/>
              </w:rPr>
              <w:t xml:space="preserve"> nach </w:t>
            </w:r>
            <w:proofErr w:type="spellStart"/>
            <w:r>
              <w:rPr>
                <w:lang w:val="de-CH"/>
              </w:rPr>
              <w:t>Cron</w:t>
            </w:r>
            <w:proofErr w:type="spellEnd"/>
            <w:r>
              <w:rPr>
                <w:lang w:val="de-CH"/>
              </w:rPr>
              <w:t>-Ausführungen geschaut</w:t>
            </w:r>
          </w:p>
          <w:p w:rsidR="00FA2953" w:rsidRDefault="00FA2953">
            <w:pPr>
              <w:pStyle w:val="TextCDB"/>
              <w:cnfStyle w:val="000000100000" w:firstRow="0" w:lastRow="0" w:firstColumn="0" w:lastColumn="0" w:oddVBand="0" w:evenVBand="0" w:oddHBand="1" w:evenHBand="0" w:firstRowFirstColumn="0" w:firstRowLastColumn="0" w:lastRowFirstColumn="0" w:lastRowLastColumn="0"/>
              <w:rPr>
                <w:lang w:val="de-CH"/>
              </w:rPr>
            </w:pPr>
          </w:p>
        </w:tc>
      </w:tr>
      <w:tr w:rsidR="00FA2953" w:rsidTr="00FA2953">
        <w:tc>
          <w:tcPr>
            <w:cnfStyle w:val="001000000000" w:firstRow="0" w:lastRow="0" w:firstColumn="1" w:lastColumn="0" w:oddVBand="0" w:evenVBand="0" w:oddHBand="0" w:evenHBand="0" w:firstRowFirstColumn="0" w:firstRowLastColumn="0" w:lastRowFirstColumn="0" w:lastRowLastColumn="0"/>
            <w:tcW w:w="3227" w:type="dxa"/>
            <w:tcBorders>
              <w:top w:val="single" w:sz="4" w:space="0" w:color="FFFFFF" w:themeColor="background1"/>
              <w:bottom w:val="single" w:sz="4" w:space="0" w:color="FFFFFF" w:themeColor="background1"/>
              <w:right w:val="single" w:sz="4" w:space="0" w:color="FFFFFF" w:themeColor="background1"/>
            </w:tcBorders>
            <w:hideMark/>
          </w:tcPr>
          <w:p w:rsidR="00FA2953" w:rsidRDefault="00FA2953">
            <w:pPr>
              <w:pStyle w:val="TextCDB"/>
              <w:rPr>
                <w:lang w:val="de-CH"/>
              </w:rPr>
            </w:pPr>
            <w:r>
              <w:rPr>
                <w:lang w:val="de-CH"/>
              </w:rPr>
              <w:t>Erwartetes Ergebnis</w:t>
            </w:r>
          </w:p>
        </w:tc>
        <w:tc>
          <w:tcPr>
            <w:tcW w:w="609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FA2953" w:rsidRDefault="00FA2953">
            <w:pPr>
              <w:pStyle w:val="TextCDB"/>
              <w:cnfStyle w:val="000000000000" w:firstRow="0" w:lastRow="0" w:firstColumn="0" w:lastColumn="0" w:oddVBand="0" w:evenVBand="0" w:oddHBand="0" w:evenHBand="0" w:firstRowFirstColumn="0" w:firstRowLastColumn="0" w:lastRowFirstColumn="0" w:lastRowLastColumn="0"/>
              <w:rPr>
                <w:lang w:val="de-CH"/>
              </w:rPr>
            </w:pPr>
            <w:r>
              <w:rPr>
                <w:lang w:val="de-CH"/>
              </w:rPr>
              <w:t>Die Scripts werden regelmässig ausgeführt</w:t>
            </w:r>
          </w:p>
        </w:tc>
      </w:tr>
      <w:tr w:rsidR="00FA2953" w:rsidTr="00FA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Borders>
              <w:top w:val="single" w:sz="4" w:space="0" w:color="FFFFFF" w:themeColor="background1"/>
              <w:bottom w:val="single" w:sz="4" w:space="0" w:color="FFFFFF" w:themeColor="background1"/>
              <w:right w:val="single" w:sz="4" w:space="0" w:color="FFFFFF" w:themeColor="background1"/>
            </w:tcBorders>
            <w:hideMark/>
          </w:tcPr>
          <w:p w:rsidR="00FA2953" w:rsidRDefault="00FA2953">
            <w:pPr>
              <w:pStyle w:val="TextCDB"/>
              <w:rPr>
                <w:lang w:val="de-CH"/>
              </w:rPr>
            </w:pPr>
            <w:r>
              <w:rPr>
                <w:lang w:val="de-CH"/>
              </w:rPr>
              <w:t>Tester</w:t>
            </w:r>
          </w:p>
        </w:tc>
        <w:tc>
          <w:tcPr>
            <w:tcW w:w="609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FA2953" w:rsidRDefault="00FA2953">
            <w:pPr>
              <w:pStyle w:val="TextCDB"/>
              <w:cnfStyle w:val="000000100000" w:firstRow="0" w:lastRow="0" w:firstColumn="0" w:lastColumn="0" w:oddVBand="0" w:evenVBand="0" w:oddHBand="1" w:evenHBand="0" w:firstRowFirstColumn="0" w:firstRowLastColumn="0" w:lastRowFirstColumn="0" w:lastRowLastColumn="0"/>
              <w:rPr>
                <w:lang w:val="de-CH"/>
              </w:rPr>
            </w:pPr>
            <w:r>
              <w:rPr>
                <w:lang w:val="de-CH"/>
              </w:rPr>
              <w:t>Joel Meier</w:t>
            </w:r>
          </w:p>
        </w:tc>
      </w:tr>
      <w:tr w:rsidR="00FA2953" w:rsidTr="00FA2953">
        <w:tc>
          <w:tcPr>
            <w:cnfStyle w:val="001000000000" w:firstRow="0" w:lastRow="0" w:firstColumn="1" w:lastColumn="0" w:oddVBand="0" w:evenVBand="0" w:oddHBand="0" w:evenHBand="0" w:firstRowFirstColumn="0" w:firstRowLastColumn="0" w:lastRowFirstColumn="0" w:lastRowLastColumn="0"/>
            <w:tcW w:w="3227" w:type="dxa"/>
            <w:tcBorders>
              <w:top w:val="single" w:sz="4" w:space="0" w:color="FFFFFF" w:themeColor="background1"/>
              <w:right w:val="single" w:sz="4" w:space="0" w:color="FFFFFF" w:themeColor="background1"/>
            </w:tcBorders>
            <w:hideMark/>
          </w:tcPr>
          <w:p w:rsidR="00FA2953" w:rsidRDefault="00FA2953">
            <w:pPr>
              <w:pStyle w:val="TextCDB"/>
              <w:rPr>
                <w:lang w:val="de-CH"/>
              </w:rPr>
            </w:pPr>
            <w:r>
              <w:rPr>
                <w:lang w:val="de-CH"/>
              </w:rPr>
              <w:t>Datum Testdurchführung</w:t>
            </w:r>
          </w:p>
        </w:tc>
        <w:tc>
          <w:tcPr>
            <w:tcW w:w="609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FA2953" w:rsidRDefault="00F33A54">
            <w:pPr>
              <w:pStyle w:val="TextCDB"/>
              <w:cnfStyle w:val="000000000000" w:firstRow="0" w:lastRow="0" w:firstColumn="0" w:lastColumn="0" w:oddVBand="0" w:evenVBand="0" w:oddHBand="0" w:evenHBand="0" w:firstRowFirstColumn="0" w:firstRowLastColumn="0" w:lastRowFirstColumn="0" w:lastRowLastColumn="0"/>
              <w:rPr>
                <w:lang w:val="de-CH"/>
              </w:rPr>
            </w:pPr>
            <w:r>
              <w:rPr>
                <w:lang w:val="de-CH"/>
              </w:rPr>
              <w:t>27.11.2018</w:t>
            </w:r>
          </w:p>
        </w:tc>
      </w:tr>
    </w:tbl>
    <w:p w:rsidR="00FA2953" w:rsidRDefault="00FA2953" w:rsidP="00FA2953">
      <w:pPr>
        <w:pStyle w:val="Textkrper"/>
      </w:pPr>
    </w:p>
    <w:p w:rsidR="00FA2953" w:rsidRDefault="00FA2953" w:rsidP="00FA2953">
      <w:pPr>
        <w:pStyle w:val="Textkrper"/>
      </w:pPr>
    </w:p>
    <w:tbl>
      <w:tblPr>
        <w:tblStyle w:val="Gitternetztabelle5dunkelAkzent1"/>
        <w:tblW w:w="0" w:type="auto"/>
        <w:tblLayout w:type="fixed"/>
        <w:tblLook w:val="04A0" w:firstRow="1" w:lastRow="0" w:firstColumn="1" w:lastColumn="0" w:noHBand="0" w:noVBand="1"/>
      </w:tblPr>
      <w:tblGrid>
        <w:gridCol w:w="3227"/>
        <w:gridCol w:w="1311"/>
        <w:gridCol w:w="4784"/>
      </w:tblGrid>
      <w:tr w:rsidR="00FA2953" w:rsidTr="00FA29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Borders>
              <w:bottom w:val="single" w:sz="4" w:space="0" w:color="FFFFFF" w:themeColor="background1"/>
            </w:tcBorders>
            <w:hideMark/>
          </w:tcPr>
          <w:p w:rsidR="00FA2953" w:rsidRDefault="00FA2953">
            <w:pPr>
              <w:pStyle w:val="TextCDB"/>
              <w:rPr>
                <w:lang w:val="de-CH"/>
              </w:rPr>
            </w:pPr>
            <w:r>
              <w:rPr>
                <w:lang w:val="de-CH"/>
              </w:rPr>
              <w:t>ID / Bezeichnung</w:t>
            </w:r>
          </w:p>
        </w:tc>
        <w:tc>
          <w:tcPr>
            <w:tcW w:w="1311" w:type="dxa"/>
            <w:tcBorders>
              <w:bottom w:val="single" w:sz="4" w:space="0" w:color="FFFFFF" w:themeColor="background1"/>
            </w:tcBorders>
            <w:hideMark/>
          </w:tcPr>
          <w:p w:rsidR="00FA2953" w:rsidRDefault="00FA2953">
            <w:pPr>
              <w:pStyle w:val="TextCDB"/>
              <w:cnfStyle w:val="100000000000" w:firstRow="1" w:lastRow="0" w:firstColumn="0" w:lastColumn="0" w:oddVBand="0" w:evenVBand="0" w:oddHBand="0" w:evenHBand="0" w:firstRowFirstColumn="0" w:firstRowLastColumn="0" w:lastRowFirstColumn="0" w:lastRowLastColumn="0"/>
              <w:rPr>
                <w:i/>
                <w:lang w:val="de-CH"/>
              </w:rPr>
            </w:pPr>
            <w:r>
              <w:rPr>
                <w:i/>
                <w:lang w:val="de-CH"/>
              </w:rPr>
              <w:t>T-002</w:t>
            </w:r>
          </w:p>
        </w:tc>
        <w:tc>
          <w:tcPr>
            <w:tcW w:w="4784" w:type="dxa"/>
            <w:tcBorders>
              <w:bottom w:val="single" w:sz="4" w:space="0" w:color="FFFFFF" w:themeColor="background1"/>
            </w:tcBorders>
            <w:hideMark/>
          </w:tcPr>
          <w:p w:rsidR="00FA2953" w:rsidRDefault="00FA2953">
            <w:pPr>
              <w:pStyle w:val="TextCDB"/>
              <w:cnfStyle w:val="100000000000" w:firstRow="1" w:lastRow="0" w:firstColumn="0" w:lastColumn="0" w:oddVBand="0" w:evenVBand="0" w:oddHBand="0" w:evenHBand="0" w:firstRowFirstColumn="0" w:firstRowLastColumn="0" w:lastRowFirstColumn="0" w:lastRowLastColumn="0"/>
              <w:rPr>
                <w:lang w:val="de-CH"/>
              </w:rPr>
            </w:pPr>
            <w:r>
              <w:rPr>
                <w:lang w:val="de-CH"/>
              </w:rPr>
              <w:t>Webseite Login</w:t>
            </w:r>
          </w:p>
        </w:tc>
      </w:tr>
      <w:tr w:rsidR="00FA2953" w:rsidTr="00FA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Borders>
              <w:top w:val="single" w:sz="4" w:space="0" w:color="FFFFFF" w:themeColor="background1"/>
              <w:bottom w:val="single" w:sz="4" w:space="0" w:color="FFFFFF" w:themeColor="background1"/>
              <w:right w:val="single" w:sz="4" w:space="0" w:color="FFFFFF" w:themeColor="background1"/>
            </w:tcBorders>
            <w:hideMark/>
          </w:tcPr>
          <w:p w:rsidR="00FA2953" w:rsidRDefault="00FA2953">
            <w:pPr>
              <w:pStyle w:val="TextCDB"/>
              <w:rPr>
                <w:lang w:val="de-CH"/>
              </w:rPr>
            </w:pPr>
            <w:r>
              <w:rPr>
                <w:lang w:val="de-CH"/>
              </w:rPr>
              <w:t>Beschreibung</w:t>
            </w:r>
          </w:p>
        </w:tc>
        <w:tc>
          <w:tcPr>
            <w:tcW w:w="609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FA2953" w:rsidRDefault="00FA2953">
            <w:pPr>
              <w:pStyle w:val="TextCDB"/>
              <w:cnfStyle w:val="000000100000" w:firstRow="0" w:lastRow="0" w:firstColumn="0" w:lastColumn="0" w:oddVBand="0" w:evenVBand="0" w:oddHBand="1" w:evenHBand="0" w:firstRowFirstColumn="0" w:firstRowLastColumn="0" w:lastRowFirstColumn="0" w:lastRowLastColumn="0"/>
              <w:rPr>
                <w:lang w:val="de-CH"/>
              </w:rPr>
            </w:pPr>
            <w:r>
              <w:rPr>
                <w:lang w:val="de-CH"/>
              </w:rPr>
              <w:t>Kontrolle des Logins von der Webseite</w:t>
            </w:r>
          </w:p>
        </w:tc>
      </w:tr>
      <w:tr w:rsidR="00FA2953" w:rsidTr="00FA2953">
        <w:tc>
          <w:tcPr>
            <w:cnfStyle w:val="001000000000" w:firstRow="0" w:lastRow="0" w:firstColumn="1" w:lastColumn="0" w:oddVBand="0" w:evenVBand="0" w:oddHBand="0" w:evenHBand="0" w:firstRowFirstColumn="0" w:firstRowLastColumn="0" w:lastRowFirstColumn="0" w:lastRowLastColumn="0"/>
            <w:tcW w:w="3227" w:type="dxa"/>
            <w:tcBorders>
              <w:top w:val="single" w:sz="4" w:space="0" w:color="FFFFFF" w:themeColor="background1"/>
              <w:bottom w:val="single" w:sz="4" w:space="0" w:color="FFFFFF" w:themeColor="background1"/>
              <w:right w:val="single" w:sz="4" w:space="0" w:color="FFFFFF" w:themeColor="background1"/>
            </w:tcBorders>
            <w:hideMark/>
          </w:tcPr>
          <w:p w:rsidR="00FA2953" w:rsidRDefault="00FA2953">
            <w:pPr>
              <w:pStyle w:val="TextCDB"/>
              <w:rPr>
                <w:lang w:val="de-CH"/>
              </w:rPr>
            </w:pPr>
            <w:r>
              <w:rPr>
                <w:lang w:val="de-CH"/>
              </w:rPr>
              <w:t>Testvoraussetzung</w:t>
            </w:r>
          </w:p>
        </w:tc>
        <w:tc>
          <w:tcPr>
            <w:tcW w:w="609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FA2953" w:rsidRDefault="00FA2953">
            <w:pPr>
              <w:pStyle w:val="TextCDB"/>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Webseite sollte erstellt sein mit einem Login Formular </w:t>
            </w:r>
          </w:p>
        </w:tc>
      </w:tr>
      <w:tr w:rsidR="00FA2953" w:rsidTr="00FA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Borders>
              <w:top w:val="single" w:sz="4" w:space="0" w:color="FFFFFF" w:themeColor="background1"/>
              <w:bottom w:val="single" w:sz="4" w:space="0" w:color="FFFFFF" w:themeColor="background1"/>
              <w:right w:val="single" w:sz="4" w:space="0" w:color="FFFFFF" w:themeColor="background1"/>
            </w:tcBorders>
            <w:hideMark/>
          </w:tcPr>
          <w:p w:rsidR="00FA2953" w:rsidRDefault="00FA2953">
            <w:pPr>
              <w:pStyle w:val="TextCDB"/>
              <w:rPr>
                <w:lang w:val="de-CH"/>
              </w:rPr>
            </w:pPr>
            <w:r>
              <w:rPr>
                <w:lang w:val="de-CH"/>
              </w:rPr>
              <w:t>Testschritte</w:t>
            </w:r>
          </w:p>
        </w:tc>
        <w:tc>
          <w:tcPr>
            <w:tcW w:w="609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FA2953" w:rsidRDefault="00FA2953" w:rsidP="00FA2953">
            <w:pPr>
              <w:pStyle w:val="TextCDB"/>
              <w:numPr>
                <w:ilvl w:val="0"/>
                <w:numId w:val="32"/>
              </w:numPr>
              <w:cnfStyle w:val="000000100000" w:firstRow="0" w:lastRow="0" w:firstColumn="0" w:lastColumn="0" w:oddVBand="0" w:evenVBand="0" w:oddHBand="1" w:evenHBand="0" w:firstRowFirstColumn="0" w:firstRowLastColumn="0" w:lastRowFirstColumn="0" w:lastRowLastColumn="0"/>
              <w:rPr>
                <w:lang w:val="de-CH"/>
              </w:rPr>
            </w:pPr>
            <w:r>
              <w:rPr>
                <w:lang w:val="de-CH"/>
              </w:rPr>
              <w:t>Webseite aufrufen</w:t>
            </w:r>
          </w:p>
          <w:p w:rsidR="00FA2953" w:rsidRDefault="00FA2953" w:rsidP="00FA2953">
            <w:pPr>
              <w:pStyle w:val="TextCDB"/>
              <w:numPr>
                <w:ilvl w:val="0"/>
                <w:numId w:val="32"/>
              </w:numPr>
              <w:cnfStyle w:val="000000100000" w:firstRow="0" w:lastRow="0" w:firstColumn="0" w:lastColumn="0" w:oddVBand="0" w:evenVBand="0" w:oddHBand="1" w:evenHBand="0" w:firstRowFirstColumn="0" w:firstRowLastColumn="0" w:lastRowFirstColumn="0" w:lastRowLastColumn="0"/>
              <w:rPr>
                <w:lang w:val="de-CH"/>
              </w:rPr>
            </w:pPr>
            <w:r>
              <w:rPr>
                <w:lang w:val="de-CH"/>
              </w:rPr>
              <w:t>Falsches Passwort eingeben</w:t>
            </w:r>
          </w:p>
          <w:p w:rsidR="00FA2953" w:rsidRDefault="00FA2953">
            <w:pPr>
              <w:pStyle w:val="TextCDB"/>
              <w:ind w:left="720"/>
              <w:cnfStyle w:val="000000100000" w:firstRow="0" w:lastRow="0" w:firstColumn="0" w:lastColumn="0" w:oddVBand="0" w:evenVBand="0" w:oddHBand="1" w:evenHBand="0" w:firstRowFirstColumn="0" w:firstRowLastColumn="0" w:lastRowFirstColumn="0" w:lastRowLastColumn="0"/>
              <w:rPr>
                <w:lang w:val="de-CH"/>
              </w:rPr>
            </w:pPr>
            <w:r>
              <w:rPr>
                <w:noProof/>
                <w:lang w:eastAsia="de-CH"/>
              </w:rPr>
              <w:t xml:space="preserve"> </w:t>
            </w:r>
            <w:r>
              <w:rPr>
                <w:noProof/>
                <w:lang w:val="de-CH" w:eastAsia="de-CH"/>
              </w:rPr>
              <w:drawing>
                <wp:inline distT="0" distB="0" distL="0" distR="0">
                  <wp:extent cx="1343025" cy="781050"/>
                  <wp:effectExtent l="0" t="0" r="952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43025" cy="781050"/>
                          </a:xfrm>
                          <a:prstGeom prst="rect">
                            <a:avLst/>
                          </a:prstGeom>
                          <a:noFill/>
                          <a:ln>
                            <a:noFill/>
                          </a:ln>
                        </pic:spPr>
                      </pic:pic>
                    </a:graphicData>
                  </a:graphic>
                </wp:inline>
              </w:drawing>
            </w:r>
          </w:p>
          <w:p w:rsidR="00FA2953" w:rsidRDefault="00FA2953" w:rsidP="00FA2953">
            <w:pPr>
              <w:pStyle w:val="TextCDB"/>
              <w:numPr>
                <w:ilvl w:val="0"/>
                <w:numId w:val="32"/>
              </w:num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Kontrollieren ob es funktioniert hat </w:t>
            </w:r>
          </w:p>
          <w:p w:rsidR="00FA2953" w:rsidRDefault="00FA2953" w:rsidP="00FA2953">
            <w:pPr>
              <w:pStyle w:val="TextCDB"/>
              <w:numPr>
                <w:ilvl w:val="0"/>
                <w:numId w:val="32"/>
              </w:numPr>
              <w:cnfStyle w:val="000000100000" w:firstRow="0" w:lastRow="0" w:firstColumn="0" w:lastColumn="0" w:oddVBand="0" w:evenVBand="0" w:oddHBand="1" w:evenHBand="0" w:firstRowFirstColumn="0" w:firstRowLastColumn="0" w:lastRowFirstColumn="0" w:lastRowLastColumn="0"/>
              <w:rPr>
                <w:lang w:val="de-CH"/>
              </w:rPr>
            </w:pPr>
            <w:r>
              <w:rPr>
                <w:lang w:val="de-CH"/>
              </w:rPr>
              <w:t>Richtiges Passwort eingeben</w:t>
            </w:r>
          </w:p>
          <w:p w:rsidR="00FA2953" w:rsidRDefault="00FA2953">
            <w:pPr>
              <w:pStyle w:val="TextCDB"/>
              <w:cnfStyle w:val="000000100000" w:firstRow="0" w:lastRow="0" w:firstColumn="0" w:lastColumn="0" w:oddVBand="0" w:evenVBand="0" w:oddHBand="1" w:evenHBand="0" w:firstRowFirstColumn="0" w:firstRowLastColumn="0" w:lastRowFirstColumn="0" w:lastRowLastColumn="0"/>
              <w:rPr>
                <w:lang w:val="de-CH"/>
              </w:rPr>
            </w:pPr>
          </w:p>
        </w:tc>
      </w:tr>
      <w:tr w:rsidR="00FA2953" w:rsidTr="00FA2953">
        <w:trPr>
          <w:trHeight w:val="230"/>
        </w:trPr>
        <w:tc>
          <w:tcPr>
            <w:cnfStyle w:val="001000000000" w:firstRow="0" w:lastRow="0" w:firstColumn="1" w:lastColumn="0" w:oddVBand="0" w:evenVBand="0" w:oddHBand="0" w:evenHBand="0" w:firstRowFirstColumn="0" w:firstRowLastColumn="0" w:lastRowFirstColumn="0" w:lastRowLastColumn="0"/>
            <w:tcW w:w="3227" w:type="dxa"/>
            <w:tcBorders>
              <w:top w:val="single" w:sz="4" w:space="0" w:color="FFFFFF" w:themeColor="background1"/>
              <w:bottom w:val="single" w:sz="4" w:space="0" w:color="FFFFFF" w:themeColor="background1"/>
              <w:right w:val="single" w:sz="4" w:space="0" w:color="FFFFFF" w:themeColor="background1"/>
            </w:tcBorders>
            <w:hideMark/>
          </w:tcPr>
          <w:p w:rsidR="00FA2953" w:rsidRDefault="00FA2953">
            <w:pPr>
              <w:pStyle w:val="TextCDB"/>
              <w:rPr>
                <w:lang w:val="de-CH"/>
              </w:rPr>
            </w:pPr>
            <w:r>
              <w:rPr>
                <w:lang w:val="de-CH"/>
              </w:rPr>
              <w:t>Erwartetes Ergebnis</w:t>
            </w:r>
          </w:p>
        </w:tc>
        <w:tc>
          <w:tcPr>
            <w:tcW w:w="609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FA2953" w:rsidRDefault="00FA2953">
            <w:pPr>
              <w:pStyle w:val="TextCDB"/>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Login nur </w:t>
            </w:r>
            <w:proofErr w:type="gramStart"/>
            <w:r>
              <w:rPr>
                <w:lang w:val="de-CH"/>
              </w:rPr>
              <w:t>mit dem korrektem Passwort</w:t>
            </w:r>
            <w:proofErr w:type="gramEnd"/>
          </w:p>
        </w:tc>
      </w:tr>
      <w:tr w:rsidR="00FA2953" w:rsidTr="00FA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Borders>
              <w:top w:val="single" w:sz="4" w:space="0" w:color="FFFFFF" w:themeColor="background1"/>
              <w:bottom w:val="single" w:sz="4" w:space="0" w:color="FFFFFF" w:themeColor="background1"/>
              <w:right w:val="single" w:sz="4" w:space="0" w:color="FFFFFF" w:themeColor="background1"/>
            </w:tcBorders>
            <w:hideMark/>
          </w:tcPr>
          <w:p w:rsidR="00FA2953" w:rsidRDefault="00FA2953">
            <w:pPr>
              <w:pStyle w:val="TextCDB"/>
              <w:rPr>
                <w:lang w:val="de-CH"/>
              </w:rPr>
            </w:pPr>
            <w:r>
              <w:rPr>
                <w:lang w:val="de-CH"/>
              </w:rPr>
              <w:t>Tester</w:t>
            </w:r>
          </w:p>
        </w:tc>
        <w:tc>
          <w:tcPr>
            <w:tcW w:w="609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FA2953" w:rsidRDefault="00FA2953">
            <w:pPr>
              <w:pStyle w:val="TextCDB"/>
              <w:cnfStyle w:val="000000100000" w:firstRow="0" w:lastRow="0" w:firstColumn="0" w:lastColumn="0" w:oddVBand="0" w:evenVBand="0" w:oddHBand="1" w:evenHBand="0" w:firstRowFirstColumn="0" w:firstRowLastColumn="0" w:lastRowFirstColumn="0" w:lastRowLastColumn="0"/>
              <w:rPr>
                <w:lang w:val="de-CH"/>
              </w:rPr>
            </w:pPr>
            <w:r>
              <w:rPr>
                <w:lang w:val="de-CH"/>
              </w:rPr>
              <w:t>Laxushan Yogalingam</w:t>
            </w:r>
          </w:p>
        </w:tc>
      </w:tr>
      <w:tr w:rsidR="00FA2953" w:rsidTr="00FA2953">
        <w:tc>
          <w:tcPr>
            <w:cnfStyle w:val="001000000000" w:firstRow="0" w:lastRow="0" w:firstColumn="1" w:lastColumn="0" w:oddVBand="0" w:evenVBand="0" w:oddHBand="0" w:evenHBand="0" w:firstRowFirstColumn="0" w:firstRowLastColumn="0" w:lastRowFirstColumn="0" w:lastRowLastColumn="0"/>
            <w:tcW w:w="3227" w:type="dxa"/>
            <w:tcBorders>
              <w:top w:val="single" w:sz="4" w:space="0" w:color="FFFFFF" w:themeColor="background1"/>
              <w:right w:val="single" w:sz="4" w:space="0" w:color="FFFFFF" w:themeColor="background1"/>
            </w:tcBorders>
            <w:hideMark/>
          </w:tcPr>
          <w:p w:rsidR="00FA2953" w:rsidRDefault="00FA2953">
            <w:pPr>
              <w:pStyle w:val="TextCDB"/>
              <w:rPr>
                <w:lang w:val="de-CH"/>
              </w:rPr>
            </w:pPr>
            <w:r>
              <w:rPr>
                <w:lang w:val="de-CH"/>
              </w:rPr>
              <w:t>Datum Testdurchführung</w:t>
            </w:r>
          </w:p>
        </w:tc>
        <w:tc>
          <w:tcPr>
            <w:tcW w:w="609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FA2953" w:rsidRDefault="00FA2953">
            <w:pPr>
              <w:pStyle w:val="TextCDB"/>
              <w:cnfStyle w:val="000000000000" w:firstRow="0" w:lastRow="0" w:firstColumn="0" w:lastColumn="0" w:oddVBand="0" w:evenVBand="0" w:oddHBand="0" w:evenHBand="0" w:firstRowFirstColumn="0" w:firstRowLastColumn="0" w:lastRowFirstColumn="0" w:lastRowLastColumn="0"/>
              <w:rPr>
                <w:lang w:val="de-CH"/>
              </w:rPr>
            </w:pPr>
            <w:r>
              <w:rPr>
                <w:lang w:val="de-CH"/>
              </w:rPr>
              <w:t>20.11.2018</w:t>
            </w:r>
          </w:p>
        </w:tc>
      </w:tr>
    </w:tbl>
    <w:p w:rsidR="00FA2953" w:rsidRDefault="00FA2953" w:rsidP="00FA2953">
      <w:pPr>
        <w:suppressAutoHyphens w:val="0"/>
      </w:pPr>
      <w:r>
        <w:br w:type="page"/>
      </w:r>
    </w:p>
    <w:p w:rsidR="00FA2953" w:rsidRDefault="00FA2953" w:rsidP="00FA2953">
      <w:pPr>
        <w:pStyle w:val="Textkrper"/>
      </w:pPr>
    </w:p>
    <w:tbl>
      <w:tblPr>
        <w:tblStyle w:val="Gitternetztabelle5dunkelAkzent1"/>
        <w:tblW w:w="0" w:type="auto"/>
        <w:tblLayout w:type="fixed"/>
        <w:tblLook w:val="04A0" w:firstRow="1" w:lastRow="0" w:firstColumn="1" w:lastColumn="0" w:noHBand="0" w:noVBand="1"/>
      </w:tblPr>
      <w:tblGrid>
        <w:gridCol w:w="3227"/>
        <w:gridCol w:w="1311"/>
        <w:gridCol w:w="4784"/>
      </w:tblGrid>
      <w:tr w:rsidR="00FA2953" w:rsidTr="00FA29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Borders>
              <w:bottom w:val="single" w:sz="4" w:space="0" w:color="FFFFFF" w:themeColor="background1"/>
            </w:tcBorders>
            <w:hideMark/>
          </w:tcPr>
          <w:p w:rsidR="00FA2953" w:rsidRDefault="00FA2953">
            <w:pPr>
              <w:pStyle w:val="TextCDB"/>
              <w:rPr>
                <w:lang w:val="de-CH"/>
              </w:rPr>
            </w:pPr>
            <w:r>
              <w:rPr>
                <w:lang w:val="de-CH"/>
              </w:rPr>
              <w:t>ID / Bezeichnung</w:t>
            </w:r>
          </w:p>
        </w:tc>
        <w:tc>
          <w:tcPr>
            <w:tcW w:w="1311" w:type="dxa"/>
            <w:tcBorders>
              <w:bottom w:val="single" w:sz="4" w:space="0" w:color="FFFFFF" w:themeColor="background1"/>
            </w:tcBorders>
            <w:hideMark/>
          </w:tcPr>
          <w:p w:rsidR="00FA2953" w:rsidRDefault="00FA2953">
            <w:pPr>
              <w:pStyle w:val="TextCDB"/>
              <w:cnfStyle w:val="100000000000" w:firstRow="1" w:lastRow="0" w:firstColumn="0" w:lastColumn="0" w:oddVBand="0" w:evenVBand="0" w:oddHBand="0" w:evenHBand="0" w:firstRowFirstColumn="0" w:firstRowLastColumn="0" w:lastRowFirstColumn="0" w:lastRowLastColumn="0"/>
              <w:rPr>
                <w:i/>
                <w:lang w:val="de-CH"/>
              </w:rPr>
            </w:pPr>
            <w:r>
              <w:rPr>
                <w:i/>
                <w:lang w:val="de-CH"/>
              </w:rPr>
              <w:t>T-003</w:t>
            </w:r>
          </w:p>
        </w:tc>
        <w:tc>
          <w:tcPr>
            <w:tcW w:w="4784" w:type="dxa"/>
            <w:tcBorders>
              <w:bottom w:val="single" w:sz="4" w:space="0" w:color="FFFFFF" w:themeColor="background1"/>
            </w:tcBorders>
            <w:hideMark/>
          </w:tcPr>
          <w:p w:rsidR="00FA2953" w:rsidRDefault="00FA2953">
            <w:pPr>
              <w:pStyle w:val="TextCDB"/>
              <w:cnfStyle w:val="100000000000" w:firstRow="1" w:lastRow="0" w:firstColumn="0" w:lastColumn="0" w:oddVBand="0" w:evenVBand="0" w:oddHBand="0" w:evenHBand="0" w:firstRowFirstColumn="0" w:firstRowLastColumn="0" w:lastRowFirstColumn="0" w:lastRowLastColumn="0"/>
              <w:rPr>
                <w:lang w:val="de-CH"/>
              </w:rPr>
            </w:pPr>
            <w:r>
              <w:rPr>
                <w:lang w:val="de-CH"/>
              </w:rPr>
              <w:t>Script</w:t>
            </w:r>
          </w:p>
        </w:tc>
      </w:tr>
      <w:tr w:rsidR="00FA2953" w:rsidTr="00FA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Borders>
              <w:top w:val="single" w:sz="4" w:space="0" w:color="FFFFFF" w:themeColor="background1"/>
              <w:bottom w:val="single" w:sz="4" w:space="0" w:color="FFFFFF" w:themeColor="background1"/>
              <w:right w:val="single" w:sz="4" w:space="0" w:color="FFFFFF" w:themeColor="background1"/>
            </w:tcBorders>
            <w:hideMark/>
          </w:tcPr>
          <w:p w:rsidR="00FA2953" w:rsidRDefault="00FA2953">
            <w:pPr>
              <w:pStyle w:val="TextCDB"/>
              <w:rPr>
                <w:lang w:val="de-CH"/>
              </w:rPr>
            </w:pPr>
            <w:r>
              <w:rPr>
                <w:lang w:val="de-CH"/>
              </w:rPr>
              <w:t>Beschreibung</w:t>
            </w:r>
          </w:p>
        </w:tc>
        <w:tc>
          <w:tcPr>
            <w:tcW w:w="609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FA2953" w:rsidRDefault="00FA2953">
            <w:pPr>
              <w:pStyle w:val="TextCDB"/>
              <w:cnfStyle w:val="000000100000" w:firstRow="0" w:lastRow="0" w:firstColumn="0" w:lastColumn="0" w:oddVBand="0" w:evenVBand="0" w:oddHBand="1" w:evenHBand="0" w:firstRowFirstColumn="0" w:firstRowLastColumn="0" w:lastRowFirstColumn="0" w:lastRowLastColumn="0"/>
              <w:rPr>
                <w:lang w:val="de-CH"/>
              </w:rPr>
            </w:pPr>
            <w:r>
              <w:rPr>
                <w:lang w:val="de-CH"/>
              </w:rPr>
              <w:t>Script sollte die zwei Resultate vergleichen und einen Fehler melden.</w:t>
            </w:r>
          </w:p>
        </w:tc>
      </w:tr>
      <w:tr w:rsidR="00FA2953" w:rsidTr="00FA2953">
        <w:tc>
          <w:tcPr>
            <w:cnfStyle w:val="001000000000" w:firstRow="0" w:lastRow="0" w:firstColumn="1" w:lastColumn="0" w:oddVBand="0" w:evenVBand="0" w:oddHBand="0" w:evenHBand="0" w:firstRowFirstColumn="0" w:firstRowLastColumn="0" w:lastRowFirstColumn="0" w:lastRowLastColumn="0"/>
            <w:tcW w:w="3227" w:type="dxa"/>
            <w:tcBorders>
              <w:top w:val="single" w:sz="4" w:space="0" w:color="FFFFFF" w:themeColor="background1"/>
              <w:bottom w:val="single" w:sz="4" w:space="0" w:color="FFFFFF" w:themeColor="background1"/>
              <w:right w:val="single" w:sz="4" w:space="0" w:color="FFFFFF" w:themeColor="background1"/>
            </w:tcBorders>
            <w:hideMark/>
          </w:tcPr>
          <w:p w:rsidR="00FA2953" w:rsidRDefault="00FA2953">
            <w:pPr>
              <w:pStyle w:val="TextCDB"/>
              <w:rPr>
                <w:lang w:val="de-CH"/>
              </w:rPr>
            </w:pPr>
            <w:r>
              <w:rPr>
                <w:lang w:val="de-CH"/>
              </w:rPr>
              <w:t>Testvoraussetzung</w:t>
            </w:r>
          </w:p>
        </w:tc>
        <w:tc>
          <w:tcPr>
            <w:tcW w:w="609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FA2953" w:rsidRDefault="00FA2953">
            <w:pPr>
              <w:pStyle w:val="TextCDB"/>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Netzwerk </w:t>
            </w:r>
          </w:p>
        </w:tc>
      </w:tr>
      <w:tr w:rsidR="00FA2953" w:rsidTr="00FA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Borders>
              <w:top w:val="single" w:sz="4" w:space="0" w:color="FFFFFF" w:themeColor="background1"/>
              <w:bottom w:val="single" w:sz="4" w:space="0" w:color="FFFFFF" w:themeColor="background1"/>
              <w:right w:val="single" w:sz="4" w:space="0" w:color="FFFFFF" w:themeColor="background1"/>
            </w:tcBorders>
            <w:hideMark/>
          </w:tcPr>
          <w:p w:rsidR="00FA2953" w:rsidRDefault="00FA2953">
            <w:pPr>
              <w:pStyle w:val="TextCDB"/>
              <w:rPr>
                <w:lang w:val="de-CH"/>
              </w:rPr>
            </w:pPr>
            <w:r>
              <w:rPr>
                <w:lang w:val="de-CH"/>
              </w:rPr>
              <w:t>Testschritte</w:t>
            </w:r>
          </w:p>
        </w:tc>
        <w:tc>
          <w:tcPr>
            <w:tcW w:w="609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FA2953" w:rsidRDefault="00FA2953" w:rsidP="00FA2953">
            <w:pPr>
              <w:pStyle w:val="TextCDB"/>
              <w:numPr>
                <w:ilvl w:val="0"/>
                <w:numId w:val="33"/>
              </w:numPr>
              <w:cnfStyle w:val="000000100000" w:firstRow="0" w:lastRow="0" w:firstColumn="0" w:lastColumn="0" w:oddVBand="0" w:evenVBand="0" w:oddHBand="1" w:evenHBand="0" w:firstRowFirstColumn="0" w:firstRowLastColumn="0" w:lastRowFirstColumn="0" w:lastRowLastColumn="0"/>
              <w:rPr>
                <w:lang w:val="de-CH"/>
              </w:rPr>
            </w:pPr>
            <w:r>
              <w:rPr>
                <w:lang w:val="de-CH"/>
              </w:rPr>
              <w:t>Scripts ausführen</w:t>
            </w:r>
          </w:p>
          <w:p w:rsidR="00FA2953" w:rsidRDefault="00FA2953" w:rsidP="00FA2953">
            <w:pPr>
              <w:pStyle w:val="TextCDB"/>
              <w:numPr>
                <w:ilvl w:val="0"/>
                <w:numId w:val="33"/>
              </w:numPr>
              <w:cnfStyle w:val="000000100000" w:firstRow="0" w:lastRow="0" w:firstColumn="0" w:lastColumn="0" w:oddVBand="0" w:evenVBand="0" w:oddHBand="1" w:evenHBand="0" w:firstRowFirstColumn="0" w:firstRowLastColumn="0" w:lastRowFirstColumn="0" w:lastRowLastColumn="0"/>
              <w:rPr>
                <w:lang w:val="de-CH"/>
              </w:rPr>
            </w:pPr>
            <w:r>
              <w:rPr>
                <w:lang w:val="de-CH"/>
              </w:rPr>
              <w:t>Bestimmen in welchem Intervall der Zweite Durchlauf gestartet wird</w:t>
            </w:r>
          </w:p>
          <w:p w:rsidR="00FA2953" w:rsidRDefault="00FA2953" w:rsidP="00FA2953">
            <w:pPr>
              <w:pStyle w:val="TextCDB"/>
              <w:numPr>
                <w:ilvl w:val="0"/>
                <w:numId w:val="33"/>
              </w:numPr>
              <w:cnfStyle w:val="000000100000" w:firstRow="0" w:lastRow="0" w:firstColumn="0" w:lastColumn="0" w:oddVBand="0" w:evenVBand="0" w:oddHBand="1" w:evenHBand="0" w:firstRowFirstColumn="0" w:firstRowLastColumn="0" w:lastRowFirstColumn="0" w:lastRowLastColumn="0"/>
              <w:rPr>
                <w:lang w:val="de-CH"/>
              </w:rPr>
            </w:pPr>
            <w:r>
              <w:rPr>
                <w:lang w:val="de-CH"/>
              </w:rPr>
              <w:t>Vor dem zweiten Durchlauf eine Veränderung am Netzwerk durchführen</w:t>
            </w:r>
          </w:p>
          <w:p w:rsidR="00FA2953" w:rsidRDefault="00FA2953">
            <w:pPr>
              <w:pStyle w:val="TextCDB"/>
              <w:cnfStyle w:val="000000100000" w:firstRow="0" w:lastRow="0" w:firstColumn="0" w:lastColumn="0" w:oddVBand="0" w:evenVBand="0" w:oddHBand="1" w:evenHBand="0" w:firstRowFirstColumn="0" w:firstRowLastColumn="0" w:lastRowFirstColumn="0" w:lastRowLastColumn="0"/>
              <w:rPr>
                <w:lang w:val="de-CH"/>
              </w:rPr>
            </w:pPr>
          </w:p>
        </w:tc>
      </w:tr>
      <w:tr w:rsidR="00FA2953" w:rsidTr="00FA2953">
        <w:tc>
          <w:tcPr>
            <w:cnfStyle w:val="001000000000" w:firstRow="0" w:lastRow="0" w:firstColumn="1" w:lastColumn="0" w:oddVBand="0" w:evenVBand="0" w:oddHBand="0" w:evenHBand="0" w:firstRowFirstColumn="0" w:firstRowLastColumn="0" w:lastRowFirstColumn="0" w:lastRowLastColumn="0"/>
            <w:tcW w:w="3227" w:type="dxa"/>
            <w:tcBorders>
              <w:top w:val="single" w:sz="4" w:space="0" w:color="FFFFFF" w:themeColor="background1"/>
              <w:bottom w:val="single" w:sz="4" w:space="0" w:color="FFFFFF" w:themeColor="background1"/>
              <w:right w:val="single" w:sz="4" w:space="0" w:color="FFFFFF" w:themeColor="background1"/>
            </w:tcBorders>
            <w:hideMark/>
          </w:tcPr>
          <w:p w:rsidR="00FA2953" w:rsidRDefault="00FA2953">
            <w:pPr>
              <w:pStyle w:val="TextCDB"/>
              <w:rPr>
                <w:lang w:val="de-CH"/>
              </w:rPr>
            </w:pPr>
            <w:r>
              <w:rPr>
                <w:lang w:val="de-CH"/>
              </w:rPr>
              <w:t>Erwartetes Ergebnis</w:t>
            </w:r>
          </w:p>
        </w:tc>
        <w:tc>
          <w:tcPr>
            <w:tcW w:w="609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FA2953" w:rsidRDefault="00FA2953">
            <w:pPr>
              <w:pStyle w:val="TextCDB"/>
              <w:cnfStyle w:val="000000000000" w:firstRow="0" w:lastRow="0" w:firstColumn="0" w:lastColumn="0" w:oddVBand="0" w:evenVBand="0" w:oddHBand="0" w:evenHBand="0" w:firstRowFirstColumn="0" w:firstRowLastColumn="0" w:lastRowFirstColumn="0" w:lastRowLastColumn="0"/>
              <w:rPr>
                <w:lang w:val="de-CH"/>
              </w:rPr>
            </w:pPr>
            <w:r>
              <w:rPr>
                <w:lang w:val="de-CH"/>
              </w:rPr>
              <w:t>Eine Fehlermeldung dies bestätig das die zwei Scripts zusammen verglichen werden.</w:t>
            </w:r>
          </w:p>
        </w:tc>
      </w:tr>
      <w:tr w:rsidR="00FA2953" w:rsidTr="00FA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Borders>
              <w:top w:val="single" w:sz="4" w:space="0" w:color="FFFFFF" w:themeColor="background1"/>
              <w:bottom w:val="single" w:sz="4" w:space="0" w:color="FFFFFF" w:themeColor="background1"/>
              <w:right w:val="single" w:sz="4" w:space="0" w:color="FFFFFF" w:themeColor="background1"/>
            </w:tcBorders>
            <w:hideMark/>
          </w:tcPr>
          <w:p w:rsidR="00FA2953" w:rsidRDefault="00FA2953">
            <w:pPr>
              <w:pStyle w:val="TextCDB"/>
              <w:rPr>
                <w:lang w:val="de-CH"/>
              </w:rPr>
            </w:pPr>
            <w:r>
              <w:rPr>
                <w:lang w:val="de-CH"/>
              </w:rPr>
              <w:t>Tester</w:t>
            </w:r>
          </w:p>
        </w:tc>
        <w:tc>
          <w:tcPr>
            <w:tcW w:w="609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FA2953" w:rsidRDefault="00FA2953">
            <w:pPr>
              <w:pStyle w:val="TextCDB"/>
              <w:cnfStyle w:val="000000100000" w:firstRow="0" w:lastRow="0" w:firstColumn="0" w:lastColumn="0" w:oddVBand="0" w:evenVBand="0" w:oddHBand="1" w:evenHBand="0" w:firstRowFirstColumn="0" w:firstRowLastColumn="0" w:lastRowFirstColumn="0" w:lastRowLastColumn="0"/>
              <w:rPr>
                <w:lang w:val="de-CH"/>
              </w:rPr>
            </w:pPr>
            <w:r>
              <w:rPr>
                <w:lang w:val="de-CH"/>
              </w:rPr>
              <w:t>Joel Meier</w:t>
            </w:r>
          </w:p>
        </w:tc>
      </w:tr>
      <w:tr w:rsidR="00FA2953" w:rsidTr="00FA2953">
        <w:tc>
          <w:tcPr>
            <w:cnfStyle w:val="001000000000" w:firstRow="0" w:lastRow="0" w:firstColumn="1" w:lastColumn="0" w:oddVBand="0" w:evenVBand="0" w:oddHBand="0" w:evenHBand="0" w:firstRowFirstColumn="0" w:firstRowLastColumn="0" w:lastRowFirstColumn="0" w:lastRowLastColumn="0"/>
            <w:tcW w:w="3227" w:type="dxa"/>
            <w:tcBorders>
              <w:top w:val="single" w:sz="4" w:space="0" w:color="FFFFFF" w:themeColor="background1"/>
              <w:right w:val="single" w:sz="4" w:space="0" w:color="FFFFFF" w:themeColor="background1"/>
            </w:tcBorders>
            <w:hideMark/>
          </w:tcPr>
          <w:p w:rsidR="00FA2953" w:rsidRDefault="00FA2953">
            <w:pPr>
              <w:pStyle w:val="TextCDB"/>
              <w:rPr>
                <w:lang w:val="de-CH"/>
              </w:rPr>
            </w:pPr>
            <w:r>
              <w:rPr>
                <w:lang w:val="de-CH"/>
              </w:rPr>
              <w:t>Datum Testdurchführung</w:t>
            </w:r>
          </w:p>
        </w:tc>
        <w:tc>
          <w:tcPr>
            <w:tcW w:w="609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FA2953" w:rsidRDefault="00FA2953">
            <w:pPr>
              <w:pStyle w:val="TextCDB"/>
              <w:cnfStyle w:val="000000000000" w:firstRow="0" w:lastRow="0" w:firstColumn="0" w:lastColumn="0" w:oddVBand="0" w:evenVBand="0" w:oddHBand="0" w:evenHBand="0" w:firstRowFirstColumn="0" w:firstRowLastColumn="0" w:lastRowFirstColumn="0" w:lastRowLastColumn="0"/>
              <w:rPr>
                <w:lang w:val="de-CH"/>
              </w:rPr>
            </w:pPr>
            <w:r>
              <w:rPr>
                <w:lang w:val="de-CH"/>
              </w:rPr>
              <w:t>20.11.2018</w:t>
            </w:r>
          </w:p>
        </w:tc>
      </w:tr>
    </w:tbl>
    <w:p w:rsidR="00FA2953" w:rsidRDefault="00FA2953" w:rsidP="00FA2953">
      <w:pPr>
        <w:pStyle w:val="Textkrper"/>
      </w:pPr>
    </w:p>
    <w:p w:rsidR="00FA2953" w:rsidRDefault="00FA2953" w:rsidP="00FA2953">
      <w:pPr>
        <w:pStyle w:val="Textkrper"/>
      </w:pPr>
      <w:r>
        <w:t>Test Ergebnis zusammengefasst:</w:t>
      </w:r>
    </w:p>
    <w:tbl>
      <w:tblPr>
        <w:tblStyle w:val="Gitternetztabelle5dunkelAkzent1"/>
        <w:tblW w:w="0" w:type="auto"/>
        <w:tblLook w:val="04A0" w:firstRow="1" w:lastRow="0" w:firstColumn="1" w:lastColumn="0" w:noHBand="0" w:noVBand="1"/>
      </w:tblPr>
      <w:tblGrid>
        <w:gridCol w:w="1303"/>
        <w:gridCol w:w="1499"/>
        <w:gridCol w:w="1417"/>
      </w:tblGrid>
      <w:tr w:rsidR="00FA2953" w:rsidTr="00FA2953">
        <w:trPr>
          <w:cnfStyle w:val="100000000000" w:firstRow="1" w:lastRow="0" w:firstColumn="0" w:lastColumn="0" w:oddVBand="0" w:evenVBand="0" w:oddHBand="0"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1303" w:type="dxa"/>
            <w:tcBorders>
              <w:bottom w:val="single" w:sz="4" w:space="0" w:color="FFFFFF" w:themeColor="background1"/>
            </w:tcBorders>
            <w:hideMark/>
          </w:tcPr>
          <w:p w:rsidR="00FA2953" w:rsidRDefault="00FA2953">
            <w:pPr>
              <w:pStyle w:val="Textkrper"/>
            </w:pPr>
            <w:r>
              <w:t>ID</w:t>
            </w:r>
          </w:p>
        </w:tc>
        <w:tc>
          <w:tcPr>
            <w:tcW w:w="1499" w:type="dxa"/>
            <w:tcBorders>
              <w:bottom w:val="single" w:sz="4" w:space="0" w:color="FFFFFF" w:themeColor="background1"/>
            </w:tcBorders>
            <w:hideMark/>
          </w:tcPr>
          <w:p w:rsidR="00FA2953" w:rsidRDefault="00FA2953">
            <w:pPr>
              <w:pStyle w:val="Textkrper"/>
              <w:cnfStyle w:val="100000000000" w:firstRow="1" w:lastRow="0" w:firstColumn="0" w:lastColumn="0" w:oddVBand="0" w:evenVBand="0" w:oddHBand="0" w:evenHBand="0" w:firstRowFirstColumn="0" w:firstRowLastColumn="0" w:lastRowFirstColumn="0" w:lastRowLastColumn="0"/>
            </w:pPr>
            <w:r>
              <w:t>Erfolgreich</w:t>
            </w:r>
          </w:p>
        </w:tc>
        <w:tc>
          <w:tcPr>
            <w:tcW w:w="1417" w:type="dxa"/>
            <w:tcBorders>
              <w:bottom w:val="single" w:sz="4" w:space="0" w:color="FFFFFF" w:themeColor="background1"/>
            </w:tcBorders>
            <w:hideMark/>
          </w:tcPr>
          <w:p w:rsidR="00FA2953" w:rsidRDefault="00FA2953">
            <w:pPr>
              <w:pStyle w:val="Textkrper"/>
              <w:cnfStyle w:val="100000000000" w:firstRow="1" w:lastRow="0" w:firstColumn="0" w:lastColumn="0" w:oddVBand="0" w:evenVBand="0" w:oddHBand="0" w:evenHBand="0" w:firstRowFirstColumn="0" w:firstRowLastColumn="0" w:lastRowFirstColumn="0" w:lastRowLastColumn="0"/>
            </w:pPr>
            <w:r>
              <w:t>Gescheitert</w:t>
            </w:r>
          </w:p>
        </w:tc>
      </w:tr>
      <w:tr w:rsidR="00FA2953" w:rsidTr="00FA2953">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1303" w:type="dxa"/>
            <w:tcBorders>
              <w:top w:val="single" w:sz="4" w:space="0" w:color="FFFFFF" w:themeColor="background1"/>
              <w:bottom w:val="single" w:sz="4" w:space="0" w:color="FFFFFF" w:themeColor="background1"/>
              <w:right w:val="single" w:sz="4" w:space="0" w:color="FFFFFF" w:themeColor="background1"/>
            </w:tcBorders>
            <w:hideMark/>
          </w:tcPr>
          <w:p w:rsidR="00FA2953" w:rsidRDefault="00FA2953">
            <w:pPr>
              <w:pStyle w:val="Textkrper"/>
            </w:pPr>
            <w:r>
              <w:t>T-001</w:t>
            </w:r>
          </w:p>
        </w:tc>
        <w:tc>
          <w:tcPr>
            <w:tcW w:w="149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9900"/>
          </w:tcPr>
          <w:p w:rsidR="00FA2953" w:rsidRDefault="00FA2953">
            <w:pPr>
              <w:pStyle w:val="Textkrper"/>
              <w:cnfStyle w:val="000000100000" w:firstRow="0" w:lastRow="0" w:firstColumn="0" w:lastColumn="0" w:oddVBand="0" w:evenVBand="0" w:oddHBand="1" w:evenHBand="0" w:firstRowFirstColumn="0" w:firstRowLastColumn="0" w:lastRowFirstColumn="0" w:lastRowLastColumn="0"/>
              <w:rPr>
                <w:color w:val="FF0000"/>
              </w:rPr>
            </w:pP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FA2953" w:rsidRDefault="00FA2953">
            <w:pPr>
              <w:pStyle w:val="Textkrper"/>
              <w:cnfStyle w:val="000000100000" w:firstRow="0" w:lastRow="0" w:firstColumn="0" w:lastColumn="0" w:oddVBand="0" w:evenVBand="0" w:oddHBand="1" w:evenHBand="0" w:firstRowFirstColumn="0" w:firstRowLastColumn="0" w:lastRowFirstColumn="0" w:lastRowLastColumn="0"/>
            </w:pPr>
          </w:p>
        </w:tc>
      </w:tr>
      <w:tr w:rsidR="00FA2953" w:rsidTr="00FA2953">
        <w:trPr>
          <w:trHeight w:val="136"/>
        </w:trPr>
        <w:tc>
          <w:tcPr>
            <w:cnfStyle w:val="001000000000" w:firstRow="0" w:lastRow="0" w:firstColumn="1" w:lastColumn="0" w:oddVBand="0" w:evenVBand="0" w:oddHBand="0" w:evenHBand="0" w:firstRowFirstColumn="0" w:firstRowLastColumn="0" w:lastRowFirstColumn="0" w:lastRowLastColumn="0"/>
            <w:tcW w:w="1303" w:type="dxa"/>
            <w:tcBorders>
              <w:top w:val="single" w:sz="4" w:space="0" w:color="FFFFFF" w:themeColor="background1"/>
              <w:bottom w:val="single" w:sz="4" w:space="0" w:color="FFFFFF" w:themeColor="background1"/>
              <w:right w:val="single" w:sz="4" w:space="0" w:color="FFFFFF" w:themeColor="background1"/>
            </w:tcBorders>
            <w:hideMark/>
          </w:tcPr>
          <w:p w:rsidR="00FA2953" w:rsidRDefault="00FA2953">
            <w:pPr>
              <w:pStyle w:val="Textkrper"/>
            </w:pPr>
            <w:r>
              <w:t>T-002</w:t>
            </w:r>
          </w:p>
        </w:tc>
        <w:tc>
          <w:tcPr>
            <w:tcW w:w="149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9900"/>
          </w:tcPr>
          <w:p w:rsidR="00FA2953" w:rsidRDefault="00FA2953">
            <w:pPr>
              <w:pStyle w:val="Textkrper"/>
              <w:cnfStyle w:val="000000000000" w:firstRow="0" w:lastRow="0" w:firstColumn="0" w:lastColumn="0" w:oddVBand="0" w:evenVBand="0" w:oddHBand="0" w:evenHBand="0" w:firstRowFirstColumn="0" w:firstRowLastColumn="0" w:lastRowFirstColumn="0" w:lastRowLastColumn="0"/>
              <w:rPr>
                <w:color w:val="FF0000"/>
              </w:rPr>
            </w:pP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FA2953" w:rsidRDefault="00FA2953">
            <w:pPr>
              <w:pStyle w:val="Textkrper"/>
              <w:cnfStyle w:val="000000000000" w:firstRow="0" w:lastRow="0" w:firstColumn="0" w:lastColumn="0" w:oddVBand="0" w:evenVBand="0" w:oddHBand="0" w:evenHBand="0" w:firstRowFirstColumn="0" w:firstRowLastColumn="0" w:lastRowFirstColumn="0" w:lastRowLastColumn="0"/>
            </w:pPr>
          </w:p>
        </w:tc>
      </w:tr>
      <w:tr w:rsidR="00FA2953" w:rsidTr="00FA2953">
        <w:trPr>
          <w:cnfStyle w:val="000000100000" w:firstRow="0" w:lastRow="0" w:firstColumn="0" w:lastColumn="0" w:oddVBand="0" w:evenVBand="0" w:oddHBand="1"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1303" w:type="dxa"/>
            <w:tcBorders>
              <w:top w:val="single" w:sz="4" w:space="0" w:color="FFFFFF" w:themeColor="background1"/>
              <w:right w:val="single" w:sz="4" w:space="0" w:color="FFFFFF" w:themeColor="background1"/>
            </w:tcBorders>
            <w:hideMark/>
          </w:tcPr>
          <w:p w:rsidR="00FA2953" w:rsidRDefault="00FA2953">
            <w:pPr>
              <w:pStyle w:val="Textkrper"/>
            </w:pPr>
            <w:r>
              <w:t>T-003</w:t>
            </w:r>
          </w:p>
        </w:tc>
        <w:tc>
          <w:tcPr>
            <w:tcW w:w="149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9900"/>
          </w:tcPr>
          <w:p w:rsidR="00FA2953" w:rsidRDefault="00FA2953">
            <w:pPr>
              <w:pStyle w:val="Textkrper"/>
              <w:cnfStyle w:val="000000100000" w:firstRow="0" w:lastRow="0" w:firstColumn="0" w:lastColumn="0" w:oddVBand="0" w:evenVBand="0" w:oddHBand="1" w:evenHBand="0" w:firstRowFirstColumn="0" w:firstRowLastColumn="0" w:lastRowFirstColumn="0" w:lastRowLastColumn="0"/>
              <w:rPr>
                <w:color w:val="FF0000"/>
              </w:rPr>
            </w:pP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FA2953" w:rsidRDefault="00FA2953">
            <w:pPr>
              <w:pStyle w:val="Textkrper"/>
              <w:cnfStyle w:val="000000100000" w:firstRow="0" w:lastRow="0" w:firstColumn="0" w:lastColumn="0" w:oddVBand="0" w:evenVBand="0" w:oddHBand="1" w:evenHBand="0" w:firstRowFirstColumn="0" w:firstRowLastColumn="0" w:lastRowFirstColumn="0" w:lastRowLastColumn="0"/>
            </w:pPr>
          </w:p>
        </w:tc>
      </w:tr>
    </w:tbl>
    <w:p w:rsidR="00FA2953" w:rsidRDefault="00FA2953" w:rsidP="00FA2953">
      <w:pPr>
        <w:pStyle w:val="Textkrper"/>
      </w:pPr>
    </w:p>
    <w:p w:rsidR="00FA2953" w:rsidRDefault="00FA2953" w:rsidP="00FA2953">
      <w:pPr>
        <w:pStyle w:val="berschrift3"/>
        <w:numPr>
          <w:ilvl w:val="2"/>
          <w:numId w:val="19"/>
        </w:numPr>
        <w:tabs>
          <w:tab w:val="num" w:pos="720"/>
          <w:tab w:val="left" w:pos="850"/>
        </w:tabs>
        <w:ind w:left="720" w:hanging="720"/>
      </w:pPr>
      <w:bookmarkStart w:id="72" w:name="_Toc410826903"/>
      <w:bookmarkStart w:id="73" w:name="_Toc217803073"/>
      <w:r>
        <w:t>Testresultate</w:t>
      </w:r>
      <w:bookmarkEnd w:id="72"/>
      <w:bookmarkEnd w:id="73"/>
    </w:p>
    <w:p w:rsidR="00FA2953" w:rsidRDefault="00FA2953" w:rsidP="00FA2953">
      <w:pPr>
        <w:pStyle w:val="Textkrper"/>
      </w:pPr>
      <w:r>
        <w:t>Die Testresultate sind bei uns Positiv ausgegangen. Wir haben schon in der Entwicklung unser System schon angefangen mit dem Testing. Mit der Vorgehensweise konnten wir am Schluss die Tests erfolgreich Testen.</w:t>
      </w:r>
    </w:p>
    <w:p w:rsidR="00FA2953" w:rsidRDefault="00FA2953" w:rsidP="00FA2953">
      <w:pPr>
        <w:pStyle w:val="berschrift3"/>
        <w:numPr>
          <w:ilvl w:val="2"/>
          <w:numId w:val="19"/>
        </w:numPr>
        <w:tabs>
          <w:tab w:val="num" w:pos="720"/>
          <w:tab w:val="left" w:pos="850"/>
        </w:tabs>
        <w:ind w:left="720" w:hanging="720"/>
      </w:pPr>
      <w:bookmarkStart w:id="74" w:name="_Toc410826904"/>
      <w:bookmarkStart w:id="75" w:name="_Toc217803074"/>
      <w:r>
        <w:t>Testauswertung</w:t>
      </w:r>
      <w:bookmarkEnd w:id="74"/>
      <w:bookmarkEnd w:id="75"/>
    </w:p>
    <w:p w:rsidR="00FA2953" w:rsidRDefault="00FA2953" w:rsidP="00FA2953">
      <w:pPr>
        <w:pStyle w:val="Textkrper"/>
      </w:pPr>
      <w:r>
        <w:t>Die Teste waren bei uns alle erfolgreich. Die meisten Tests waren für die Scripts ob diese wirklich das machen was von uns erwartet wird. Dies haben aus dem Grund gemacht, wenn die Scripts nicht richtig würde funktionieren oder falsche Werte ausgibt dann wäre unser Komplette Appliance nichts wert, weil es falsche Informationen über das Netzwerk ausgibt</w:t>
      </w:r>
    </w:p>
    <w:p w:rsidR="00FA2953" w:rsidRDefault="00FA2953" w:rsidP="00FA2953">
      <w:pPr>
        <w:pStyle w:val="Textkrper"/>
      </w:pPr>
    </w:p>
    <w:p w:rsidR="00BF2F64" w:rsidRDefault="00BF2F64" w:rsidP="00BF2F64">
      <w:pPr>
        <w:pStyle w:val="berschrift1"/>
        <w:numPr>
          <w:ilvl w:val="0"/>
          <w:numId w:val="19"/>
        </w:numPr>
        <w:tabs>
          <w:tab w:val="left" w:pos="432"/>
          <w:tab w:val="left" w:pos="850"/>
        </w:tabs>
        <w:spacing w:after="283"/>
        <w:ind w:left="432" w:hanging="432"/>
      </w:pPr>
      <w:r>
        <w:t>Weiterführung der Projektplanung</w:t>
      </w:r>
      <w:bookmarkEnd w:id="66"/>
      <w:bookmarkEnd w:id="67"/>
      <w:bookmarkEnd w:id="68"/>
      <w:bookmarkEnd w:id="69"/>
    </w:p>
    <w:p w:rsidR="00BF2F64" w:rsidRPr="008E16E0" w:rsidRDefault="00BF2F64" w:rsidP="00BF2F64">
      <w:pPr>
        <w:pStyle w:val="berschrift2"/>
        <w:numPr>
          <w:ilvl w:val="1"/>
          <w:numId w:val="19"/>
        </w:numPr>
        <w:tabs>
          <w:tab w:val="num" w:pos="576"/>
          <w:tab w:val="left" w:pos="850"/>
        </w:tabs>
        <w:ind w:left="576" w:hanging="576"/>
      </w:pPr>
      <w:bookmarkStart w:id="76" w:name="_Toc410722972"/>
      <w:bookmarkStart w:id="77" w:name="_Toc378079221"/>
      <w:bookmarkStart w:id="78" w:name="_Toc410742005"/>
      <w:bookmarkStart w:id="79" w:name="_Toc531077061"/>
      <w:r w:rsidRPr="005D07BD">
        <w:t>Abgleich von Planung und tatsächlichem Verlauf der Phase</w:t>
      </w:r>
      <w:bookmarkEnd w:id="76"/>
      <w:bookmarkEnd w:id="77"/>
      <w:r>
        <w:t xml:space="preserve"> Konzept</w:t>
      </w:r>
      <w:bookmarkEnd w:id="78"/>
      <w:bookmarkEnd w:id="79"/>
    </w:p>
    <w:tbl>
      <w:tblPr>
        <w:tblStyle w:val="Tabellenraster"/>
        <w:tblW w:w="0" w:type="auto"/>
        <w:tblLook w:val="04A0" w:firstRow="1" w:lastRow="0" w:firstColumn="1" w:lastColumn="0" w:noHBand="0" w:noVBand="1"/>
      </w:tblPr>
      <w:tblGrid>
        <w:gridCol w:w="1925"/>
        <w:gridCol w:w="1925"/>
        <w:gridCol w:w="1925"/>
        <w:gridCol w:w="1926"/>
        <w:gridCol w:w="1926"/>
      </w:tblGrid>
      <w:tr w:rsidR="003E4E71" w:rsidTr="008E16E0">
        <w:tc>
          <w:tcPr>
            <w:tcW w:w="1925" w:type="dxa"/>
            <w:vAlign w:val="bottom"/>
          </w:tcPr>
          <w:p w:rsidR="003E4E71" w:rsidRPr="00A9787A" w:rsidRDefault="003E4E71" w:rsidP="008E16E0">
            <w:pPr>
              <w:suppressAutoHyphens w:val="0"/>
              <w:rPr>
                <w:rFonts w:eastAsia="Times New Roman" w:cs="Arial"/>
                <w:b/>
                <w:bCs/>
                <w:i/>
                <w:iCs/>
                <w:color w:val="000000"/>
                <w:szCs w:val="22"/>
                <w:lang w:eastAsia="de-CH"/>
              </w:rPr>
            </w:pPr>
            <w:r w:rsidRPr="00A9787A">
              <w:rPr>
                <w:rFonts w:cs="Arial"/>
                <w:b/>
                <w:bCs/>
                <w:i/>
                <w:iCs/>
                <w:color w:val="000000"/>
                <w:szCs w:val="22"/>
              </w:rPr>
              <w:t>Aufgabe Nr.</w:t>
            </w:r>
          </w:p>
        </w:tc>
        <w:tc>
          <w:tcPr>
            <w:tcW w:w="1925" w:type="dxa"/>
            <w:vAlign w:val="bottom"/>
          </w:tcPr>
          <w:p w:rsidR="003E4E71" w:rsidRPr="00A9787A" w:rsidRDefault="003E4E71" w:rsidP="008E16E0">
            <w:pPr>
              <w:rPr>
                <w:rFonts w:cs="Arial"/>
                <w:b/>
                <w:bCs/>
                <w:i/>
                <w:iCs/>
                <w:color w:val="000000"/>
                <w:szCs w:val="22"/>
              </w:rPr>
            </w:pPr>
            <w:r w:rsidRPr="00A9787A">
              <w:rPr>
                <w:rFonts w:cs="Arial"/>
                <w:b/>
                <w:bCs/>
                <w:i/>
                <w:iCs/>
                <w:color w:val="000000"/>
                <w:szCs w:val="22"/>
              </w:rPr>
              <w:t>Aufgabenname</w:t>
            </w:r>
          </w:p>
        </w:tc>
        <w:tc>
          <w:tcPr>
            <w:tcW w:w="1925" w:type="dxa"/>
            <w:vAlign w:val="bottom"/>
          </w:tcPr>
          <w:p w:rsidR="003E4E71" w:rsidRPr="00A9787A" w:rsidRDefault="003E4E71" w:rsidP="008E16E0">
            <w:pPr>
              <w:rPr>
                <w:rFonts w:cs="Arial"/>
                <w:b/>
                <w:bCs/>
                <w:i/>
                <w:iCs/>
                <w:color w:val="000000"/>
                <w:szCs w:val="22"/>
              </w:rPr>
            </w:pPr>
            <w:r w:rsidRPr="00A9787A">
              <w:rPr>
                <w:rFonts w:cs="Arial"/>
                <w:b/>
                <w:bCs/>
                <w:i/>
                <w:iCs/>
                <w:color w:val="000000"/>
                <w:szCs w:val="22"/>
              </w:rPr>
              <w:t>Dauer</w:t>
            </w:r>
          </w:p>
        </w:tc>
        <w:tc>
          <w:tcPr>
            <w:tcW w:w="1926" w:type="dxa"/>
            <w:vAlign w:val="bottom"/>
          </w:tcPr>
          <w:p w:rsidR="003E4E71" w:rsidRPr="00A9787A" w:rsidRDefault="003E4E71" w:rsidP="008E16E0">
            <w:pPr>
              <w:rPr>
                <w:rFonts w:cs="Arial"/>
                <w:b/>
                <w:bCs/>
                <w:i/>
                <w:iCs/>
                <w:color w:val="000000"/>
                <w:szCs w:val="22"/>
              </w:rPr>
            </w:pPr>
            <w:r w:rsidRPr="00A9787A">
              <w:rPr>
                <w:rFonts w:cs="Arial"/>
                <w:b/>
                <w:bCs/>
                <w:i/>
                <w:iCs/>
                <w:color w:val="000000"/>
                <w:szCs w:val="22"/>
              </w:rPr>
              <w:t>Anfangsdatum</w:t>
            </w:r>
          </w:p>
        </w:tc>
        <w:tc>
          <w:tcPr>
            <w:tcW w:w="1926" w:type="dxa"/>
            <w:vAlign w:val="bottom"/>
          </w:tcPr>
          <w:p w:rsidR="003E4E71" w:rsidRPr="00A9787A" w:rsidRDefault="003E4E71" w:rsidP="008E16E0">
            <w:pPr>
              <w:rPr>
                <w:rFonts w:cs="Arial"/>
                <w:b/>
                <w:bCs/>
                <w:i/>
                <w:iCs/>
                <w:color w:val="000000"/>
                <w:szCs w:val="22"/>
              </w:rPr>
            </w:pPr>
            <w:r w:rsidRPr="00A9787A">
              <w:rPr>
                <w:rFonts w:cs="Arial"/>
                <w:b/>
                <w:bCs/>
                <w:i/>
                <w:iCs/>
                <w:color w:val="000000"/>
                <w:szCs w:val="22"/>
              </w:rPr>
              <w:t>Abschlussdatum</w:t>
            </w:r>
          </w:p>
        </w:tc>
      </w:tr>
      <w:tr w:rsidR="003E4E71" w:rsidTr="008E16E0">
        <w:trPr>
          <w:trHeight w:val="560"/>
        </w:trPr>
        <w:tc>
          <w:tcPr>
            <w:tcW w:w="1925"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1</w:t>
            </w:r>
          </w:p>
        </w:tc>
        <w:tc>
          <w:tcPr>
            <w:tcW w:w="1925"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Vorarbeiten</w:t>
            </w:r>
          </w:p>
        </w:tc>
        <w:tc>
          <w:tcPr>
            <w:tcW w:w="1925"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6</w:t>
            </w:r>
          </w:p>
        </w:tc>
        <w:tc>
          <w:tcPr>
            <w:tcW w:w="1926"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14.08.2018 08:00</w:t>
            </w:r>
          </w:p>
        </w:tc>
        <w:tc>
          <w:tcPr>
            <w:tcW w:w="1926"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21.08.2018 16:00</w:t>
            </w:r>
          </w:p>
        </w:tc>
      </w:tr>
      <w:tr w:rsidR="003E4E71" w:rsidTr="008E16E0">
        <w:tc>
          <w:tcPr>
            <w:tcW w:w="1925"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2</w:t>
            </w:r>
          </w:p>
        </w:tc>
        <w:tc>
          <w:tcPr>
            <w:tcW w:w="1925"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Initialisierung</w:t>
            </w:r>
          </w:p>
        </w:tc>
        <w:tc>
          <w:tcPr>
            <w:tcW w:w="1925"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16</w:t>
            </w:r>
          </w:p>
        </w:tc>
        <w:tc>
          <w:tcPr>
            <w:tcW w:w="1926"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21.08.2018 08:00</w:t>
            </w:r>
          </w:p>
        </w:tc>
        <w:tc>
          <w:tcPr>
            <w:tcW w:w="1926"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11.09.2018 16:00</w:t>
            </w:r>
          </w:p>
        </w:tc>
      </w:tr>
      <w:tr w:rsidR="003E4E71" w:rsidTr="008E16E0">
        <w:tc>
          <w:tcPr>
            <w:tcW w:w="1925"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3</w:t>
            </w:r>
          </w:p>
        </w:tc>
        <w:tc>
          <w:tcPr>
            <w:tcW w:w="1925"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Konzept inkl. Ferien</w:t>
            </w:r>
          </w:p>
        </w:tc>
        <w:tc>
          <w:tcPr>
            <w:tcW w:w="1925"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31</w:t>
            </w:r>
          </w:p>
        </w:tc>
        <w:tc>
          <w:tcPr>
            <w:tcW w:w="1926"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11.09.2018 08:00</w:t>
            </w:r>
          </w:p>
        </w:tc>
        <w:tc>
          <w:tcPr>
            <w:tcW w:w="1926"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23.10.2018 16:00</w:t>
            </w:r>
          </w:p>
        </w:tc>
      </w:tr>
      <w:tr w:rsidR="003E4E71" w:rsidTr="008E16E0">
        <w:tc>
          <w:tcPr>
            <w:tcW w:w="1925"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lastRenderedPageBreak/>
              <w:t>4</w:t>
            </w:r>
          </w:p>
        </w:tc>
        <w:tc>
          <w:tcPr>
            <w:tcW w:w="1925"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 xml:space="preserve">Datenbank </w:t>
            </w:r>
            <w:proofErr w:type="gramStart"/>
            <w:r w:rsidRPr="007F52FD">
              <w:rPr>
                <w:rFonts w:eastAsia="PMingLiU" w:cstheme="minorBidi"/>
                <w:lang w:val="de-CH" w:eastAsia="ar-SA"/>
              </w:rPr>
              <w:t>Realisiert</w:t>
            </w:r>
            <w:proofErr w:type="gramEnd"/>
          </w:p>
        </w:tc>
        <w:tc>
          <w:tcPr>
            <w:tcW w:w="1925"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0</w:t>
            </w:r>
          </w:p>
        </w:tc>
        <w:tc>
          <w:tcPr>
            <w:tcW w:w="1926"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30.10.2018 12:00</w:t>
            </w:r>
          </w:p>
        </w:tc>
        <w:tc>
          <w:tcPr>
            <w:tcW w:w="1926" w:type="dxa"/>
            <w:vAlign w:val="bottom"/>
          </w:tcPr>
          <w:p w:rsidR="003E4E71" w:rsidRPr="007F52FD" w:rsidRDefault="00BA489F" w:rsidP="008E16E0">
            <w:pPr>
              <w:pStyle w:val="TextCDB"/>
              <w:rPr>
                <w:rFonts w:eastAsia="PMingLiU" w:cstheme="minorBidi"/>
                <w:lang w:val="de-CH" w:eastAsia="ar-SA"/>
              </w:rPr>
            </w:pPr>
            <w:r>
              <w:rPr>
                <w:rFonts w:eastAsia="PMingLiU" w:cstheme="minorBidi"/>
                <w:lang w:val="de-CH" w:eastAsia="ar-SA"/>
              </w:rPr>
              <w:t>30.10.2018 16</w:t>
            </w:r>
            <w:r w:rsidRPr="007F52FD">
              <w:rPr>
                <w:rFonts w:eastAsia="PMingLiU" w:cstheme="minorBidi"/>
                <w:lang w:val="de-CH" w:eastAsia="ar-SA"/>
              </w:rPr>
              <w:t>:00</w:t>
            </w:r>
          </w:p>
        </w:tc>
      </w:tr>
      <w:tr w:rsidR="003E4E71" w:rsidTr="008E16E0">
        <w:tc>
          <w:tcPr>
            <w:tcW w:w="1925"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5</w:t>
            </w:r>
          </w:p>
        </w:tc>
        <w:tc>
          <w:tcPr>
            <w:tcW w:w="1925"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 xml:space="preserve">Scrips </w:t>
            </w:r>
            <w:proofErr w:type="gramStart"/>
            <w:r w:rsidRPr="007F52FD">
              <w:rPr>
                <w:rFonts w:eastAsia="PMingLiU" w:cstheme="minorBidi"/>
                <w:lang w:val="de-CH" w:eastAsia="ar-SA"/>
              </w:rPr>
              <w:t>Realisiert</w:t>
            </w:r>
            <w:proofErr w:type="gramEnd"/>
          </w:p>
        </w:tc>
        <w:tc>
          <w:tcPr>
            <w:tcW w:w="1925"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0</w:t>
            </w:r>
          </w:p>
        </w:tc>
        <w:tc>
          <w:tcPr>
            <w:tcW w:w="1926"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13.11.2018 12:00</w:t>
            </w:r>
          </w:p>
        </w:tc>
        <w:tc>
          <w:tcPr>
            <w:tcW w:w="1926" w:type="dxa"/>
            <w:vAlign w:val="bottom"/>
          </w:tcPr>
          <w:p w:rsidR="003E4E71" w:rsidRPr="007F52FD" w:rsidRDefault="00BA489F" w:rsidP="00BA489F">
            <w:pPr>
              <w:pStyle w:val="TextCDB"/>
              <w:rPr>
                <w:rFonts w:eastAsia="PMingLiU" w:cstheme="minorBidi"/>
                <w:lang w:val="de-CH" w:eastAsia="ar-SA"/>
              </w:rPr>
            </w:pPr>
            <w:r>
              <w:rPr>
                <w:rFonts w:eastAsia="PMingLiU" w:cstheme="minorBidi"/>
                <w:lang w:val="de-CH" w:eastAsia="ar-SA"/>
              </w:rPr>
              <w:t>23</w:t>
            </w:r>
            <w:r w:rsidRPr="007F52FD">
              <w:rPr>
                <w:rFonts w:eastAsia="PMingLiU" w:cstheme="minorBidi"/>
                <w:lang w:val="de-CH" w:eastAsia="ar-SA"/>
              </w:rPr>
              <w:t>.11.2018 16:00</w:t>
            </w:r>
          </w:p>
        </w:tc>
      </w:tr>
      <w:tr w:rsidR="003E4E71" w:rsidTr="008E16E0">
        <w:tc>
          <w:tcPr>
            <w:tcW w:w="1925"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6</w:t>
            </w:r>
          </w:p>
        </w:tc>
        <w:tc>
          <w:tcPr>
            <w:tcW w:w="1925"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Realisierung</w:t>
            </w:r>
          </w:p>
        </w:tc>
        <w:tc>
          <w:tcPr>
            <w:tcW w:w="1925"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21</w:t>
            </w:r>
          </w:p>
        </w:tc>
        <w:tc>
          <w:tcPr>
            <w:tcW w:w="1926"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23.10.2018 08:00</w:t>
            </w:r>
          </w:p>
        </w:tc>
        <w:tc>
          <w:tcPr>
            <w:tcW w:w="1926" w:type="dxa"/>
            <w:vAlign w:val="bottom"/>
          </w:tcPr>
          <w:p w:rsidR="003E4E71" w:rsidRPr="007F52FD" w:rsidRDefault="00BA489F" w:rsidP="008E16E0">
            <w:pPr>
              <w:pStyle w:val="TextCDB"/>
              <w:rPr>
                <w:rFonts w:eastAsia="PMingLiU" w:cstheme="minorBidi"/>
                <w:lang w:val="de-CH" w:eastAsia="ar-SA"/>
              </w:rPr>
            </w:pPr>
            <w:r>
              <w:rPr>
                <w:rFonts w:eastAsia="PMingLiU" w:cstheme="minorBidi"/>
                <w:lang w:val="de-CH" w:eastAsia="ar-SA"/>
              </w:rPr>
              <w:t>27</w:t>
            </w:r>
            <w:r w:rsidR="003E4E71" w:rsidRPr="007F52FD">
              <w:rPr>
                <w:rFonts w:eastAsia="PMingLiU" w:cstheme="minorBidi"/>
                <w:lang w:val="de-CH" w:eastAsia="ar-SA"/>
              </w:rPr>
              <w:t>.11.2018 16:00</w:t>
            </w:r>
          </w:p>
        </w:tc>
      </w:tr>
      <w:tr w:rsidR="003E4E71" w:rsidTr="008E16E0">
        <w:tc>
          <w:tcPr>
            <w:tcW w:w="1925"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7</w:t>
            </w:r>
          </w:p>
        </w:tc>
        <w:tc>
          <w:tcPr>
            <w:tcW w:w="1925"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Einführung</w:t>
            </w:r>
          </w:p>
        </w:tc>
        <w:tc>
          <w:tcPr>
            <w:tcW w:w="1925"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11</w:t>
            </w:r>
          </w:p>
        </w:tc>
        <w:tc>
          <w:tcPr>
            <w:tcW w:w="1926" w:type="dxa"/>
            <w:vAlign w:val="bottom"/>
          </w:tcPr>
          <w:p w:rsidR="003E4E71" w:rsidRPr="007F52FD" w:rsidRDefault="00F25747" w:rsidP="008E16E0">
            <w:pPr>
              <w:pStyle w:val="TextCDB"/>
              <w:rPr>
                <w:rFonts w:eastAsia="PMingLiU" w:cstheme="minorBidi"/>
                <w:lang w:val="de-CH" w:eastAsia="ar-SA"/>
              </w:rPr>
            </w:pPr>
            <w:r>
              <w:rPr>
                <w:rFonts w:eastAsia="PMingLiU" w:cstheme="minorBidi"/>
                <w:lang w:val="de-CH" w:eastAsia="ar-SA"/>
              </w:rPr>
              <w:t>04</w:t>
            </w:r>
            <w:r w:rsidR="003E4E71" w:rsidRPr="007F52FD">
              <w:rPr>
                <w:rFonts w:eastAsia="PMingLiU" w:cstheme="minorBidi"/>
                <w:lang w:val="de-CH" w:eastAsia="ar-SA"/>
              </w:rPr>
              <w:t>.1</w:t>
            </w:r>
            <w:r>
              <w:rPr>
                <w:rFonts w:eastAsia="PMingLiU" w:cstheme="minorBidi"/>
                <w:lang w:val="de-CH" w:eastAsia="ar-SA"/>
              </w:rPr>
              <w:t>2</w:t>
            </w:r>
            <w:r w:rsidR="003E4E71" w:rsidRPr="007F52FD">
              <w:rPr>
                <w:rFonts w:eastAsia="PMingLiU" w:cstheme="minorBidi"/>
                <w:lang w:val="de-CH" w:eastAsia="ar-SA"/>
              </w:rPr>
              <w:t>.2018 08:00</w:t>
            </w:r>
          </w:p>
        </w:tc>
        <w:tc>
          <w:tcPr>
            <w:tcW w:w="1926" w:type="dxa"/>
            <w:vAlign w:val="bottom"/>
          </w:tcPr>
          <w:p w:rsidR="003E4E71" w:rsidRPr="007F52FD" w:rsidRDefault="00F25747" w:rsidP="008E16E0">
            <w:pPr>
              <w:pStyle w:val="TextCDB"/>
              <w:rPr>
                <w:rFonts w:eastAsia="PMingLiU" w:cstheme="minorBidi"/>
                <w:lang w:val="de-CH" w:eastAsia="ar-SA"/>
              </w:rPr>
            </w:pPr>
            <w:r>
              <w:rPr>
                <w:rFonts w:eastAsia="PMingLiU" w:cstheme="minorBidi"/>
                <w:lang w:val="de-CH" w:eastAsia="ar-SA"/>
              </w:rPr>
              <w:t>11</w:t>
            </w:r>
            <w:r w:rsidR="003E4E71" w:rsidRPr="007F52FD">
              <w:rPr>
                <w:rFonts w:eastAsia="PMingLiU" w:cstheme="minorBidi"/>
                <w:lang w:val="de-CH" w:eastAsia="ar-SA"/>
              </w:rPr>
              <w:t>.12.2018 16:00</w:t>
            </w:r>
          </w:p>
        </w:tc>
      </w:tr>
      <w:tr w:rsidR="003E4E71" w:rsidTr="008E16E0">
        <w:tc>
          <w:tcPr>
            <w:tcW w:w="1925"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8</w:t>
            </w:r>
          </w:p>
        </w:tc>
        <w:tc>
          <w:tcPr>
            <w:tcW w:w="1925"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Projektabschluss</w:t>
            </w:r>
          </w:p>
        </w:tc>
        <w:tc>
          <w:tcPr>
            <w:tcW w:w="1925"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11</w:t>
            </w:r>
          </w:p>
        </w:tc>
        <w:tc>
          <w:tcPr>
            <w:tcW w:w="1926" w:type="dxa"/>
            <w:vAlign w:val="bottom"/>
          </w:tcPr>
          <w:p w:rsidR="003E4E71" w:rsidRPr="007F52FD" w:rsidRDefault="00F25747" w:rsidP="008E16E0">
            <w:pPr>
              <w:pStyle w:val="TextCDB"/>
              <w:rPr>
                <w:rFonts w:eastAsia="PMingLiU" w:cstheme="minorBidi"/>
                <w:lang w:val="de-CH" w:eastAsia="ar-SA"/>
              </w:rPr>
            </w:pPr>
            <w:r>
              <w:rPr>
                <w:rFonts w:eastAsia="PMingLiU" w:cstheme="minorBidi"/>
                <w:lang w:val="de-CH" w:eastAsia="ar-SA"/>
              </w:rPr>
              <w:t>11</w:t>
            </w:r>
            <w:r w:rsidR="003E4E71" w:rsidRPr="007F52FD">
              <w:rPr>
                <w:rFonts w:eastAsia="PMingLiU" w:cstheme="minorBidi"/>
                <w:lang w:val="de-CH" w:eastAsia="ar-SA"/>
              </w:rPr>
              <w:t>.12.2018 08:00</w:t>
            </w:r>
          </w:p>
        </w:tc>
        <w:tc>
          <w:tcPr>
            <w:tcW w:w="1926"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18.12.2018 16:00</w:t>
            </w:r>
          </w:p>
        </w:tc>
      </w:tr>
      <w:tr w:rsidR="003E4E71" w:rsidTr="008E16E0">
        <w:tc>
          <w:tcPr>
            <w:tcW w:w="1925"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9</w:t>
            </w:r>
          </w:p>
        </w:tc>
        <w:tc>
          <w:tcPr>
            <w:tcW w:w="1925"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Präsentationen</w:t>
            </w:r>
          </w:p>
        </w:tc>
        <w:tc>
          <w:tcPr>
            <w:tcW w:w="1925"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6</w:t>
            </w:r>
          </w:p>
        </w:tc>
        <w:tc>
          <w:tcPr>
            <w:tcW w:w="1926"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08.01.2019 08:00</w:t>
            </w:r>
          </w:p>
        </w:tc>
        <w:tc>
          <w:tcPr>
            <w:tcW w:w="1926" w:type="dxa"/>
            <w:vAlign w:val="bottom"/>
          </w:tcPr>
          <w:p w:rsidR="003E4E71" w:rsidRPr="007F52FD" w:rsidRDefault="003E4E71" w:rsidP="008E16E0">
            <w:pPr>
              <w:pStyle w:val="TextCDB"/>
              <w:rPr>
                <w:rFonts w:eastAsia="PMingLiU" w:cstheme="minorBidi"/>
                <w:lang w:val="de-CH" w:eastAsia="ar-SA"/>
              </w:rPr>
            </w:pPr>
            <w:r w:rsidRPr="007F52FD">
              <w:rPr>
                <w:rFonts w:eastAsia="PMingLiU" w:cstheme="minorBidi"/>
                <w:lang w:val="de-CH" w:eastAsia="ar-SA"/>
              </w:rPr>
              <w:t>15.01.2019 16:00</w:t>
            </w:r>
          </w:p>
        </w:tc>
      </w:tr>
    </w:tbl>
    <w:p w:rsidR="003E4E71" w:rsidRDefault="003E4E71" w:rsidP="003E4E71">
      <w:pPr>
        <w:pStyle w:val="TextCDB"/>
        <w:tabs>
          <w:tab w:val="left" w:pos="3262"/>
        </w:tabs>
        <w:rPr>
          <w:lang w:val="de-CH"/>
        </w:rPr>
      </w:pPr>
    </w:p>
    <w:p w:rsidR="003E4E71" w:rsidRPr="008E16E0" w:rsidRDefault="003E4E71" w:rsidP="008E16E0">
      <w:pPr>
        <w:pStyle w:val="TextCDB"/>
        <w:tabs>
          <w:tab w:val="left" w:pos="3262"/>
        </w:tabs>
        <w:rPr>
          <w:lang w:val="de-CH"/>
        </w:rPr>
      </w:pPr>
      <w:r>
        <w:rPr>
          <w:lang w:val="de-CH"/>
        </w:rPr>
        <w:t>Eine Grafische Darstellung ist im Anhang zu finden.</w:t>
      </w:r>
    </w:p>
    <w:p w:rsidR="00BF2F64" w:rsidRDefault="00BF2F64" w:rsidP="00BF2F64">
      <w:pPr>
        <w:pStyle w:val="berschrift2"/>
        <w:numPr>
          <w:ilvl w:val="1"/>
          <w:numId w:val="19"/>
        </w:numPr>
        <w:tabs>
          <w:tab w:val="num" w:pos="576"/>
          <w:tab w:val="left" w:pos="850"/>
        </w:tabs>
        <w:ind w:left="576" w:hanging="576"/>
        <w:rPr>
          <w:i/>
        </w:rPr>
      </w:pPr>
      <w:bookmarkStart w:id="80" w:name="_Toc410722973"/>
      <w:bookmarkStart w:id="81" w:name="_Toc378079222"/>
      <w:bookmarkStart w:id="82" w:name="_Toc410742006"/>
      <w:bookmarkStart w:id="83" w:name="_Toc531077062"/>
      <w:r>
        <w:t xml:space="preserve">Aktualisierung der </w:t>
      </w:r>
      <w:r w:rsidRPr="005D07BD">
        <w:t>Risikosituation</w:t>
      </w:r>
      <w:bookmarkEnd w:id="80"/>
      <w:bookmarkEnd w:id="81"/>
      <w:bookmarkEnd w:id="82"/>
      <w:bookmarkEnd w:id="83"/>
    </w:p>
    <w:p w:rsidR="003E4E71" w:rsidRDefault="003E4E71" w:rsidP="003E4E71">
      <w:r>
        <w:t>Grün = Niedriges Risiko</w:t>
      </w:r>
    </w:p>
    <w:p w:rsidR="003E4E71" w:rsidRDefault="003E4E71" w:rsidP="003E4E71">
      <w:r>
        <w:t>Gelb = Mittleres Risiko</w:t>
      </w:r>
    </w:p>
    <w:p w:rsidR="003E4E71" w:rsidRDefault="003E4E71" w:rsidP="003E4E71">
      <w:r>
        <w:t>Rot = Hohes Risiko</w:t>
      </w:r>
    </w:p>
    <w:p w:rsidR="003E4E71" w:rsidRDefault="003E4E71" w:rsidP="003E4E71"/>
    <w:tbl>
      <w:tblPr>
        <w:tblW w:w="6840" w:type="dxa"/>
        <w:tblCellMar>
          <w:left w:w="70" w:type="dxa"/>
          <w:right w:w="70" w:type="dxa"/>
        </w:tblCellMar>
        <w:tblLook w:val="04A0" w:firstRow="1" w:lastRow="0" w:firstColumn="1" w:lastColumn="0" w:noHBand="0" w:noVBand="1"/>
      </w:tblPr>
      <w:tblGrid>
        <w:gridCol w:w="1140"/>
        <w:gridCol w:w="1140"/>
        <w:gridCol w:w="1140"/>
        <w:gridCol w:w="1140"/>
        <w:gridCol w:w="1140"/>
        <w:gridCol w:w="1140"/>
      </w:tblGrid>
      <w:tr w:rsidR="003E4E71" w:rsidRPr="00AC45A7" w:rsidTr="008E16E0">
        <w:trPr>
          <w:trHeight w:val="645"/>
        </w:trPr>
        <w:tc>
          <w:tcPr>
            <w:tcW w:w="1140" w:type="dxa"/>
            <w:vMerge w:val="restart"/>
            <w:tcBorders>
              <w:top w:val="single" w:sz="4" w:space="0" w:color="000000"/>
              <w:left w:val="single" w:sz="4" w:space="0" w:color="000000"/>
              <w:bottom w:val="single" w:sz="4" w:space="0" w:color="000000"/>
              <w:right w:val="nil"/>
            </w:tcBorders>
            <w:shd w:val="clear" w:color="auto" w:fill="auto"/>
            <w:noWrap/>
            <w:textDirection w:val="btLr"/>
            <w:vAlign w:val="center"/>
            <w:hideMark/>
          </w:tcPr>
          <w:p w:rsidR="003E4E71" w:rsidRPr="00AC45A7" w:rsidRDefault="003E4E71" w:rsidP="008E16E0">
            <w:pPr>
              <w:suppressAutoHyphens w:val="0"/>
              <w:jc w:val="center"/>
              <w:rPr>
                <w:rFonts w:ascii="Liberation Sans" w:eastAsia="Times New Roman" w:hAnsi="Liberation Sans" w:cs="Liberation Sans"/>
                <w:color w:val="000000"/>
                <w:sz w:val="22"/>
                <w:szCs w:val="22"/>
                <w:lang w:eastAsia="de-CH"/>
              </w:rPr>
            </w:pPr>
            <w:r w:rsidRPr="00AC45A7">
              <w:rPr>
                <w:rFonts w:ascii="Liberation Sans" w:eastAsia="Times New Roman" w:hAnsi="Liberation Sans" w:cs="Liberation Sans"/>
                <w:color w:val="000000"/>
                <w:sz w:val="22"/>
                <w:szCs w:val="22"/>
                <w:lang w:eastAsia="de-CH"/>
              </w:rPr>
              <w:t>Eintrittswahrscheinlichkeit</w:t>
            </w:r>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3E4E71" w:rsidRPr="00AC45A7" w:rsidRDefault="003E4E71" w:rsidP="008E16E0">
            <w:pPr>
              <w:suppressAutoHyphens w:val="0"/>
              <w:jc w:val="center"/>
              <w:rPr>
                <w:rFonts w:ascii="Liberation Sans" w:eastAsia="Times New Roman" w:hAnsi="Liberation Sans" w:cs="Liberation Sans"/>
                <w:color w:val="000000"/>
                <w:sz w:val="22"/>
                <w:szCs w:val="22"/>
                <w:lang w:eastAsia="de-CH"/>
              </w:rPr>
            </w:pPr>
            <w:r w:rsidRPr="00AC45A7">
              <w:rPr>
                <w:rFonts w:ascii="Liberation Sans" w:eastAsia="Times New Roman" w:hAnsi="Liberation Sans" w:cs="Liberation Sans"/>
                <w:color w:val="000000"/>
                <w:sz w:val="22"/>
                <w:szCs w:val="22"/>
                <w:lang w:eastAsia="de-CH"/>
              </w:rPr>
              <w:t>W5</w:t>
            </w:r>
          </w:p>
        </w:tc>
        <w:tc>
          <w:tcPr>
            <w:tcW w:w="1140" w:type="dxa"/>
            <w:tcBorders>
              <w:top w:val="single" w:sz="4" w:space="0" w:color="000000"/>
              <w:left w:val="nil"/>
              <w:bottom w:val="single" w:sz="4" w:space="0" w:color="000000"/>
              <w:right w:val="single" w:sz="4" w:space="0" w:color="000000"/>
            </w:tcBorders>
            <w:shd w:val="clear" w:color="FFFF00" w:fill="FFFF00"/>
            <w:noWrap/>
            <w:vAlign w:val="center"/>
            <w:hideMark/>
          </w:tcPr>
          <w:p w:rsidR="003E4E71" w:rsidRPr="00AC45A7" w:rsidRDefault="003E4E71" w:rsidP="008E16E0">
            <w:pPr>
              <w:suppressAutoHyphens w:val="0"/>
              <w:jc w:val="center"/>
              <w:rPr>
                <w:rFonts w:ascii="Liberation Sans" w:eastAsia="Times New Roman" w:hAnsi="Liberation Sans" w:cs="Liberation Sans"/>
                <w:color w:val="000000"/>
                <w:sz w:val="22"/>
                <w:szCs w:val="22"/>
                <w:lang w:eastAsia="de-CH"/>
              </w:rPr>
            </w:pPr>
            <w:r w:rsidRPr="00AC45A7">
              <w:rPr>
                <w:rFonts w:ascii="Liberation Sans" w:eastAsia="Times New Roman" w:hAnsi="Liberation Sans" w:cs="Liberation Sans"/>
                <w:color w:val="000000"/>
                <w:sz w:val="22"/>
                <w:szCs w:val="22"/>
                <w:lang w:eastAsia="de-CH"/>
              </w:rPr>
              <w:t> </w:t>
            </w:r>
          </w:p>
        </w:tc>
        <w:tc>
          <w:tcPr>
            <w:tcW w:w="1140" w:type="dxa"/>
            <w:tcBorders>
              <w:top w:val="single" w:sz="4" w:space="0" w:color="000000"/>
              <w:left w:val="nil"/>
              <w:bottom w:val="single" w:sz="4" w:space="0" w:color="000000"/>
              <w:right w:val="single" w:sz="4" w:space="0" w:color="000000"/>
            </w:tcBorders>
            <w:shd w:val="clear" w:color="FF0000" w:fill="FF0000"/>
            <w:noWrap/>
            <w:vAlign w:val="center"/>
            <w:hideMark/>
          </w:tcPr>
          <w:p w:rsidR="003E4E71" w:rsidRPr="00AC45A7" w:rsidRDefault="003E4E71" w:rsidP="008E16E0">
            <w:pPr>
              <w:suppressAutoHyphens w:val="0"/>
              <w:jc w:val="center"/>
              <w:rPr>
                <w:rFonts w:ascii="Liberation Sans" w:eastAsia="Times New Roman" w:hAnsi="Liberation Sans" w:cs="Liberation Sans"/>
                <w:color w:val="000000"/>
                <w:sz w:val="22"/>
                <w:szCs w:val="22"/>
                <w:lang w:eastAsia="de-CH"/>
              </w:rPr>
            </w:pPr>
            <w:r w:rsidRPr="00AC45A7">
              <w:rPr>
                <w:rFonts w:ascii="Liberation Sans" w:eastAsia="Times New Roman" w:hAnsi="Liberation Sans" w:cs="Liberation Sans"/>
                <w:color w:val="000000"/>
                <w:sz w:val="22"/>
                <w:szCs w:val="22"/>
                <w:lang w:eastAsia="de-CH"/>
              </w:rPr>
              <w:t>1</w:t>
            </w:r>
          </w:p>
        </w:tc>
        <w:tc>
          <w:tcPr>
            <w:tcW w:w="1140" w:type="dxa"/>
            <w:tcBorders>
              <w:top w:val="single" w:sz="4" w:space="0" w:color="000000"/>
              <w:left w:val="nil"/>
              <w:bottom w:val="single" w:sz="4" w:space="0" w:color="000000"/>
              <w:right w:val="single" w:sz="4" w:space="0" w:color="000000"/>
            </w:tcBorders>
            <w:shd w:val="clear" w:color="FF0000" w:fill="FF0000"/>
            <w:noWrap/>
            <w:vAlign w:val="center"/>
            <w:hideMark/>
          </w:tcPr>
          <w:p w:rsidR="003E4E71" w:rsidRPr="00AC45A7" w:rsidRDefault="003E4E71" w:rsidP="008E16E0">
            <w:pPr>
              <w:suppressAutoHyphens w:val="0"/>
              <w:jc w:val="center"/>
              <w:rPr>
                <w:rFonts w:ascii="Liberation Sans" w:eastAsia="Times New Roman" w:hAnsi="Liberation Sans" w:cs="Liberation Sans"/>
                <w:color w:val="000000"/>
                <w:sz w:val="22"/>
                <w:szCs w:val="22"/>
                <w:lang w:eastAsia="de-CH"/>
              </w:rPr>
            </w:pPr>
            <w:r w:rsidRPr="00AC45A7">
              <w:rPr>
                <w:rFonts w:ascii="Liberation Sans" w:eastAsia="Times New Roman" w:hAnsi="Liberation Sans" w:cs="Liberation Sans"/>
                <w:color w:val="000000"/>
                <w:sz w:val="22"/>
                <w:szCs w:val="22"/>
                <w:lang w:eastAsia="de-CH"/>
              </w:rPr>
              <w:t>8</w:t>
            </w:r>
          </w:p>
        </w:tc>
        <w:tc>
          <w:tcPr>
            <w:tcW w:w="1140" w:type="dxa"/>
            <w:tcBorders>
              <w:top w:val="single" w:sz="4" w:space="0" w:color="000000"/>
              <w:left w:val="nil"/>
              <w:bottom w:val="single" w:sz="4" w:space="0" w:color="000000"/>
              <w:right w:val="single" w:sz="4" w:space="0" w:color="000000"/>
            </w:tcBorders>
            <w:shd w:val="clear" w:color="FF0000" w:fill="FF0000"/>
            <w:noWrap/>
            <w:vAlign w:val="center"/>
            <w:hideMark/>
          </w:tcPr>
          <w:p w:rsidR="003E4E71" w:rsidRPr="00AC45A7" w:rsidRDefault="003E4E71" w:rsidP="008E16E0">
            <w:pPr>
              <w:suppressAutoHyphens w:val="0"/>
              <w:jc w:val="center"/>
              <w:rPr>
                <w:rFonts w:ascii="Liberation Sans" w:eastAsia="Times New Roman" w:hAnsi="Liberation Sans" w:cs="Liberation Sans"/>
                <w:color w:val="000000"/>
                <w:sz w:val="22"/>
                <w:szCs w:val="22"/>
                <w:lang w:eastAsia="de-CH"/>
              </w:rPr>
            </w:pPr>
            <w:r w:rsidRPr="00AC45A7">
              <w:rPr>
                <w:rFonts w:ascii="Liberation Sans" w:eastAsia="Times New Roman" w:hAnsi="Liberation Sans" w:cs="Liberation Sans"/>
                <w:color w:val="000000"/>
                <w:sz w:val="22"/>
                <w:szCs w:val="22"/>
                <w:lang w:eastAsia="de-CH"/>
              </w:rPr>
              <w:t> </w:t>
            </w:r>
          </w:p>
        </w:tc>
      </w:tr>
      <w:tr w:rsidR="003E4E71" w:rsidRPr="00AC45A7" w:rsidTr="008E16E0">
        <w:trPr>
          <w:trHeight w:val="645"/>
        </w:trPr>
        <w:tc>
          <w:tcPr>
            <w:tcW w:w="1140" w:type="dxa"/>
            <w:vMerge/>
            <w:tcBorders>
              <w:top w:val="single" w:sz="4" w:space="0" w:color="000000"/>
              <w:left w:val="single" w:sz="4" w:space="0" w:color="000000"/>
              <w:bottom w:val="single" w:sz="4" w:space="0" w:color="000000"/>
              <w:right w:val="nil"/>
            </w:tcBorders>
            <w:vAlign w:val="center"/>
            <w:hideMark/>
          </w:tcPr>
          <w:p w:rsidR="003E4E71" w:rsidRPr="00AC45A7" w:rsidRDefault="003E4E71" w:rsidP="008E16E0">
            <w:pPr>
              <w:suppressAutoHyphens w:val="0"/>
              <w:rPr>
                <w:rFonts w:ascii="Liberation Sans" w:eastAsia="Times New Roman" w:hAnsi="Liberation Sans" w:cs="Liberation Sans"/>
                <w:color w:val="000000"/>
                <w:sz w:val="22"/>
                <w:szCs w:val="22"/>
                <w:lang w:eastAsia="de-CH"/>
              </w:rPr>
            </w:pPr>
          </w:p>
        </w:tc>
        <w:tc>
          <w:tcPr>
            <w:tcW w:w="1140" w:type="dxa"/>
            <w:tcBorders>
              <w:top w:val="nil"/>
              <w:left w:val="single" w:sz="4" w:space="0" w:color="000000"/>
              <w:bottom w:val="single" w:sz="4" w:space="0" w:color="000000"/>
              <w:right w:val="single" w:sz="4" w:space="0" w:color="000000"/>
            </w:tcBorders>
            <w:shd w:val="clear" w:color="auto" w:fill="auto"/>
            <w:noWrap/>
            <w:vAlign w:val="center"/>
            <w:hideMark/>
          </w:tcPr>
          <w:p w:rsidR="003E4E71" w:rsidRPr="00AC45A7" w:rsidRDefault="003E4E71" w:rsidP="008E16E0">
            <w:pPr>
              <w:suppressAutoHyphens w:val="0"/>
              <w:jc w:val="center"/>
              <w:rPr>
                <w:rFonts w:ascii="Liberation Sans" w:eastAsia="Times New Roman" w:hAnsi="Liberation Sans" w:cs="Liberation Sans"/>
                <w:color w:val="000000"/>
                <w:sz w:val="22"/>
                <w:szCs w:val="22"/>
                <w:lang w:eastAsia="de-CH"/>
              </w:rPr>
            </w:pPr>
            <w:r w:rsidRPr="00AC45A7">
              <w:rPr>
                <w:rFonts w:ascii="Liberation Sans" w:eastAsia="Times New Roman" w:hAnsi="Liberation Sans" w:cs="Liberation Sans"/>
                <w:color w:val="000000"/>
                <w:sz w:val="22"/>
                <w:szCs w:val="22"/>
                <w:lang w:eastAsia="de-CH"/>
              </w:rPr>
              <w:t>W4</w:t>
            </w:r>
          </w:p>
        </w:tc>
        <w:tc>
          <w:tcPr>
            <w:tcW w:w="1140" w:type="dxa"/>
            <w:tcBorders>
              <w:top w:val="nil"/>
              <w:left w:val="nil"/>
              <w:bottom w:val="single" w:sz="4" w:space="0" w:color="000000"/>
              <w:right w:val="single" w:sz="4" w:space="0" w:color="000000"/>
            </w:tcBorders>
            <w:shd w:val="clear" w:color="009933" w:fill="009933"/>
            <w:noWrap/>
            <w:vAlign w:val="center"/>
            <w:hideMark/>
          </w:tcPr>
          <w:p w:rsidR="003E4E71" w:rsidRPr="00AC45A7" w:rsidRDefault="003E4E71" w:rsidP="008E16E0">
            <w:pPr>
              <w:suppressAutoHyphens w:val="0"/>
              <w:jc w:val="center"/>
              <w:rPr>
                <w:rFonts w:ascii="Liberation Sans" w:eastAsia="Times New Roman" w:hAnsi="Liberation Sans" w:cs="Liberation Sans"/>
                <w:color w:val="000000"/>
                <w:sz w:val="22"/>
                <w:szCs w:val="22"/>
                <w:lang w:eastAsia="de-CH"/>
              </w:rPr>
            </w:pPr>
            <w:r w:rsidRPr="00AC45A7">
              <w:rPr>
                <w:rFonts w:ascii="Liberation Sans" w:eastAsia="Times New Roman" w:hAnsi="Liberation Sans" w:cs="Liberation Sans"/>
                <w:color w:val="000000"/>
                <w:sz w:val="22"/>
                <w:szCs w:val="22"/>
                <w:lang w:eastAsia="de-CH"/>
              </w:rPr>
              <w:t> </w:t>
            </w:r>
          </w:p>
        </w:tc>
        <w:tc>
          <w:tcPr>
            <w:tcW w:w="1140" w:type="dxa"/>
            <w:tcBorders>
              <w:top w:val="nil"/>
              <w:left w:val="nil"/>
              <w:bottom w:val="single" w:sz="4" w:space="0" w:color="000000"/>
              <w:right w:val="single" w:sz="4" w:space="0" w:color="000000"/>
            </w:tcBorders>
            <w:shd w:val="clear" w:color="FFFF00" w:fill="FFFF00"/>
            <w:noWrap/>
            <w:vAlign w:val="center"/>
            <w:hideMark/>
          </w:tcPr>
          <w:p w:rsidR="003E4E71" w:rsidRPr="00AC45A7" w:rsidRDefault="003E4E71" w:rsidP="008E16E0">
            <w:pPr>
              <w:suppressAutoHyphens w:val="0"/>
              <w:jc w:val="center"/>
              <w:rPr>
                <w:rFonts w:ascii="Liberation Sans" w:eastAsia="Times New Roman" w:hAnsi="Liberation Sans" w:cs="Liberation Sans"/>
                <w:color w:val="000000"/>
                <w:sz w:val="22"/>
                <w:szCs w:val="22"/>
                <w:lang w:eastAsia="de-CH"/>
              </w:rPr>
            </w:pPr>
            <w:r w:rsidRPr="00AC45A7">
              <w:rPr>
                <w:rFonts w:ascii="Liberation Sans" w:eastAsia="Times New Roman" w:hAnsi="Liberation Sans" w:cs="Liberation Sans"/>
                <w:color w:val="000000"/>
                <w:sz w:val="22"/>
                <w:szCs w:val="22"/>
                <w:lang w:eastAsia="de-CH"/>
              </w:rPr>
              <w:t> </w:t>
            </w:r>
          </w:p>
        </w:tc>
        <w:tc>
          <w:tcPr>
            <w:tcW w:w="1140" w:type="dxa"/>
            <w:tcBorders>
              <w:top w:val="nil"/>
              <w:left w:val="nil"/>
              <w:bottom w:val="single" w:sz="4" w:space="0" w:color="000000"/>
              <w:right w:val="single" w:sz="4" w:space="0" w:color="000000"/>
            </w:tcBorders>
            <w:shd w:val="clear" w:color="FF0000" w:fill="FF0000"/>
            <w:noWrap/>
            <w:vAlign w:val="center"/>
            <w:hideMark/>
          </w:tcPr>
          <w:p w:rsidR="003E4E71" w:rsidRPr="00AC45A7" w:rsidRDefault="003E4E71" w:rsidP="008E16E0">
            <w:pPr>
              <w:suppressAutoHyphens w:val="0"/>
              <w:jc w:val="center"/>
              <w:rPr>
                <w:rFonts w:ascii="Liberation Sans" w:eastAsia="Times New Roman" w:hAnsi="Liberation Sans" w:cs="Liberation Sans"/>
                <w:color w:val="000000"/>
                <w:sz w:val="22"/>
                <w:szCs w:val="22"/>
                <w:lang w:eastAsia="de-CH"/>
              </w:rPr>
            </w:pPr>
            <w:r w:rsidRPr="00AC45A7">
              <w:rPr>
                <w:rFonts w:ascii="Liberation Sans" w:eastAsia="Times New Roman" w:hAnsi="Liberation Sans" w:cs="Liberation Sans"/>
                <w:color w:val="000000"/>
                <w:sz w:val="22"/>
                <w:szCs w:val="22"/>
                <w:lang w:eastAsia="de-CH"/>
              </w:rPr>
              <w:t> </w:t>
            </w:r>
          </w:p>
        </w:tc>
        <w:tc>
          <w:tcPr>
            <w:tcW w:w="1140" w:type="dxa"/>
            <w:tcBorders>
              <w:top w:val="nil"/>
              <w:left w:val="nil"/>
              <w:bottom w:val="single" w:sz="4" w:space="0" w:color="000000"/>
              <w:right w:val="single" w:sz="4" w:space="0" w:color="000000"/>
            </w:tcBorders>
            <w:shd w:val="clear" w:color="FF0000" w:fill="FF0000"/>
            <w:noWrap/>
            <w:vAlign w:val="center"/>
            <w:hideMark/>
          </w:tcPr>
          <w:p w:rsidR="003E4E71" w:rsidRPr="00AC45A7" w:rsidRDefault="003E4E71" w:rsidP="008E16E0">
            <w:pPr>
              <w:suppressAutoHyphens w:val="0"/>
              <w:jc w:val="center"/>
              <w:rPr>
                <w:rFonts w:ascii="Liberation Sans" w:eastAsia="Times New Roman" w:hAnsi="Liberation Sans" w:cs="Liberation Sans"/>
                <w:color w:val="000000"/>
                <w:sz w:val="22"/>
                <w:szCs w:val="22"/>
                <w:lang w:eastAsia="de-CH"/>
              </w:rPr>
            </w:pPr>
            <w:r w:rsidRPr="00AC45A7">
              <w:rPr>
                <w:rFonts w:ascii="Liberation Sans" w:eastAsia="Times New Roman" w:hAnsi="Liberation Sans" w:cs="Liberation Sans"/>
                <w:color w:val="000000"/>
                <w:sz w:val="22"/>
                <w:szCs w:val="22"/>
                <w:lang w:eastAsia="de-CH"/>
              </w:rPr>
              <w:t> </w:t>
            </w:r>
          </w:p>
        </w:tc>
      </w:tr>
      <w:tr w:rsidR="003E4E71" w:rsidRPr="00AC45A7" w:rsidTr="008E16E0">
        <w:trPr>
          <w:trHeight w:val="645"/>
        </w:trPr>
        <w:tc>
          <w:tcPr>
            <w:tcW w:w="1140" w:type="dxa"/>
            <w:vMerge/>
            <w:tcBorders>
              <w:top w:val="single" w:sz="4" w:space="0" w:color="000000"/>
              <w:left w:val="single" w:sz="4" w:space="0" w:color="000000"/>
              <w:bottom w:val="single" w:sz="4" w:space="0" w:color="000000"/>
              <w:right w:val="nil"/>
            </w:tcBorders>
            <w:vAlign w:val="center"/>
            <w:hideMark/>
          </w:tcPr>
          <w:p w:rsidR="003E4E71" w:rsidRPr="00AC45A7" w:rsidRDefault="003E4E71" w:rsidP="008E16E0">
            <w:pPr>
              <w:suppressAutoHyphens w:val="0"/>
              <w:rPr>
                <w:rFonts w:ascii="Liberation Sans" w:eastAsia="Times New Roman" w:hAnsi="Liberation Sans" w:cs="Liberation Sans"/>
                <w:color w:val="000000"/>
                <w:sz w:val="22"/>
                <w:szCs w:val="22"/>
                <w:lang w:eastAsia="de-CH"/>
              </w:rPr>
            </w:pPr>
          </w:p>
        </w:tc>
        <w:tc>
          <w:tcPr>
            <w:tcW w:w="1140" w:type="dxa"/>
            <w:tcBorders>
              <w:top w:val="nil"/>
              <w:left w:val="single" w:sz="4" w:space="0" w:color="000000"/>
              <w:bottom w:val="single" w:sz="4" w:space="0" w:color="000000"/>
              <w:right w:val="single" w:sz="4" w:space="0" w:color="000000"/>
            </w:tcBorders>
            <w:shd w:val="clear" w:color="auto" w:fill="auto"/>
            <w:noWrap/>
            <w:vAlign w:val="center"/>
            <w:hideMark/>
          </w:tcPr>
          <w:p w:rsidR="003E4E71" w:rsidRPr="00AC45A7" w:rsidRDefault="003E4E71" w:rsidP="008E16E0">
            <w:pPr>
              <w:suppressAutoHyphens w:val="0"/>
              <w:jc w:val="center"/>
              <w:rPr>
                <w:rFonts w:ascii="Liberation Sans" w:eastAsia="Times New Roman" w:hAnsi="Liberation Sans" w:cs="Liberation Sans"/>
                <w:color w:val="000000"/>
                <w:sz w:val="22"/>
                <w:szCs w:val="22"/>
                <w:lang w:eastAsia="de-CH"/>
              </w:rPr>
            </w:pPr>
            <w:r w:rsidRPr="00AC45A7">
              <w:rPr>
                <w:rFonts w:ascii="Liberation Sans" w:eastAsia="Times New Roman" w:hAnsi="Liberation Sans" w:cs="Liberation Sans"/>
                <w:color w:val="000000"/>
                <w:sz w:val="22"/>
                <w:szCs w:val="22"/>
                <w:lang w:eastAsia="de-CH"/>
              </w:rPr>
              <w:t>W3</w:t>
            </w:r>
          </w:p>
        </w:tc>
        <w:tc>
          <w:tcPr>
            <w:tcW w:w="1140" w:type="dxa"/>
            <w:tcBorders>
              <w:top w:val="nil"/>
              <w:left w:val="nil"/>
              <w:bottom w:val="single" w:sz="4" w:space="0" w:color="000000"/>
              <w:right w:val="single" w:sz="4" w:space="0" w:color="000000"/>
            </w:tcBorders>
            <w:shd w:val="clear" w:color="009933" w:fill="009933"/>
            <w:noWrap/>
            <w:vAlign w:val="center"/>
            <w:hideMark/>
          </w:tcPr>
          <w:p w:rsidR="003E4E71" w:rsidRPr="00AC45A7" w:rsidRDefault="003E4E71" w:rsidP="008E16E0">
            <w:pPr>
              <w:suppressAutoHyphens w:val="0"/>
              <w:jc w:val="center"/>
              <w:rPr>
                <w:rFonts w:ascii="Liberation Sans" w:eastAsia="Times New Roman" w:hAnsi="Liberation Sans" w:cs="Liberation Sans"/>
                <w:color w:val="000000"/>
                <w:sz w:val="22"/>
                <w:szCs w:val="22"/>
                <w:lang w:eastAsia="de-CH"/>
              </w:rPr>
            </w:pPr>
            <w:r w:rsidRPr="00AC45A7">
              <w:rPr>
                <w:rFonts w:ascii="Liberation Sans" w:eastAsia="Times New Roman" w:hAnsi="Liberation Sans" w:cs="Liberation Sans"/>
                <w:color w:val="000000"/>
                <w:sz w:val="22"/>
                <w:szCs w:val="22"/>
                <w:lang w:eastAsia="de-CH"/>
              </w:rPr>
              <w:t> </w:t>
            </w:r>
          </w:p>
        </w:tc>
        <w:tc>
          <w:tcPr>
            <w:tcW w:w="1140" w:type="dxa"/>
            <w:tcBorders>
              <w:top w:val="nil"/>
              <w:left w:val="nil"/>
              <w:bottom w:val="single" w:sz="4" w:space="0" w:color="000000"/>
              <w:right w:val="single" w:sz="4" w:space="0" w:color="000000"/>
            </w:tcBorders>
            <w:shd w:val="clear" w:color="FFFF00" w:fill="FFFF00"/>
            <w:noWrap/>
            <w:vAlign w:val="center"/>
            <w:hideMark/>
          </w:tcPr>
          <w:p w:rsidR="003E4E71" w:rsidRPr="00AC45A7" w:rsidRDefault="003E4E71" w:rsidP="008E16E0">
            <w:pPr>
              <w:suppressAutoHyphens w:val="0"/>
              <w:jc w:val="center"/>
              <w:rPr>
                <w:rFonts w:ascii="Liberation Sans" w:eastAsia="Times New Roman" w:hAnsi="Liberation Sans" w:cs="Liberation Sans"/>
                <w:color w:val="000000"/>
                <w:sz w:val="22"/>
                <w:szCs w:val="22"/>
                <w:lang w:eastAsia="de-CH"/>
              </w:rPr>
            </w:pPr>
            <w:r w:rsidRPr="00AC45A7">
              <w:rPr>
                <w:rFonts w:ascii="Liberation Sans" w:eastAsia="Times New Roman" w:hAnsi="Liberation Sans" w:cs="Liberation Sans"/>
                <w:color w:val="000000"/>
                <w:sz w:val="22"/>
                <w:szCs w:val="22"/>
                <w:lang w:eastAsia="de-CH"/>
              </w:rPr>
              <w:t>5</w:t>
            </w:r>
          </w:p>
        </w:tc>
        <w:tc>
          <w:tcPr>
            <w:tcW w:w="1140" w:type="dxa"/>
            <w:tcBorders>
              <w:top w:val="nil"/>
              <w:left w:val="nil"/>
              <w:bottom w:val="single" w:sz="4" w:space="0" w:color="000000"/>
              <w:right w:val="single" w:sz="4" w:space="0" w:color="000000"/>
            </w:tcBorders>
            <w:shd w:val="clear" w:color="FFFF00" w:fill="FFFF00"/>
            <w:noWrap/>
            <w:vAlign w:val="center"/>
            <w:hideMark/>
          </w:tcPr>
          <w:p w:rsidR="003E4E71" w:rsidRPr="00AC45A7" w:rsidRDefault="003E4E71" w:rsidP="008E16E0">
            <w:pPr>
              <w:suppressAutoHyphens w:val="0"/>
              <w:jc w:val="center"/>
              <w:rPr>
                <w:rFonts w:ascii="Liberation Sans" w:eastAsia="Times New Roman" w:hAnsi="Liberation Sans" w:cs="Liberation Sans"/>
                <w:color w:val="000000"/>
                <w:sz w:val="22"/>
                <w:szCs w:val="22"/>
                <w:lang w:eastAsia="de-CH"/>
              </w:rPr>
            </w:pPr>
            <w:r w:rsidRPr="00AC45A7">
              <w:rPr>
                <w:rFonts w:ascii="Liberation Sans" w:eastAsia="Times New Roman" w:hAnsi="Liberation Sans" w:cs="Liberation Sans"/>
                <w:color w:val="000000"/>
                <w:sz w:val="22"/>
                <w:szCs w:val="22"/>
                <w:lang w:eastAsia="de-CH"/>
              </w:rPr>
              <w:t>4 &amp; 3</w:t>
            </w:r>
          </w:p>
        </w:tc>
        <w:tc>
          <w:tcPr>
            <w:tcW w:w="1140" w:type="dxa"/>
            <w:tcBorders>
              <w:top w:val="nil"/>
              <w:left w:val="nil"/>
              <w:bottom w:val="nil"/>
              <w:right w:val="single" w:sz="4" w:space="0" w:color="000000"/>
            </w:tcBorders>
            <w:shd w:val="clear" w:color="FF0000" w:fill="FF0000"/>
            <w:noWrap/>
            <w:vAlign w:val="center"/>
            <w:hideMark/>
          </w:tcPr>
          <w:p w:rsidR="003E4E71" w:rsidRPr="00AC45A7" w:rsidRDefault="003E4E71" w:rsidP="008E16E0">
            <w:pPr>
              <w:suppressAutoHyphens w:val="0"/>
              <w:jc w:val="center"/>
              <w:rPr>
                <w:rFonts w:ascii="Liberation Sans" w:eastAsia="Times New Roman" w:hAnsi="Liberation Sans" w:cs="Liberation Sans"/>
                <w:color w:val="000000"/>
                <w:sz w:val="22"/>
                <w:szCs w:val="22"/>
                <w:lang w:eastAsia="de-CH"/>
              </w:rPr>
            </w:pPr>
            <w:r w:rsidRPr="00AC45A7">
              <w:rPr>
                <w:rFonts w:ascii="Liberation Sans" w:eastAsia="Times New Roman" w:hAnsi="Liberation Sans" w:cs="Liberation Sans"/>
                <w:color w:val="000000"/>
                <w:sz w:val="22"/>
                <w:szCs w:val="22"/>
                <w:lang w:eastAsia="de-CH"/>
              </w:rPr>
              <w:t> </w:t>
            </w:r>
          </w:p>
        </w:tc>
      </w:tr>
      <w:tr w:rsidR="003E4E71" w:rsidRPr="00AC45A7" w:rsidTr="008E16E0">
        <w:trPr>
          <w:trHeight w:val="645"/>
        </w:trPr>
        <w:tc>
          <w:tcPr>
            <w:tcW w:w="1140" w:type="dxa"/>
            <w:vMerge/>
            <w:tcBorders>
              <w:top w:val="single" w:sz="4" w:space="0" w:color="000000"/>
              <w:left w:val="single" w:sz="4" w:space="0" w:color="000000"/>
              <w:bottom w:val="single" w:sz="4" w:space="0" w:color="000000"/>
              <w:right w:val="nil"/>
            </w:tcBorders>
            <w:vAlign w:val="center"/>
            <w:hideMark/>
          </w:tcPr>
          <w:p w:rsidR="003E4E71" w:rsidRPr="00AC45A7" w:rsidRDefault="003E4E71" w:rsidP="008E16E0">
            <w:pPr>
              <w:suppressAutoHyphens w:val="0"/>
              <w:rPr>
                <w:rFonts w:ascii="Liberation Sans" w:eastAsia="Times New Roman" w:hAnsi="Liberation Sans" w:cs="Liberation Sans"/>
                <w:color w:val="000000"/>
                <w:sz w:val="22"/>
                <w:szCs w:val="22"/>
                <w:lang w:eastAsia="de-CH"/>
              </w:rPr>
            </w:pPr>
          </w:p>
        </w:tc>
        <w:tc>
          <w:tcPr>
            <w:tcW w:w="1140" w:type="dxa"/>
            <w:tcBorders>
              <w:top w:val="nil"/>
              <w:left w:val="single" w:sz="4" w:space="0" w:color="000000"/>
              <w:bottom w:val="single" w:sz="4" w:space="0" w:color="000000"/>
              <w:right w:val="single" w:sz="4" w:space="0" w:color="000000"/>
            </w:tcBorders>
            <w:shd w:val="clear" w:color="auto" w:fill="auto"/>
            <w:noWrap/>
            <w:vAlign w:val="center"/>
            <w:hideMark/>
          </w:tcPr>
          <w:p w:rsidR="003E4E71" w:rsidRPr="00AC45A7" w:rsidRDefault="003E4E71" w:rsidP="008E16E0">
            <w:pPr>
              <w:suppressAutoHyphens w:val="0"/>
              <w:jc w:val="center"/>
              <w:rPr>
                <w:rFonts w:ascii="Liberation Sans" w:eastAsia="Times New Roman" w:hAnsi="Liberation Sans" w:cs="Liberation Sans"/>
                <w:color w:val="000000"/>
                <w:sz w:val="22"/>
                <w:szCs w:val="22"/>
                <w:lang w:eastAsia="de-CH"/>
              </w:rPr>
            </w:pPr>
            <w:r w:rsidRPr="00AC45A7">
              <w:rPr>
                <w:rFonts w:ascii="Liberation Sans" w:eastAsia="Times New Roman" w:hAnsi="Liberation Sans" w:cs="Liberation Sans"/>
                <w:color w:val="000000"/>
                <w:sz w:val="22"/>
                <w:szCs w:val="22"/>
                <w:lang w:eastAsia="de-CH"/>
              </w:rPr>
              <w:t>W2</w:t>
            </w:r>
          </w:p>
        </w:tc>
        <w:tc>
          <w:tcPr>
            <w:tcW w:w="1140" w:type="dxa"/>
            <w:tcBorders>
              <w:top w:val="nil"/>
              <w:left w:val="nil"/>
              <w:bottom w:val="single" w:sz="4" w:space="0" w:color="000000"/>
              <w:right w:val="single" w:sz="4" w:space="0" w:color="000000"/>
            </w:tcBorders>
            <w:shd w:val="clear" w:color="009933" w:fill="009933"/>
            <w:noWrap/>
            <w:vAlign w:val="center"/>
            <w:hideMark/>
          </w:tcPr>
          <w:p w:rsidR="003E4E71" w:rsidRPr="00AC45A7" w:rsidRDefault="003E4E71" w:rsidP="008E16E0">
            <w:pPr>
              <w:suppressAutoHyphens w:val="0"/>
              <w:jc w:val="center"/>
              <w:rPr>
                <w:rFonts w:ascii="Liberation Sans" w:eastAsia="Times New Roman" w:hAnsi="Liberation Sans" w:cs="Liberation Sans"/>
                <w:color w:val="000000"/>
                <w:sz w:val="22"/>
                <w:szCs w:val="22"/>
                <w:lang w:eastAsia="de-CH"/>
              </w:rPr>
            </w:pPr>
            <w:r w:rsidRPr="00AC45A7">
              <w:rPr>
                <w:rFonts w:ascii="Liberation Sans" w:eastAsia="Times New Roman" w:hAnsi="Liberation Sans" w:cs="Liberation Sans"/>
                <w:color w:val="000000"/>
                <w:sz w:val="22"/>
                <w:szCs w:val="22"/>
                <w:lang w:eastAsia="de-CH"/>
              </w:rPr>
              <w:t> </w:t>
            </w:r>
          </w:p>
        </w:tc>
        <w:tc>
          <w:tcPr>
            <w:tcW w:w="1140" w:type="dxa"/>
            <w:tcBorders>
              <w:top w:val="nil"/>
              <w:left w:val="nil"/>
              <w:bottom w:val="single" w:sz="4" w:space="0" w:color="000000"/>
              <w:right w:val="single" w:sz="4" w:space="0" w:color="000000"/>
            </w:tcBorders>
            <w:shd w:val="clear" w:color="009933" w:fill="009933"/>
            <w:noWrap/>
            <w:vAlign w:val="center"/>
            <w:hideMark/>
          </w:tcPr>
          <w:p w:rsidR="003E4E71" w:rsidRPr="00AC45A7" w:rsidRDefault="003E4E71" w:rsidP="008E16E0">
            <w:pPr>
              <w:suppressAutoHyphens w:val="0"/>
              <w:jc w:val="center"/>
              <w:rPr>
                <w:rFonts w:ascii="Liberation Sans" w:eastAsia="Times New Roman" w:hAnsi="Liberation Sans" w:cs="Liberation Sans"/>
                <w:color w:val="000000"/>
                <w:sz w:val="22"/>
                <w:szCs w:val="22"/>
                <w:lang w:eastAsia="de-CH"/>
              </w:rPr>
            </w:pPr>
            <w:r w:rsidRPr="00AC45A7">
              <w:rPr>
                <w:rFonts w:ascii="Liberation Sans" w:eastAsia="Times New Roman" w:hAnsi="Liberation Sans" w:cs="Liberation Sans"/>
                <w:color w:val="000000"/>
                <w:sz w:val="22"/>
                <w:szCs w:val="22"/>
                <w:lang w:eastAsia="de-CH"/>
              </w:rPr>
              <w:t>9</w:t>
            </w:r>
          </w:p>
        </w:tc>
        <w:tc>
          <w:tcPr>
            <w:tcW w:w="1140" w:type="dxa"/>
            <w:tcBorders>
              <w:top w:val="nil"/>
              <w:left w:val="nil"/>
              <w:bottom w:val="single" w:sz="4" w:space="0" w:color="000000"/>
              <w:right w:val="single" w:sz="4" w:space="0" w:color="000000"/>
            </w:tcBorders>
            <w:shd w:val="clear" w:color="FFFF00" w:fill="FFFF00"/>
            <w:noWrap/>
            <w:vAlign w:val="center"/>
            <w:hideMark/>
          </w:tcPr>
          <w:p w:rsidR="003E4E71" w:rsidRPr="00AC45A7" w:rsidRDefault="003E4E71" w:rsidP="008E16E0">
            <w:pPr>
              <w:suppressAutoHyphens w:val="0"/>
              <w:jc w:val="center"/>
              <w:rPr>
                <w:rFonts w:ascii="Liberation Sans" w:eastAsia="Times New Roman" w:hAnsi="Liberation Sans" w:cs="Liberation Sans"/>
                <w:color w:val="000000"/>
                <w:sz w:val="22"/>
                <w:szCs w:val="22"/>
                <w:lang w:eastAsia="de-CH"/>
              </w:rPr>
            </w:pPr>
            <w:r w:rsidRPr="00AC45A7">
              <w:rPr>
                <w:rFonts w:ascii="Liberation Sans" w:eastAsia="Times New Roman" w:hAnsi="Liberation Sans" w:cs="Liberation Sans"/>
                <w:color w:val="000000"/>
                <w:sz w:val="22"/>
                <w:szCs w:val="22"/>
                <w:lang w:eastAsia="de-CH"/>
              </w:rPr>
              <w:t>6 &amp; 7</w:t>
            </w:r>
          </w:p>
        </w:tc>
        <w:tc>
          <w:tcPr>
            <w:tcW w:w="1140" w:type="dxa"/>
            <w:tcBorders>
              <w:top w:val="single" w:sz="4" w:space="0" w:color="000000"/>
              <w:left w:val="nil"/>
              <w:bottom w:val="single" w:sz="4" w:space="0" w:color="000000"/>
              <w:right w:val="single" w:sz="4" w:space="0" w:color="000000"/>
            </w:tcBorders>
            <w:shd w:val="clear" w:color="FFFF00" w:fill="FFFF00"/>
            <w:noWrap/>
            <w:vAlign w:val="center"/>
            <w:hideMark/>
          </w:tcPr>
          <w:p w:rsidR="003E4E71" w:rsidRPr="00AC45A7" w:rsidRDefault="003E4E71" w:rsidP="008E16E0">
            <w:pPr>
              <w:suppressAutoHyphens w:val="0"/>
              <w:jc w:val="center"/>
              <w:rPr>
                <w:rFonts w:ascii="Liberation Sans" w:eastAsia="Times New Roman" w:hAnsi="Liberation Sans" w:cs="Liberation Sans"/>
                <w:color w:val="000000"/>
                <w:sz w:val="22"/>
                <w:szCs w:val="22"/>
                <w:lang w:eastAsia="de-CH"/>
              </w:rPr>
            </w:pPr>
            <w:r w:rsidRPr="00AC45A7">
              <w:rPr>
                <w:rFonts w:ascii="Liberation Sans" w:eastAsia="Times New Roman" w:hAnsi="Liberation Sans" w:cs="Liberation Sans"/>
                <w:color w:val="000000"/>
                <w:sz w:val="22"/>
                <w:szCs w:val="22"/>
                <w:lang w:eastAsia="de-CH"/>
              </w:rPr>
              <w:t>2</w:t>
            </w:r>
          </w:p>
        </w:tc>
      </w:tr>
      <w:tr w:rsidR="003E4E71" w:rsidRPr="00AC45A7" w:rsidTr="008E16E0">
        <w:trPr>
          <w:trHeight w:val="645"/>
        </w:trPr>
        <w:tc>
          <w:tcPr>
            <w:tcW w:w="1140" w:type="dxa"/>
            <w:vMerge/>
            <w:tcBorders>
              <w:top w:val="single" w:sz="4" w:space="0" w:color="000000"/>
              <w:left w:val="single" w:sz="4" w:space="0" w:color="000000"/>
              <w:bottom w:val="single" w:sz="4" w:space="0" w:color="000000"/>
              <w:right w:val="nil"/>
            </w:tcBorders>
            <w:vAlign w:val="center"/>
            <w:hideMark/>
          </w:tcPr>
          <w:p w:rsidR="003E4E71" w:rsidRPr="00AC45A7" w:rsidRDefault="003E4E71" w:rsidP="008E16E0">
            <w:pPr>
              <w:suppressAutoHyphens w:val="0"/>
              <w:rPr>
                <w:rFonts w:ascii="Liberation Sans" w:eastAsia="Times New Roman" w:hAnsi="Liberation Sans" w:cs="Liberation Sans"/>
                <w:color w:val="000000"/>
                <w:sz w:val="22"/>
                <w:szCs w:val="22"/>
                <w:lang w:eastAsia="de-CH"/>
              </w:rPr>
            </w:pPr>
          </w:p>
        </w:tc>
        <w:tc>
          <w:tcPr>
            <w:tcW w:w="1140" w:type="dxa"/>
            <w:tcBorders>
              <w:top w:val="nil"/>
              <w:left w:val="single" w:sz="4" w:space="0" w:color="000000"/>
              <w:bottom w:val="single" w:sz="4" w:space="0" w:color="000000"/>
              <w:right w:val="single" w:sz="4" w:space="0" w:color="000000"/>
            </w:tcBorders>
            <w:shd w:val="clear" w:color="auto" w:fill="auto"/>
            <w:noWrap/>
            <w:vAlign w:val="center"/>
            <w:hideMark/>
          </w:tcPr>
          <w:p w:rsidR="003E4E71" w:rsidRPr="00AC45A7" w:rsidRDefault="003E4E71" w:rsidP="008E16E0">
            <w:pPr>
              <w:suppressAutoHyphens w:val="0"/>
              <w:jc w:val="center"/>
              <w:rPr>
                <w:rFonts w:ascii="Liberation Sans" w:eastAsia="Times New Roman" w:hAnsi="Liberation Sans" w:cs="Liberation Sans"/>
                <w:color w:val="000000"/>
                <w:sz w:val="22"/>
                <w:szCs w:val="22"/>
                <w:lang w:eastAsia="de-CH"/>
              </w:rPr>
            </w:pPr>
            <w:r w:rsidRPr="00AC45A7">
              <w:rPr>
                <w:rFonts w:ascii="Liberation Sans" w:eastAsia="Times New Roman" w:hAnsi="Liberation Sans" w:cs="Liberation Sans"/>
                <w:color w:val="000000"/>
                <w:sz w:val="22"/>
                <w:szCs w:val="22"/>
                <w:lang w:eastAsia="de-CH"/>
              </w:rPr>
              <w:t>W1</w:t>
            </w:r>
          </w:p>
        </w:tc>
        <w:tc>
          <w:tcPr>
            <w:tcW w:w="1140" w:type="dxa"/>
            <w:tcBorders>
              <w:top w:val="nil"/>
              <w:left w:val="nil"/>
              <w:bottom w:val="single" w:sz="4" w:space="0" w:color="000000"/>
              <w:right w:val="single" w:sz="4" w:space="0" w:color="000000"/>
            </w:tcBorders>
            <w:shd w:val="clear" w:color="009933" w:fill="009933"/>
            <w:noWrap/>
            <w:vAlign w:val="center"/>
            <w:hideMark/>
          </w:tcPr>
          <w:p w:rsidR="003E4E71" w:rsidRPr="00AC45A7" w:rsidRDefault="003E4E71" w:rsidP="008E16E0">
            <w:pPr>
              <w:suppressAutoHyphens w:val="0"/>
              <w:jc w:val="center"/>
              <w:rPr>
                <w:rFonts w:ascii="Liberation Sans" w:eastAsia="Times New Roman" w:hAnsi="Liberation Sans" w:cs="Liberation Sans"/>
                <w:color w:val="000000"/>
                <w:sz w:val="22"/>
                <w:szCs w:val="22"/>
                <w:lang w:eastAsia="de-CH"/>
              </w:rPr>
            </w:pPr>
            <w:r w:rsidRPr="00AC45A7">
              <w:rPr>
                <w:rFonts w:ascii="Liberation Sans" w:eastAsia="Times New Roman" w:hAnsi="Liberation Sans" w:cs="Liberation Sans"/>
                <w:color w:val="000000"/>
                <w:sz w:val="22"/>
                <w:szCs w:val="22"/>
                <w:lang w:eastAsia="de-CH"/>
              </w:rPr>
              <w:t> </w:t>
            </w:r>
          </w:p>
        </w:tc>
        <w:tc>
          <w:tcPr>
            <w:tcW w:w="1140" w:type="dxa"/>
            <w:tcBorders>
              <w:top w:val="nil"/>
              <w:left w:val="nil"/>
              <w:bottom w:val="single" w:sz="4" w:space="0" w:color="000000"/>
              <w:right w:val="single" w:sz="4" w:space="0" w:color="000000"/>
            </w:tcBorders>
            <w:shd w:val="clear" w:color="009933" w:fill="009933"/>
            <w:noWrap/>
            <w:vAlign w:val="center"/>
            <w:hideMark/>
          </w:tcPr>
          <w:p w:rsidR="003E4E71" w:rsidRPr="00AC45A7" w:rsidRDefault="003E4E71" w:rsidP="008E16E0">
            <w:pPr>
              <w:suppressAutoHyphens w:val="0"/>
              <w:jc w:val="center"/>
              <w:rPr>
                <w:rFonts w:ascii="Liberation Sans" w:eastAsia="Times New Roman" w:hAnsi="Liberation Sans" w:cs="Liberation Sans"/>
                <w:color w:val="000000"/>
                <w:sz w:val="22"/>
                <w:szCs w:val="22"/>
                <w:lang w:eastAsia="de-CH"/>
              </w:rPr>
            </w:pPr>
            <w:r w:rsidRPr="00AC45A7">
              <w:rPr>
                <w:rFonts w:ascii="Liberation Sans" w:eastAsia="Times New Roman" w:hAnsi="Liberation Sans" w:cs="Liberation Sans"/>
                <w:color w:val="000000"/>
                <w:sz w:val="22"/>
                <w:szCs w:val="22"/>
                <w:lang w:eastAsia="de-CH"/>
              </w:rPr>
              <w:t> </w:t>
            </w:r>
          </w:p>
        </w:tc>
        <w:tc>
          <w:tcPr>
            <w:tcW w:w="1140" w:type="dxa"/>
            <w:tcBorders>
              <w:top w:val="nil"/>
              <w:left w:val="nil"/>
              <w:bottom w:val="single" w:sz="4" w:space="0" w:color="000000"/>
              <w:right w:val="single" w:sz="4" w:space="0" w:color="000000"/>
            </w:tcBorders>
            <w:shd w:val="clear" w:color="009933" w:fill="009933"/>
            <w:noWrap/>
            <w:vAlign w:val="center"/>
            <w:hideMark/>
          </w:tcPr>
          <w:p w:rsidR="003E4E71" w:rsidRPr="00AC45A7" w:rsidRDefault="003E4E71" w:rsidP="008E16E0">
            <w:pPr>
              <w:suppressAutoHyphens w:val="0"/>
              <w:jc w:val="center"/>
              <w:rPr>
                <w:rFonts w:ascii="Liberation Sans" w:eastAsia="Times New Roman" w:hAnsi="Liberation Sans" w:cs="Liberation Sans"/>
                <w:color w:val="000000"/>
                <w:sz w:val="22"/>
                <w:szCs w:val="22"/>
                <w:lang w:eastAsia="de-CH"/>
              </w:rPr>
            </w:pPr>
            <w:r w:rsidRPr="00AC45A7">
              <w:rPr>
                <w:rFonts w:ascii="Liberation Sans" w:eastAsia="Times New Roman" w:hAnsi="Liberation Sans" w:cs="Liberation Sans"/>
                <w:color w:val="000000"/>
                <w:sz w:val="22"/>
                <w:szCs w:val="22"/>
                <w:lang w:eastAsia="de-CH"/>
              </w:rPr>
              <w:t> </w:t>
            </w:r>
          </w:p>
        </w:tc>
        <w:tc>
          <w:tcPr>
            <w:tcW w:w="1140" w:type="dxa"/>
            <w:tcBorders>
              <w:top w:val="nil"/>
              <w:left w:val="nil"/>
              <w:bottom w:val="single" w:sz="4" w:space="0" w:color="000000"/>
              <w:right w:val="single" w:sz="4" w:space="0" w:color="000000"/>
            </w:tcBorders>
            <w:shd w:val="clear" w:color="009933" w:fill="009933"/>
            <w:noWrap/>
            <w:vAlign w:val="center"/>
            <w:hideMark/>
          </w:tcPr>
          <w:p w:rsidR="003E4E71" w:rsidRPr="00AC45A7" w:rsidRDefault="003E4E71" w:rsidP="008E16E0">
            <w:pPr>
              <w:suppressAutoHyphens w:val="0"/>
              <w:jc w:val="center"/>
              <w:rPr>
                <w:rFonts w:ascii="Liberation Sans" w:eastAsia="Times New Roman" w:hAnsi="Liberation Sans" w:cs="Liberation Sans"/>
                <w:color w:val="000000"/>
                <w:sz w:val="22"/>
                <w:szCs w:val="22"/>
                <w:lang w:eastAsia="de-CH"/>
              </w:rPr>
            </w:pPr>
            <w:r w:rsidRPr="00AC45A7">
              <w:rPr>
                <w:rFonts w:ascii="Liberation Sans" w:eastAsia="Times New Roman" w:hAnsi="Liberation Sans" w:cs="Liberation Sans"/>
                <w:color w:val="000000"/>
                <w:sz w:val="22"/>
                <w:szCs w:val="22"/>
                <w:lang w:eastAsia="de-CH"/>
              </w:rPr>
              <w:t> </w:t>
            </w:r>
          </w:p>
        </w:tc>
      </w:tr>
      <w:tr w:rsidR="003E4E71" w:rsidRPr="00AC45A7" w:rsidTr="008E16E0">
        <w:trPr>
          <w:trHeight w:val="645"/>
        </w:trPr>
        <w:tc>
          <w:tcPr>
            <w:tcW w:w="1140" w:type="dxa"/>
            <w:vMerge/>
            <w:tcBorders>
              <w:top w:val="single" w:sz="4" w:space="0" w:color="000000"/>
              <w:left w:val="single" w:sz="4" w:space="0" w:color="000000"/>
              <w:bottom w:val="single" w:sz="4" w:space="0" w:color="000000"/>
              <w:right w:val="nil"/>
            </w:tcBorders>
            <w:vAlign w:val="center"/>
            <w:hideMark/>
          </w:tcPr>
          <w:p w:rsidR="003E4E71" w:rsidRPr="00AC45A7" w:rsidRDefault="003E4E71" w:rsidP="008E16E0">
            <w:pPr>
              <w:suppressAutoHyphens w:val="0"/>
              <w:rPr>
                <w:rFonts w:ascii="Liberation Sans" w:eastAsia="Times New Roman" w:hAnsi="Liberation Sans" w:cs="Liberation Sans"/>
                <w:color w:val="000000"/>
                <w:sz w:val="22"/>
                <w:szCs w:val="22"/>
                <w:lang w:eastAsia="de-CH"/>
              </w:rPr>
            </w:pPr>
          </w:p>
        </w:tc>
        <w:tc>
          <w:tcPr>
            <w:tcW w:w="1140" w:type="dxa"/>
            <w:tcBorders>
              <w:top w:val="nil"/>
              <w:left w:val="single" w:sz="4" w:space="0" w:color="000000"/>
              <w:bottom w:val="single" w:sz="4" w:space="0" w:color="000000"/>
              <w:right w:val="single" w:sz="4" w:space="0" w:color="000000"/>
            </w:tcBorders>
            <w:shd w:val="clear" w:color="auto" w:fill="auto"/>
            <w:noWrap/>
            <w:vAlign w:val="bottom"/>
            <w:hideMark/>
          </w:tcPr>
          <w:p w:rsidR="003E4E71" w:rsidRPr="00AC45A7" w:rsidRDefault="003E4E71" w:rsidP="008E16E0">
            <w:pPr>
              <w:suppressAutoHyphens w:val="0"/>
              <w:rPr>
                <w:rFonts w:ascii="Liberation Sans" w:eastAsia="Times New Roman" w:hAnsi="Liberation Sans" w:cs="Liberation Sans"/>
                <w:color w:val="000000"/>
                <w:sz w:val="22"/>
                <w:szCs w:val="22"/>
                <w:lang w:eastAsia="de-CH"/>
              </w:rPr>
            </w:pPr>
            <w:r w:rsidRPr="00AC45A7">
              <w:rPr>
                <w:rFonts w:ascii="Liberation Sans" w:eastAsia="Times New Roman" w:hAnsi="Liberation Sans" w:cs="Liberation Sans"/>
                <w:color w:val="000000"/>
                <w:sz w:val="22"/>
                <w:szCs w:val="22"/>
                <w:lang w:eastAsia="de-CH"/>
              </w:rPr>
              <w:t> </w:t>
            </w:r>
          </w:p>
        </w:tc>
        <w:tc>
          <w:tcPr>
            <w:tcW w:w="1140" w:type="dxa"/>
            <w:tcBorders>
              <w:top w:val="nil"/>
              <w:left w:val="nil"/>
              <w:bottom w:val="single" w:sz="4" w:space="0" w:color="000000"/>
              <w:right w:val="single" w:sz="4" w:space="0" w:color="000000"/>
            </w:tcBorders>
            <w:shd w:val="clear" w:color="auto" w:fill="auto"/>
            <w:noWrap/>
            <w:vAlign w:val="center"/>
            <w:hideMark/>
          </w:tcPr>
          <w:p w:rsidR="003E4E71" w:rsidRPr="00AC45A7" w:rsidRDefault="003E4E71" w:rsidP="008E16E0">
            <w:pPr>
              <w:suppressAutoHyphens w:val="0"/>
              <w:jc w:val="center"/>
              <w:rPr>
                <w:rFonts w:ascii="Liberation Sans" w:eastAsia="Times New Roman" w:hAnsi="Liberation Sans" w:cs="Liberation Sans"/>
                <w:color w:val="000000"/>
                <w:sz w:val="22"/>
                <w:szCs w:val="22"/>
                <w:lang w:eastAsia="de-CH"/>
              </w:rPr>
            </w:pPr>
            <w:r w:rsidRPr="00AC45A7">
              <w:rPr>
                <w:rFonts w:ascii="Liberation Sans" w:eastAsia="Times New Roman" w:hAnsi="Liberation Sans" w:cs="Liberation Sans"/>
                <w:color w:val="000000"/>
                <w:sz w:val="22"/>
                <w:szCs w:val="22"/>
                <w:lang w:eastAsia="de-CH"/>
              </w:rPr>
              <w:t>S1</w:t>
            </w:r>
          </w:p>
        </w:tc>
        <w:tc>
          <w:tcPr>
            <w:tcW w:w="1140" w:type="dxa"/>
            <w:tcBorders>
              <w:top w:val="nil"/>
              <w:left w:val="nil"/>
              <w:bottom w:val="single" w:sz="4" w:space="0" w:color="000000"/>
              <w:right w:val="single" w:sz="4" w:space="0" w:color="000000"/>
            </w:tcBorders>
            <w:shd w:val="clear" w:color="auto" w:fill="auto"/>
            <w:noWrap/>
            <w:vAlign w:val="center"/>
            <w:hideMark/>
          </w:tcPr>
          <w:p w:rsidR="003E4E71" w:rsidRPr="00AC45A7" w:rsidRDefault="003E4E71" w:rsidP="008E16E0">
            <w:pPr>
              <w:suppressAutoHyphens w:val="0"/>
              <w:jc w:val="center"/>
              <w:rPr>
                <w:rFonts w:ascii="Liberation Sans" w:eastAsia="Times New Roman" w:hAnsi="Liberation Sans" w:cs="Liberation Sans"/>
                <w:color w:val="000000"/>
                <w:sz w:val="22"/>
                <w:szCs w:val="22"/>
                <w:lang w:eastAsia="de-CH"/>
              </w:rPr>
            </w:pPr>
            <w:r w:rsidRPr="00AC45A7">
              <w:rPr>
                <w:rFonts w:ascii="Liberation Sans" w:eastAsia="Times New Roman" w:hAnsi="Liberation Sans" w:cs="Liberation Sans"/>
                <w:color w:val="000000"/>
                <w:sz w:val="22"/>
                <w:szCs w:val="22"/>
                <w:lang w:eastAsia="de-CH"/>
              </w:rPr>
              <w:t>S2</w:t>
            </w:r>
          </w:p>
        </w:tc>
        <w:tc>
          <w:tcPr>
            <w:tcW w:w="1140" w:type="dxa"/>
            <w:tcBorders>
              <w:top w:val="nil"/>
              <w:left w:val="nil"/>
              <w:bottom w:val="single" w:sz="4" w:space="0" w:color="000000"/>
              <w:right w:val="single" w:sz="4" w:space="0" w:color="000000"/>
            </w:tcBorders>
            <w:shd w:val="clear" w:color="auto" w:fill="auto"/>
            <w:noWrap/>
            <w:vAlign w:val="center"/>
            <w:hideMark/>
          </w:tcPr>
          <w:p w:rsidR="003E4E71" w:rsidRPr="00AC45A7" w:rsidRDefault="003E4E71" w:rsidP="008E16E0">
            <w:pPr>
              <w:suppressAutoHyphens w:val="0"/>
              <w:jc w:val="center"/>
              <w:rPr>
                <w:rFonts w:ascii="Liberation Sans" w:eastAsia="Times New Roman" w:hAnsi="Liberation Sans" w:cs="Liberation Sans"/>
                <w:color w:val="000000"/>
                <w:sz w:val="22"/>
                <w:szCs w:val="22"/>
                <w:lang w:eastAsia="de-CH"/>
              </w:rPr>
            </w:pPr>
            <w:r w:rsidRPr="00AC45A7">
              <w:rPr>
                <w:rFonts w:ascii="Liberation Sans" w:eastAsia="Times New Roman" w:hAnsi="Liberation Sans" w:cs="Liberation Sans"/>
                <w:color w:val="000000"/>
                <w:sz w:val="22"/>
                <w:szCs w:val="22"/>
                <w:lang w:eastAsia="de-CH"/>
              </w:rPr>
              <w:t>S3</w:t>
            </w:r>
          </w:p>
        </w:tc>
        <w:tc>
          <w:tcPr>
            <w:tcW w:w="1140" w:type="dxa"/>
            <w:tcBorders>
              <w:top w:val="nil"/>
              <w:left w:val="nil"/>
              <w:bottom w:val="single" w:sz="4" w:space="0" w:color="000000"/>
              <w:right w:val="single" w:sz="4" w:space="0" w:color="000000"/>
            </w:tcBorders>
            <w:shd w:val="clear" w:color="auto" w:fill="auto"/>
            <w:noWrap/>
            <w:vAlign w:val="center"/>
            <w:hideMark/>
          </w:tcPr>
          <w:p w:rsidR="003E4E71" w:rsidRPr="00AC45A7" w:rsidRDefault="003E4E71" w:rsidP="008E16E0">
            <w:pPr>
              <w:suppressAutoHyphens w:val="0"/>
              <w:jc w:val="center"/>
              <w:rPr>
                <w:rFonts w:ascii="Liberation Sans" w:eastAsia="Times New Roman" w:hAnsi="Liberation Sans" w:cs="Liberation Sans"/>
                <w:color w:val="000000"/>
                <w:sz w:val="22"/>
                <w:szCs w:val="22"/>
                <w:lang w:eastAsia="de-CH"/>
              </w:rPr>
            </w:pPr>
            <w:r w:rsidRPr="00AC45A7">
              <w:rPr>
                <w:rFonts w:ascii="Liberation Sans" w:eastAsia="Times New Roman" w:hAnsi="Liberation Sans" w:cs="Liberation Sans"/>
                <w:color w:val="000000"/>
                <w:sz w:val="22"/>
                <w:szCs w:val="22"/>
                <w:lang w:eastAsia="de-CH"/>
              </w:rPr>
              <w:t>S4</w:t>
            </w:r>
          </w:p>
        </w:tc>
      </w:tr>
      <w:tr w:rsidR="003E4E71" w:rsidRPr="00AC45A7" w:rsidTr="008E16E0">
        <w:trPr>
          <w:trHeight w:val="645"/>
        </w:trPr>
        <w:tc>
          <w:tcPr>
            <w:tcW w:w="1140" w:type="dxa"/>
            <w:tcBorders>
              <w:top w:val="nil"/>
              <w:left w:val="single" w:sz="4" w:space="0" w:color="000000"/>
              <w:bottom w:val="single" w:sz="4" w:space="0" w:color="000000"/>
              <w:right w:val="nil"/>
            </w:tcBorders>
            <w:shd w:val="clear" w:color="auto" w:fill="auto"/>
            <w:noWrap/>
            <w:vAlign w:val="center"/>
            <w:hideMark/>
          </w:tcPr>
          <w:p w:rsidR="003E4E71" w:rsidRPr="00AC45A7" w:rsidRDefault="003E4E71" w:rsidP="008E16E0">
            <w:pPr>
              <w:suppressAutoHyphens w:val="0"/>
              <w:jc w:val="center"/>
              <w:rPr>
                <w:rFonts w:ascii="Liberation Sans" w:eastAsia="Times New Roman" w:hAnsi="Liberation Sans" w:cs="Liberation Sans"/>
                <w:color w:val="FFFFFF"/>
                <w:sz w:val="22"/>
                <w:szCs w:val="22"/>
                <w:lang w:eastAsia="de-CH"/>
              </w:rPr>
            </w:pPr>
            <w:r w:rsidRPr="00AC45A7">
              <w:rPr>
                <w:rFonts w:ascii="Liberation Sans" w:eastAsia="Times New Roman" w:hAnsi="Liberation Sans" w:cs="Liberation Sans"/>
                <w:color w:val="FFFFFF"/>
                <w:sz w:val="22"/>
                <w:szCs w:val="22"/>
                <w:lang w:eastAsia="de-CH"/>
              </w:rPr>
              <w:t>Penis</w:t>
            </w:r>
          </w:p>
        </w:tc>
        <w:tc>
          <w:tcPr>
            <w:tcW w:w="5700" w:type="dxa"/>
            <w:gridSpan w:val="5"/>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3E4E71" w:rsidRPr="00AC45A7" w:rsidRDefault="003E4E71" w:rsidP="008E16E0">
            <w:pPr>
              <w:keepNext/>
              <w:suppressAutoHyphens w:val="0"/>
              <w:jc w:val="center"/>
              <w:rPr>
                <w:rFonts w:ascii="Liberation Sans" w:eastAsia="Times New Roman" w:hAnsi="Liberation Sans" w:cs="Liberation Sans"/>
                <w:color w:val="000000"/>
                <w:sz w:val="22"/>
                <w:szCs w:val="22"/>
                <w:lang w:eastAsia="de-CH"/>
              </w:rPr>
            </w:pPr>
            <w:r w:rsidRPr="00AC45A7">
              <w:rPr>
                <w:rFonts w:ascii="Liberation Sans" w:eastAsia="Times New Roman" w:hAnsi="Liberation Sans" w:cs="Liberation Sans"/>
                <w:color w:val="000000"/>
                <w:sz w:val="22"/>
                <w:szCs w:val="22"/>
                <w:lang w:eastAsia="de-CH"/>
              </w:rPr>
              <w:t>Schadensausmass</w:t>
            </w:r>
          </w:p>
        </w:tc>
      </w:tr>
    </w:tbl>
    <w:p w:rsidR="003E4E71" w:rsidRDefault="003E4E71" w:rsidP="003E4E71">
      <w:pPr>
        <w:pStyle w:val="Beschriftung"/>
      </w:pPr>
      <w:bookmarkStart w:id="84" w:name="_Toc524425401"/>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xml:space="preserve"> </w:t>
      </w:r>
      <w:bookmarkEnd w:id="84"/>
      <w:r>
        <w:t>Risikograph</w:t>
      </w:r>
    </w:p>
    <w:tbl>
      <w:tblPr>
        <w:tblStyle w:val="Gitternetztabelle4Akzent5"/>
        <w:tblW w:w="0" w:type="auto"/>
        <w:tblLook w:val="04A0" w:firstRow="1" w:lastRow="0" w:firstColumn="1" w:lastColumn="0" w:noHBand="0" w:noVBand="1"/>
      </w:tblPr>
      <w:tblGrid>
        <w:gridCol w:w="1555"/>
        <w:gridCol w:w="7507"/>
      </w:tblGrid>
      <w:tr w:rsidR="003E4E71" w:rsidTr="008E16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3E4E71" w:rsidRDefault="003E4E71" w:rsidP="008E16E0">
            <w:r>
              <w:t>Risiken Nr.</w:t>
            </w:r>
          </w:p>
        </w:tc>
        <w:tc>
          <w:tcPr>
            <w:tcW w:w="7507" w:type="dxa"/>
          </w:tcPr>
          <w:p w:rsidR="003E4E71" w:rsidRDefault="003E4E71" w:rsidP="008E16E0">
            <w:pPr>
              <w:cnfStyle w:val="100000000000" w:firstRow="1" w:lastRow="0" w:firstColumn="0" w:lastColumn="0" w:oddVBand="0" w:evenVBand="0" w:oddHBand="0" w:evenHBand="0" w:firstRowFirstColumn="0" w:firstRowLastColumn="0" w:lastRowFirstColumn="0" w:lastRowLastColumn="0"/>
            </w:pPr>
          </w:p>
        </w:tc>
      </w:tr>
      <w:tr w:rsidR="003E4E71" w:rsidTr="008E1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3E4E71" w:rsidRDefault="003E4E71" w:rsidP="008E16E0">
            <w:pPr>
              <w:jc w:val="center"/>
            </w:pPr>
            <w:r>
              <w:t>1</w:t>
            </w:r>
          </w:p>
        </w:tc>
        <w:tc>
          <w:tcPr>
            <w:tcW w:w="7507" w:type="dxa"/>
          </w:tcPr>
          <w:p w:rsidR="003E4E71" w:rsidRDefault="003E4E71" w:rsidP="008E16E0">
            <w:pPr>
              <w:cnfStyle w:val="000000100000" w:firstRow="0" w:lastRow="0" w:firstColumn="0" w:lastColumn="0" w:oddVBand="0" w:evenVBand="0" w:oddHBand="1" w:evenHBand="0" w:firstRowFirstColumn="0" w:firstRowLastColumn="0" w:lastRowFirstColumn="0" w:lastRowLastColumn="0"/>
            </w:pPr>
            <w:r>
              <w:t>Krankheit, Unfall</w:t>
            </w:r>
          </w:p>
        </w:tc>
      </w:tr>
      <w:tr w:rsidR="003E4E71" w:rsidTr="008E16E0">
        <w:tc>
          <w:tcPr>
            <w:cnfStyle w:val="001000000000" w:firstRow="0" w:lastRow="0" w:firstColumn="1" w:lastColumn="0" w:oddVBand="0" w:evenVBand="0" w:oddHBand="0" w:evenHBand="0" w:firstRowFirstColumn="0" w:firstRowLastColumn="0" w:lastRowFirstColumn="0" w:lastRowLastColumn="0"/>
            <w:tcW w:w="1555" w:type="dxa"/>
          </w:tcPr>
          <w:p w:rsidR="003E4E71" w:rsidRDefault="003E4E71" w:rsidP="008E16E0">
            <w:pPr>
              <w:jc w:val="center"/>
            </w:pPr>
            <w:r>
              <w:t>2</w:t>
            </w:r>
          </w:p>
        </w:tc>
        <w:tc>
          <w:tcPr>
            <w:tcW w:w="7507" w:type="dxa"/>
          </w:tcPr>
          <w:p w:rsidR="003E4E71" w:rsidRDefault="003E4E71" w:rsidP="008E16E0">
            <w:pPr>
              <w:cnfStyle w:val="000000000000" w:firstRow="0" w:lastRow="0" w:firstColumn="0" w:lastColumn="0" w:oddVBand="0" w:evenVBand="0" w:oddHBand="0" w:evenHBand="0" w:firstRowFirstColumn="0" w:firstRowLastColumn="0" w:lastRowFirstColumn="0" w:lastRowLastColumn="0"/>
            </w:pPr>
            <w:r>
              <w:t>Datenverlust</w:t>
            </w:r>
          </w:p>
        </w:tc>
      </w:tr>
      <w:tr w:rsidR="003E4E71" w:rsidTr="008E1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3E4E71" w:rsidRDefault="003E4E71" w:rsidP="008E16E0">
            <w:pPr>
              <w:jc w:val="center"/>
            </w:pPr>
            <w:r>
              <w:t>3</w:t>
            </w:r>
          </w:p>
        </w:tc>
        <w:tc>
          <w:tcPr>
            <w:tcW w:w="7507" w:type="dxa"/>
          </w:tcPr>
          <w:p w:rsidR="003E4E71" w:rsidRDefault="003E4E71" w:rsidP="008E16E0">
            <w:pPr>
              <w:cnfStyle w:val="000000100000" w:firstRow="0" w:lastRow="0" w:firstColumn="0" w:lastColumn="0" w:oddVBand="0" w:evenVBand="0" w:oddHBand="1" w:evenHBand="0" w:firstRowFirstColumn="0" w:firstRowLastColumn="0" w:lastRowFirstColumn="0" w:lastRowLastColumn="0"/>
            </w:pPr>
            <w:r>
              <w:t>Abgabetermin verpassen</w:t>
            </w:r>
          </w:p>
        </w:tc>
      </w:tr>
      <w:tr w:rsidR="003E4E71" w:rsidTr="008E16E0">
        <w:tc>
          <w:tcPr>
            <w:cnfStyle w:val="001000000000" w:firstRow="0" w:lastRow="0" w:firstColumn="1" w:lastColumn="0" w:oddVBand="0" w:evenVBand="0" w:oddHBand="0" w:evenHBand="0" w:firstRowFirstColumn="0" w:firstRowLastColumn="0" w:lastRowFirstColumn="0" w:lastRowLastColumn="0"/>
            <w:tcW w:w="1555" w:type="dxa"/>
          </w:tcPr>
          <w:p w:rsidR="003E4E71" w:rsidRDefault="003E4E71" w:rsidP="008E16E0">
            <w:pPr>
              <w:jc w:val="center"/>
            </w:pPr>
            <w:r>
              <w:t>4</w:t>
            </w:r>
          </w:p>
        </w:tc>
        <w:tc>
          <w:tcPr>
            <w:tcW w:w="7507" w:type="dxa"/>
          </w:tcPr>
          <w:p w:rsidR="003E4E71" w:rsidRDefault="003E4E71" w:rsidP="008E16E0">
            <w:pPr>
              <w:cnfStyle w:val="000000000000" w:firstRow="0" w:lastRow="0" w:firstColumn="0" w:lastColumn="0" w:oddVBand="0" w:evenVBand="0" w:oddHBand="0" w:evenHBand="0" w:firstRowFirstColumn="0" w:firstRowLastColumn="0" w:lastRowFirstColumn="0" w:lastRowLastColumn="0"/>
            </w:pPr>
            <w:r>
              <w:t>Allgemeine Netzwerkprobleme</w:t>
            </w:r>
          </w:p>
        </w:tc>
      </w:tr>
      <w:tr w:rsidR="003E4E71" w:rsidTr="008E1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3E4E71" w:rsidRDefault="003E4E71" w:rsidP="008E16E0">
            <w:pPr>
              <w:jc w:val="center"/>
            </w:pPr>
            <w:r>
              <w:t>5</w:t>
            </w:r>
          </w:p>
        </w:tc>
        <w:tc>
          <w:tcPr>
            <w:tcW w:w="7507" w:type="dxa"/>
          </w:tcPr>
          <w:p w:rsidR="003E4E71" w:rsidRDefault="003E4E71" w:rsidP="008E16E0">
            <w:pPr>
              <w:cnfStyle w:val="000000100000" w:firstRow="0" w:lastRow="0" w:firstColumn="0" w:lastColumn="0" w:oddVBand="0" w:evenVBand="0" w:oddHBand="1" w:evenHBand="0" w:firstRowFirstColumn="0" w:firstRowLastColumn="0" w:lastRowFirstColumn="0" w:lastRowLastColumn="0"/>
            </w:pPr>
            <w:r>
              <w:t>Fehler in der Konzeptphase</w:t>
            </w:r>
          </w:p>
        </w:tc>
      </w:tr>
      <w:tr w:rsidR="003E4E71" w:rsidTr="008E16E0">
        <w:tc>
          <w:tcPr>
            <w:cnfStyle w:val="001000000000" w:firstRow="0" w:lastRow="0" w:firstColumn="1" w:lastColumn="0" w:oddVBand="0" w:evenVBand="0" w:oddHBand="0" w:evenHBand="0" w:firstRowFirstColumn="0" w:firstRowLastColumn="0" w:lastRowFirstColumn="0" w:lastRowLastColumn="0"/>
            <w:tcW w:w="1555" w:type="dxa"/>
          </w:tcPr>
          <w:p w:rsidR="003E4E71" w:rsidRDefault="003E4E71" w:rsidP="008E16E0">
            <w:pPr>
              <w:jc w:val="center"/>
            </w:pPr>
            <w:r>
              <w:t>6</w:t>
            </w:r>
          </w:p>
        </w:tc>
        <w:tc>
          <w:tcPr>
            <w:tcW w:w="7507" w:type="dxa"/>
          </w:tcPr>
          <w:p w:rsidR="003E4E71" w:rsidRDefault="003E4E71" w:rsidP="008E16E0">
            <w:pPr>
              <w:cnfStyle w:val="000000000000" w:firstRow="0" w:lastRow="0" w:firstColumn="0" w:lastColumn="0" w:oddVBand="0" w:evenVBand="0" w:oddHBand="0" w:evenHBand="0" w:firstRowFirstColumn="0" w:firstRowLastColumn="0" w:lastRowFirstColumn="0" w:lastRowLastColumn="0"/>
            </w:pPr>
            <w:r>
              <w:t>Hardware Ausfall (</w:t>
            </w:r>
            <w:proofErr w:type="spellStart"/>
            <w:r>
              <w:t>gibbix</w:t>
            </w:r>
            <w:proofErr w:type="spellEnd"/>
            <w:r>
              <w:t>)</w:t>
            </w:r>
          </w:p>
        </w:tc>
      </w:tr>
      <w:tr w:rsidR="003E4E71" w:rsidTr="008E1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3E4E71" w:rsidRDefault="003E4E71" w:rsidP="008E16E0">
            <w:pPr>
              <w:jc w:val="center"/>
            </w:pPr>
            <w:r>
              <w:t>7</w:t>
            </w:r>
          </w:p>
        </w:tc>
        <w:tc>
          <w:tcPr>
            <w:tcW w:w="7507" w:type="dxa"/>
          </w:tcPr>
          <w:p w:rsidR="003E4E71" w:rsidRDefault="003E4E71" w:rsidP="008E16E0">
            <w:pPr>
              <w:cnfStyle w:val="000000100000" w:firstRow="0" w:lastRow="0" w:firstColumn="0" w:lastColumn="0" w:oddVBand="0" w:evenVBand="0" w:oddHBand="1" w:evenHBand="0" w:firstRowFirstColumn="0" w:firstRowLastColumn="0" w:lastRowFirstColumn="0" w:lastRowLastColumn="0"/>
            </w:pPr>
            <w:r>
              <w:t>Script Fehler (Patch)</w:t>
            </w:r>
          </w:p>
        </w:tc>
      </w:tr>
      <w:tr w:rsidR="003E4E71" w:rsidTr="008E16E0">
        <w:tc>
          <w:tcPr>
            <w:cnfStyle w:val="001000000000" w:firstRow="0" w:lastRow="0" w:firstColumn="1" w:lastColumn="0" w:oddVBand="0" w:evenVBand="0" w:oddHBand="0" w:evenHBand="0" w:firstRowFirstColumn="0" w:firstRowLastColumn="0" w:lastRowFirstColumn="0" w:lastRowLastColumn="0"/>
            <w:tcW w:w="1555" w:type="dxa"/>
          </w:tcPr>
          <w:p w:rsidR="003E4E71" w:rsidRDefault="003E4E71" w:rsidP="008E16E0">
            <w:pPr>
              <w:jc w:val="center"/>
            </w:pPr>
            <w:r>
              <w:t>8</w:t>
            </w:r>
          </w:p>
        </w:tc>
        <w:tc>
          <w:tcPr>
            <w:tcW w:w="7507" w:type="dxa"/>
          </w:tcPr>
          <w:p w:rsidR="003E4E71" w:rsidRDefault="003E4E71" w:rsidP="008E16E0">
            <w:pPr>
              <w:cnfStyle w:val="000000000000" w:firstRow="0" w:lastRow="0" w:firstColumn="0" w:lastColumn="0" w:oddVBand="0" w:evenVBand="0" w:oddHBand="0" w:evenHBand="0" w:firstRowFirstColumn="0" w:firstRowLastColumn="0" w:lastRowFirstColumn="0" w:lastRowLastColumn="0"/>
            </w:pPr>
            <w:r>
              <w:t>Ausfall von Auftraggeber</w:t>
            </w:r>
          </w:p>
        </w:tc>
      </w:tr>
      <w:tr w:rsidR="003E4E71" w:rsidTr="008E1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3E4E71" w:rsidRDefault="003E4E71" w:rsidP="008E16E0">
            <w:pPr>
              <w:jc w:val="center"/>
            </w:pPr>
            <w:r>
              <w:t>9</w:t>
            </w:r>
          </w:p>
        </w:tc>
        <w:tc>
          <w:tcPr>
            <w:tcW w:w="7507" w:type="dxa"/>
          </w:tcPr>
          <w:p w:rsidR="003E4E71" w:rsidRDefault="003E4E71" w:rsidP="008E16E0">
            <w:pPr>
              <w:cnfStyle w:val="000000100000" w:firstRow="0" w:lastRow="0" w:firstColumn="0" w:lastColumn="0" w:oddVBand="0" w:evenVBand="0" w:oddHBand="1" w:evenHBand="0" w:firstRowFirstColumn="0" w:firstRowLastColumn="0" w:lastRowFirstColumn="0" w:lastRowLastColumn="0"/>
            </w:pPr>
            <w:r>
              <w:t>Ausfall von Gibb Netzwerk</w:t>
            </w:r>
          </w:p>
        </w:tc>
      </w:tr>
    </w:tbl>
    <w:p w:rsidR="00BF2F64" w:rsidRDefault="00BF2F64" w:rsidP="00BF2F64">
      <w:pPr>
        <w:pStyle w:val="Textkrper"/>
      </w:pPr>
    </w:p>
    <w:p w:rsidR="00BF2F64" w:rsidRDefault="00BF2F64" w:rsidP="00BF2F64">
      <w:pPr>
        <w:pStyle w:val="Zweittrakt"/>
      </w:pPr>
    </w:p>
    <w:p w:rsidR="003E3EEA" w:rsidRDefault="00BF2F64" w:rsidP="003E3EEA">
      <w:pPr>
        <w:pStyle w:val="berschrift2"/>
        <w:numPr>
          <w:ilvl w:val="1"/>
          <w:numId w:val="19"/>
        </w:numPr>
      </w:pPr>
      <w:bookmarkStart w:id="85" w:name="_Toc410722974"/>
      <w:bookmarkStart w:id="86" w:name="_Toc378079223"/>
      <w:bookmarkStart w:id="87" w:name="_Toc410742007"/>
      <w:bookmarkStart w:id="88" w:name="_Toc531077063"/>
      <w:r w:rsidRPr="005D07BD">
        <w:t>Planung</w:t>
      </w:r>
      <w:r>
        <w:t xml:space="preserve"> </w:t>
      </w:r>
      <w:r w:rsidRPr="005D07BD">
        <w:t>der nächsten Phase</w:t>
      </w:r>
      <w:bookmarkEnd w:id="85"/>
      <w:bookmarkEnd w:id="86"/>
      <w:bookmarkEnd w:id="87"/>
      <w:bookmarkEnd w:id="88"/>
    </w:p>
    <w:p w:rsidR="003E3EEA" w:rsidRDefault="003E3EEA" w:rsidP="003E3EEA">
      <w:r>
        <w:t>In der nächsten Phase, der Einführung, werden wir den Schlussbericht schreiben.</w:t>
      </w:r>
      <w:r w:rsidR="00953768">
        <w:t xml:space="preserve"> Dabei gehen wir das Dokument durch und werden uns die Zeit laufend einplanen.</w:t>
      </w:r>
    </w:p>
    <w:p w:rsidR="003E3EEA" w:rsidRPr="003E3EEA" w:rsidRDefault="003E3EEA" w:rsidP="003E3EEA"/>
    <w:p w:rsidR="008E16E0" w:rsidRDefault="003E3EEA" w:rsidP="003E3EEA">
      <w:pPr>
        <w:suppressAutoHyphens w:val="0"/>
        <w:rPr>
          <w:color w:val="B2A1C7" w:themeColor="accent4" w:themeTint="99"/>
        </w:rPr>
      </w:pPr>
      <w:r>
        <w:rPr>
          <w:color w:val="B2A1C7" w:themeColor="accent4" w:themeTint="99"/>
        </w:rPr>
        <w:br w:type="page"/>
      </w:r>
    </w:p>
    <w:p w:rsidR="003E3EEA" w:rsidRPr="003E3EEA" w:rsidRDefault="003E3EEA" w:rsidP="003E3EEA">
      <w:pPr>
        <w:pStyle w:val="berschrift1"/>
        <w:numPr>
          <w:ilvl w:val="0"/>
          <w:numId w:val="19"/>
        </w:numPr>
        <w:tabs>
          <w:tab w:val="left" w:pos="432"/>
          <w:tab w:val="left" w:pos="850"/>
        </w:tabs>
        <w:spacing w:after="283"/>
        <w:ind w:left="432" w:hanging="432"/>
      </w:pPr>
      <w:bookmarkStart w:id="89" w:name="_Toc531077064"/>
      <w:r>
        <w:lastRenderedPageBreak/>
        <w:t>Projektfreigabe</w:t>
      </w:r>
      <w:bookmarkEnd w:id="89"/>
    </w:p>
    <w:p w:rsidR="003E3EEA" w:rsidRDefault="003E3EEA" w:rsidP="003E3EEA">
      <w:pPr>
        <w:pStyle w:val="TextCDB"/>
        <w:tabs>
          <w:tab w:val="left" w:pos="3262"/>
        </w:tabs>
        <w:rPr>
          <w:lang w:val="de-CH"/>
        </w:rPr>
      </w:pPr>
      <w:r w:rsidRPr="00185085">
        <w:rPr>
          <w:lang w:val="de-CH"/>
        </w:rPr>
        <w:t>Hiermit bestätigt der Auftra</w:t>
      </w:r>
      <w:r>
        <w:rPr>
          <w:lang w:val="de-CH"/>
        </w:rPr>
        <w:t>ggeber die Freigabe des Projekts</w:t>
      </w:r>
      <w:r w:rsidRPr="00185085">
        <w:rPr>
          <w:lang w:val="de-CH"/>
        </w:rPr>
        <w:t>:</w:t>
      </w:r>
    </w:p>
    <w:p w:rsidR="003E3EEA" w:rsidRPr="00185085" w:rsidRDefault="003E3EEA" w:rsidP="003E3EEA">
      <w:pPr>
        <w:pStyle w:val="TextCDB"/>
        <w:tabs>
          <w:tab w:val="left" w:pos="3262"/>
        </w:tabs>
        <w:rPr>
          <w:lang w:val="de-CH"/>
        </w:rPr>
      </w:pPr>
    </w:p>
    <w:p w:rsidR="003E3EEA" w:rsidRPr="00185085" w:rsidRDefault="003E3EEA" w:rsidP="003E3EEA">
      <w:pPr>
        <w:pStyle w:val="TextCDB"/>
        <w:tabs>
          <w:tab w:val="left" w:pos="3262"/>
        </w:tabs>
        <w:rPr>
          <w:lang w:val="de-CH"/>
        </w:rPr>
      </w:pPr>
    </w:p>
    <w:p w:rsidR="003E3EEA" w:rsidRPr="00185085" w:rsidRDefault="003E3EEA" w:rsidP="003E3EEA">
      <w:pPr>
        <w:pStyle w:val="TextCDB"/>
        <w:tabs>
          <w:tab w:val="left" w:pos="3262"/>
        </w:tabs>
        <w:rPr>
          <w:lang w:val="de-CH"/>
        </w:rPr>
      </w:pPr>
    </w:p>
    <w:p w:rsidR="003E3EEA" w:rsidRPr="00185085" w:rsidRDefault="003E3EEA" w:rsidP="003E3EEA">
      <w:pPr>
        <w:pStyle w:val="TextCDB"/>
        <w:tabs>
          <w:tab w:val="left" w:pos="3262"/>
        </w:tabs>
        <w:rPr>
          <w:lang w:val="de-CH"/>
        </w:rPr>
      </w:pPr>
      <w:r w:rsidRPr="00185085">
        <w:rPr>
          <w:lang w:val="de-CH"/>
        </w:rPr>
        <w:softHyphen/>
      </w:r>
      <w:r w:rsidRPr="00185085">
        <w:rPr>
          <w:lang w:val="de-CH"/>
        </w:rPr>
        <w:softHyphen/>
      </w:r>
      <w:r w:rsidRPr="00185085">
        <w:rPr>
          <w:lang w:val="de-CH"/>
        </w:rPr>
        <w:softHyphen/>
      </w:r>
      <w:r w:rsidRPr="00185085">
        <w:rPr>
          <w:lang w:val="de-CH"/>
        </w:rPr>
        <w:softHyphen/>
      </w:r>
      <w:r w:rsidRPr="00185085">
        <w:rPr>
          <w:lang w:val="de-CH"/>
        </w:rPr>
        <w:softHyphen/>
      </w:r>
      <w:r w:rsidRPr="00185085">
        <w:rPr>
          <w:lang w:val="de-CH"/>
        </w:rPr>
        <w:softHyphen/>
      </w:r>
      <w:r w:rsidRPr="00185085">
        <w:rPr>
          <w:lang w:val="de-CH"/>
        </w:rPr>
        <w:softHyphen/>
      </w:r>
      <w:r w:rsidRPr="00185085">
        <w:rPr>
          <w:lang w:val="de-CH"/>
        </w:rPr>
        <w:softHyphen/>
      </w:r>
      <w:r w:rsidRPr="00185085">
        <w:rPr>
          <w:lang w:val="de-CH"/>
        </w:rPr>
        <w:softHyphen/>
      </w:r>
      <w:r w:rsidRPr="00185085">
        <w:rPr>
          <w:lang w:val="de-CH"/>
        </w:rPr>
        <w:softHyphen/>
      </w:r>
      <w:r w:rsidRPr="00185085">
        <w:rPr>
          <w:lang w:val="de-CH"/>
        </w:rPr>
        <w:softHyphen/>
      </w:r>
      <w:r w:rsidRPr="00185085">
        <w:rPr>
          <w:lang w:val="de-CH"/>
        </w:rPr>
        <w:softHyphen/>
      </w:r>
      <w:r w:rsidRPr="00185085">
        <w:rPr>
          <w:lang w:val="de-CH"/>
        </w:rPr>
        <w:softHyphen/>
      </w:r>
      <w:r w:rsidRPr="00185085">
        <w:rPr>
          <w:lang w:val="de-CH"/>
        </w:rPr>
        <w:softHyphen/>
      </w:r>
      <w:r w:rsidRPr="00185085">
        <w:rPr>
          <w:lang w:val="de-CH"/>
        </w:rPr>
        <w:softHyphen/>
      </w:r>
      <w:r w:rsidRPr="00185085">
        <w:rPr>
          <w:lang w:val="de-CH"/>
        </w:rPr>
        <w:softHyphen/>
      </w:r>
      <w:r w:rsidRPr="00185085">
        <w:rPr>
          <w:lang w:val="de-CH"/>
        </w:rPr>
        <w:softHyphen/>
      </w:r>
      <w:r w:rsidRPr="00185085">
        <w:rPr>
          <w:lang w:val="de-CH"/>
        </w:rPr>
        <w:softHyphen/>
      </w:r>
      <w:r w:rsidRPr="00185085">
        <w:rPr>
          <w:lang w:val="de-CH"/>
        </w:rPr>
        <w:softHyphen/>
      </w:r>
      <w:r w:rsidRPr="00185085">
        <w:rPr>
          <w:lang w:val="de-CH"/>
        </w:rPr>
        <w:softHyphen/>
      </w:r>
      <w:r w:rsidRPr="00185085">
        <w:rPr>
          <w:lang w:val="de-CH"/>
        </w:rPr>
        <w:softHyphen/>
      </w:r>
      <w:r w:rsidRPr="00185085">
        <w:rPr>
          <w:lang w:val="de-CH"/>
        </w:rPr>
        <w:softHyphen/>
        <w:t>________________________</w:t>
      </w:r>
      <w:r w:rsidRPr="00185085">
        <w:rPr>
          <w:lang w:val="de-CH"/>
        </w:rPr>
        <w:tab/>
      </w:r>
      <w:r w:rsidRPr="00185085">
        <w:rPr>
          <w:lang w:val="de-CH"/>
        </w:rPr>
        <w:tab/>
        <w:t>_______________________</w:t>
      </w:r>
    </w:p>
    <w:p w:rsidR="003E3EEA" w:rsidRPr="00185085" w:rsidRDefault="003E3EEA" w:rsidP="003E3EEA">
      <w:pPr>
        <w:pStyle w:val="TextCDB"/>
        <w:tabs>
          <w:tab w:val="left" w:pos="3262"/>
        </w:tabs>
        <w:rPr>
          <w:lang w:val="de-CH"/>
        </w:rPr>
      </w:pPr>
      <w:r w:rsidRPr="00185085">
        <w:rPr>
          <w:lang w:val="de-CH"/>
        </w:rPr>
        <w:t>Der Auftraggeber</w:t>
      </w:r>
      <w:r w:rsidRPr="00185085">
        <w:rPr>
          <w:lang w:val="de-CH"/>
        </w:rPr>
        <w:tab/>
      </w:r>
      <w:r w:rsidRPr="00185085">
        <w:rPr>
          <w:lang w:val="de-CH"/>
        </w:rPr>
        <w:tab/>
        <w:t>Der Projektleiter</w:t>
      </w:r>
    </w:p>
    <w:p w:rsidR="003E3EEA" w:rsidRDefault="003E3EEA" w:rsidP="003E3EEA">
      <w:pPr>
        <w:pStyle w:val="TextCDB"/>
        <w:tabs>
          <w:tab w:val="left" w:pos="3262"/>
        </w:tabs>
        <w:rPr>
          <w:lang w:val="de-CH"/>
        </w:rPr>
      </w:pPr>
      <w:r w:rsidRPr="00185085">
        <w:rPr>
          <w:lang w:val="de-CH"/>
        </w:rPr>
        <w:t>(Ort, Datum, Unterschrift)</w:t>
      </w:r>
      <w:r w:rsidRPr="00185085">
        <w:rPr>
          <w:lang w:val="de-CH"/>
        </w:rPr>
        <w:tab/>
      </w:r>
      <w:r w:rsidRPr="00185085">
        <w:rPr>
          <w:lang w:val="de-CH"/>
        </w:rPr>
        <w:tab/>
        <w:t>(Ort, Datum, Unterschrift)</w:t>
      </w:r>
    </w:p>
    <w:p w:rsidR="003E4E71" w:rsidRPr="003E3EEA" w:rsidRDefault="003E3EEA" w:rsidP="003E3EEA">
      <w:pPr>
        <w:suppressAutoHyphens w:val="0"/>
        <w:rPr>
          <w:rFonts w:eastAsia="Times New Roman"/>
          <w:sz w:val="22"/>
          <w:szCs w:val="22"/>
          <w:lang w:eastAsia="de-DE"/>
        </w:rPr>
        <w:sectPr w:rsidR="003E4E71" w:rsidRPr="003E3EEA" w:rsidSect="00810BEE">
          <w:headerReference w:type="default" r:id="rId24"/>
          <w:footerReference w:type="default" r:id="rId25"/>
          <w:headerReference w:type="first" r:id="rId26"/>
          <w:footerReference w:type="first" r:id="rId27"/>
          <w:footnotePr>
            <w:pos w:val="beneathText"/>
          </w:footnotePr>
          <w:type w:val="continuous"/>
          <w:pgSz w:w="11905" w:h="16837"/>
          <w:pgMar w:top="1134" w:right="1134" w:bottom="1134" w:left="1134" w:header="851" w:footer="603" w:gutter="0"/>
          <w:cols w:space="720"/>
          <w:docGrid w:linePitch="360"/>
        </w:sectPr>
      </w:pPr>
      <w:r>
        <w:br w:type="page"/>
      </w:r>
    </w:p>
    <w:p w:rsidR="003E4E71" w:rsidRDefault="003E4E71" w:rsidP="003E4E71">
      <w:pPr>
        <w:pStyle w:val="TextCDB"/>
        <w:tabs>
          <w:tab w:val="left" w:pos="3262"/>
        </w:tabs>
        <w:rPr>
          <w:lang w:val="de-CH"/>
        </w:rPr>
      </w:pPr>
      <w:r>
        <w:rPr>
          <w:noProof/>
          <w:lang w:val="de-CH" w:eastAsia="de-CH"/>
        </w:rPr>
        <w:lastRenderedPageBreak/>
        <w:drawing>
          <wp:inline distT="0" distB="0" distL="0" distR="0">
            <wp:extent cx="9258300" cy="1219200"/>
            <wp:effectExtent l="0" t="0" r="0" b="0"/>
            <wp:docPr id="14" name="Grafik 14" descr="Zeichnu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eichnung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258300" cy="1219200"/>
                    </a:xfrm>
                    <a:prstGeom prst="rect">
                      <a:avLst/>
                    </a:prstGeom>
                    <a:noFill/>
                    <a:ln>
                      <a:noFill/>
                    </a:ln>
                  </pic:spPr>
                </pic:pic>
              </a:graphicData>
            </a:graphic>
          </wp:inline>
        </w:drawing>
      </w:r>
    </w:p>
    <w:p w:rsidR="003E4E71" w:rsidRPr="006039C2" w:rsidRDefault="003E4E71" w:rsidP="003E4E71">
      <w:pPr>
        <w:pStyle w:val="Textkrper"/>
        <w:spacing w:after="0"/>
        <w:rPr>
          <w:color w:val="B2A1C7" w:themeColor="accent4" w:themeTint="99"/>
        </w:rPr>
      </w:pPr>
      <w:r>
        <w:rPr>
          <w:noProof/>
          <w:lang w:eastAsia="de-CH"/>
        </w:rPr>
        <w:drawing>
          <wp:inline distT="0" distB="0" distL="0" distR="0">
            <wp:extent cx="9239250" cy="1581150"/>
            <wp:effectExtent l="0" t="0" r="0" b="0"/>
            <wp:docPr id="13" name="Grafik 13" descr="Zeichnu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eichnung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239250" cy="1581150"/>
                    </a:xfrm>
                    <a:prstGeom prst="rect">
                      <a:avLst/>
                    </a:prstGeom>
                    <a:noFill/>
                    <a:ln>
                      <a:noFill/>
                    </a:ln>
                  </pic:spPr>
                </pic:pic>
              </a:graphicData>
            </a:graphic>
          </wp:inline>
        </w:drawing>
      </w:r>
    </w:p>
    <w:sectPr w:rsidR="003E4E71" w:rsidRPr="006039C2" w:rsidSect="003E4E71">
      <w:footnotePr>
        <w:pos w:val="beneathText"/>
      </w:footnotePr>
      <w:pgSz w:w="16837" w:h="11905" w:orient="landscape"/>
      <w:pgMar w:top="1134" w:right="1134" w:bottom="1134" w:left="1134" w:header="851" w:footer="60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61ED0" w:rsidRDefault="00C61ED0">
      <w:r>
        <w:separator/>
      </w:r>
    </w:p>
  </w:endnote>
  <w:endnote w:type="continuationSeparator" w:id="0">
    <w:p w:rsidR="00C61ED0" w:rsidRDefault="00C61E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tarSymbol">
    <w:charset w:val="00"/>
    <w:family w:val="auto"/>
    <w:pitch w:val="variable"/>
    <w:sig w:usb0="00000003" w:usb1="10008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Frutiger 45 Light">
    <w:altName w:val="Arial"/>
    <w:charset w:val="00"/>
    <w:family w:val="swiss"/>
    <w:pitch w:val="variable"/>
  </w:font>
  <w:font w:name="Calibri">
    <w:panose1 w:val="020F0502020204030204"/>
    <w:charset w:val="00"/>
    <w:family w:val="swiss"/>
    <w:pitch w:val="variable"/>
    <w:sig w:usb0="E0002AFF" w:usb1="C000247B" w:usb2="00000009" w:usb3="00000000" w:csb0="000001FF" w:csb1="00000000"/>
  </w:font>
  <w:font w:name="Liberation Sans">
    <w:altName w:val="Arial"/>
    <w:charset w:val="00"/>
    <w:family w:val="swiss"/>
    <w:pitch w:val="variable"/>
    <w:sig w:usb0="E0000AFF" w:usb1="500078FF" w:usb2="00000021" w:usb3="00000000" w:csb0="000001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22AA" w:rsidRDefault="003B22AA">
    <w:pPr>
      <w:pStyle w:val="Fuzeile"/>
      <w:rPr>
        <w:sz w:val="2"/>
        <w:szCs w:val="2"/>
      </w:rPr>
    </w:pPr>
  </w:p>
  <w:tbl>
    <w:tblPr>
      <w:tblW w:w="0" w:type="auto"/>
      <w:tblBorders>
        <w:top w:val="single" w:sz="4" w:space="0" w:color="000000"/>
      </w:tblBorders>
      <w:tblLook w:val="01E0" w:firstRow="1" w:lastRow="1" w:firstColumn="1" w:lastColumn="1" w:noHBand="0" w:noVBand="0"/>
    </w:tblPr>
    <w:tblGrid>
      <w:gridCol w:w="3259"/>
      <w:gridCol w:w="3259"/>
      <w:gridCol w:w="3259"/>
    </w:tblGrid>
    <w:tr w:rsidR="003B22AA" w:rsidTr="005A36ED">
      <w:tc>
        <w:tcPr>
          <w:tcW w:w="3259" w:type="dxa"/>
          <w:shd w:val="clear" w:color="auto" w:fill="auto"/>
        </w:tcPr>
        <w:p w:rsidR="003B22AA" w:rsidRPr="005A36ED" w:rsidRDefault="003B22AA">
          <w:pPr>
            <w:pStyle w:val="Fuzeile"/>
            <w:rPr>
              <w:sz w:val="20"/>
              <w:szCs w:val="20"/>
            </w:rPr>
          </w:pPr>
        </w:p>
      </w:tc>
      <w:tc>
        <w:tcPr>
          <w:tcW w:w="3259" w:type="dxa"/>
          <w:shd w:val="clear" w:color="auto" w:fill="auto"/>
        </w:tcPr>
        <w:p w:rsidR="003B22AA" w:rsidRPr="005A36ED" w:rsidRDefault="003B22AA" w:rsidP="00094D70">
          <w:pPr>
            <w:pStyle w:val="Fuzeile"/>
            <w:jc w:val="center"/>
            <w:rPr>
              <w:sz w:val="20"/>
              <w:szCs w:val="20"/>
            </w:rPr>
          </w:pPr>
          <w:r w:rsidRPr="005A36ED">
            <w:rPr>
              <w:sz w:val="20"/>
              <w:szCs w:val="20"/>
            </w:rPr>
            <w:t xml:space="preserve">Speicherdatum: </w:t>
          </w:r>
          <w:r>
            <w:rPr>
              <w:sz w:val="20"/>
              <w:szCs w:val="20"/>
            </w:rPr>
            <w:t>27.11.2018</w:t>
          </w:r>
        </w:p>
      </w:tc>
      <w:tc>
        <w:tcPr>
          <w:tcW w:w="3259" w:type="dxa"/>
          <w:shd w:val="clear" w:color="auto" w:fill="auto"/>
        </w:tcPr>
        <w:p w:rsidR="003B22AA" w:rsidRPr="005A36ED" w:rsidRDefault="003B22AA" w:rsidP="005A36ED">
          <w:pPr>
            <w:pStyle w:val="Fuzeile"/>
            <w:jc w:val="right"/>
            <w:rPr>
              <w:sz w:val="20"/>
              <w:szCs w:val="20"/>
            </w:rPr>
          </w:pPr>
          <w:r w:rsidRPr="005A36ED">
            <w:rPr>
              <w:sz w:val="20"/>
              <w:szCs w:val="20"/>
            </w:rPr>
            <w:t xml:space="preserve">Seite </w:t>
          </w:r>
          <w:r w:rsidRPr="005A36ED">
            <w:rPr>
              <w:sz w:val="20"/>
              <w:szCs w:val="20"/>
            </w:rPr>
            <w:fldChar w:fldCharType="begin"/>
          </w:r>
          <w:r w:rsidRPr="005A36ED">
            <w:rPr>
              <w:sz w:val="20"/>
              <w:szCs w:val="20"/>
            </w:rPr>
            <w:instrText xml:space="preserve"> PAGE   \* MERGEFORMAT </w:instrText>
          </w:r>
          <w:r w:rsidRPr="005A36ED">
            <w:rPr>
              <w:sz w:val="20"/>
              <w:szCs w:val="20"/>
            </w:rPr>
            <w:fldChar w:fldCharType="separate"/>
          </w:r>
          <w:r>
            <w:rPr>
              <w:noProof/>
              <w:sz w:val="20"/>
              <w:szCs w:val="20"/>
            </w:rPr>
            <w:t>9</w:t>
          </w:r>
          <w:r w:rsidRPr="005A36ED">
            <w:rPr>
              <w:sz w:val="20"/>
              <w:szCs w:val="20"/>
            </w:rPr>
            <w:fldChar w:fldCharType="end"/>
          </w:r>
          <w:r w:rsidRPr="005A36ED">
            <w:rPr>
              <w:sz w:val="20"/>
              <w:szCs w:val="20"/>
            </w:rPr>
            <w:t xml:space="preserve"> von </w:t>
          </w:r>
          <w:r w:rsidRPr="005A36ED">
            <w:rPr>
              <w:sz w:val="20"/>
              <w:szCs w:val="20"/>
            </w:rPr>
            <w:fldChar w:fldCharType="begin"/>
          </w:r>
          <w:r w:rsidRPr="005A36ED">
            <w:rPr>
              <w:sz w:val="20"/>
              <w:szCs w:val="20"/>
            </w:rPr>
            <w:instrText xml:space="preserve"> NUMPAGES   \* MERGEFORMAT </w:instrText>
          </w:r>
          <w:r w:rsidRPr="005A36ED">
            <w:rPr>
              <w:sz w:val="20"/>
              <w:szCs w:val="20"/>
            </w:rPr>
            <w:fldChar w:fldCharType="separate"/>
          </w:r>
          <w:r>
            <w:rPr>
              <w:noProof/>
              <w:sz w:val="20"/>
              <w:szCs w:val="20"/>
            </w:rPr>
            <w:t>17</w:t>
          </w:r>
          <w:r w:rsidRPr="005A36ED">
            <w:rPr>
              <w:sz w:val="20"/>
              <w:szCs w:val="20"/>
            </w:rPr>
            <w:fldChar w:fldCharType="end"/>
          </w:r>
          <w:r w:rsidRPr="005A36ED">
            <w:rPr>
              <w:sz w:val="20"/>
              <w:szCs w:val="20"/>
            </w:rPr>
            <w:t xml:space="preserve"> </w:t>
          </w:r>
        </w:p>
      </w:tc>
    </w:tr>
  </w:tbl>
  <w:p w:rsidR="003B22AA" w:rsidRPr="00810BEE" w:rsidRDefault="003B22AA">
    <w:pPr>
      <w:pStyle w:val="Fuzeile"/>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4" w:space="0" w:color="auto"/>
      </w:tblBorders>
      <w:tblLook w:val="01E0" w:firstRow="1" w:lastRow="1" w:firstColumn="1" w:lastColumn="1" w:noHBand="0" w:noVBand="0"/>
    </w:tblPr>
    <w:tblGrid>
      <w:gridCol w:w="3259"/>
      <w:gridCol w:w="3259"/>
      <w:gridCol w:w="3259"/>
    </w:tblGrid>
    <w:tr w:rsidR="003B22AA" w:rsidRPr="005A36ED" w:rsidTr="005A36ED">
      <w:tc>
        <w:tcPr>
          <w:tcW w:w="3259" w:type="dxa"/>
          <w:shd w:val="clear" w:color="auto" w:fill="auto"/>
        </w:tcPr>
        <w:p w:rsidR="003B22AA" w:rsidRPr="009073B5" w:rsidRDefault="003B22AA">
          <w:pPr>
            <w:pStyle w:val="Fuzeile"/>
          </w:pPr>
        </w:p>
      </w:tc>
      <w:tc>
        <w:tcPr>
          <w:tcW w:w="3259" w:type="dxa"/>
          <w:shd w:val="clear" w:color="auto" w:fill="auto"/>
        </w:tcPr>
        <w:p w:rsidR="003B22AA" w:rsidRPr="009073B5" w:rsidRDefault="003B22AA" w:rsidP="005A36ED">
          <w:pPr>
            <w:pStyle w:val="Fuzeile"/>
            <w:jc w:val="center"/>
          </w:pPr>
          <w:r w:rsidRPr="009073B5">
            <w:t>Speicherdatum</w:t>
          </w:r>
          <w:r>
            <w:t>: #</w:t>
          </w:r>
          <w:proofErr w:type="gramStart"/>
          <w:r>
            <w:t>#.#</w:t>
          </w:r>
          <w:proofErr w:type="gramEnd"/>
          <w:r>
            <w:t>#.##</w:t>
          </w:r>
        </w:p>
      </w:tc>
      <w:tc>
        <w:tcPr>
          <w:tcW w:w="3259" w:type="dxa"/>
          <w:shd w:val="clear" w:color="auto" w:fill="auto"/>
        </w:tcPr>
        <w:p w:rsidR="003B22AA" w:rsidRPr="009073B5" w:rsidRDefault="003B22AA" w:rsidP="005A36ED">
          <w:pPr>
            <w:pStyle w:val="Fuzeile"/>
            <w:jc w:val="right"/>
          </w:pPr>
          <w:r>
            <w:fldChar w:fldCharType="begin"/>
          </w:r>
          <w:r>
            <w:instrText xml:space="preserve"> PAGE   \* MERGEFORMAT </w:instrText>
          </w:r>
          <w:r>
            <w:fldChar w:fldCharType="separate"/>
          </w:r>
          <w:r>
            <w:rPr>
              <w:noProof/>
            </w:rPr>
            <w:t>1</w:t>
          </w:r>
          <w:r>
            <w:fldChar w:fldCharType="end"/>
          </w:r>
          <w:r>
            <w:t xml:space="preserve"> von </w:t>
          </w:r>
          <w:r>
            <w:rPr>
              <w:noProof/>
            </w:rPr>
            <w:fldChar w:fldCharType="begin"/>
          </w:r>
          <w:r>
            <w:rPr>
              <w:noProof/>
            </w:rPr>
            <w:instrText xml:space="preserve"> NUMPAGES   \* MERGEFORMAT </w:instrText>
          </w:r>
          <w:r>
            <w:rPr>
              <w:noProof/>
            </w:rPr>
            <w:fldChar w:fldCharType="separate"/>
          </w:r>
          <w:r>
            <w:rPr>
              <w:noProof/>
            </w:rPr>
            <w:t>3</w:t>
          </w:r>
          <w:r>
            <w:rPr>
              <w:noProof/>
            </w:rPr>
            <w:fldChar w:fldCharType="end"/>
          </w:r>
        </w:p>
      </w:tc>
    </w:tr>
  </w:tbl>
  <w:p w:rsidR="003B22AA" w:rsidRDefault="003B22AA">
    <w:pPr>
      <w:pStyle w:val="Fuzeil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61ED0" w:rsidRDefault="00C61ED0">
      <w:r>
        <w:separator/>
      </w:r>
    </w:p>
  </w:footnote>
  <w:footnote w:type="continuationSeparator" w:id="0">
    <w:p w:rsidR="00C61ED0" w:rsidRDefault="00C61E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bottom w:val="single" w:sz="4" w:space="0" w:color="000000"/>
      </w:tblBorders>
      <w:tblLook w:val="01E0" w:firstRow="1" w:lastRow="1" w:firstColumn="1" w:lastColumn="1" w:noHBand="0" w:noVBand="0"/>
    </w:tblPr>
    <w:tblGrid>
      <w:gridCol w:w="4888"/>
      <w:gridCol w:w="4889"/>
    </w:tblGrid>
    <w:tr w:rsidR="003B22AA" w:rsidTr="005A36ED">
      <w:tc>
        <w:tcPr>
          <w:tcW w:w="4888" w:type="dxa"/>
          <w:shd w:val="clear" w:color="auto" w:fill="auto"/>
        </w:tcPr>
        <w:p w:rsidR="003B22AA" w:rsidRDefault="003B22AA">
          <w:pPr>
            <w:pStyle w:val="Kopfzeile"/>
          </w:pPr>
          <w:r>
            <w:rPr>
              <w:noProof/>
              <w:lang w:eastAsia="de-CH"/>
            </w:rPr>
            <w:drawing>
              <wp:inline distT="0" distB="0" distL="0" distR="0" wp14:anchorId="191F6714" wp14:editId="64C21F76">
                <wp:extent cx="1885950" cy="266700"/>
                <wp:effectExtent l="0" t="0" r="0" b="0"/>
                <wp:docPr id="1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5950" cy="266700"/>
                        </a:xfrm>
                        <a:prstGeom prst="rect">
                          <a:avLst/>
                        </a:prstGeom>
                        <a:noFill/>
                        <a:ln>
                          <a:noFill/>
                        </a:ln>
                      </pic:spPr>
                    </pic:pic>
                  </a:graphicData>
                </a:graphic>
              </wp:inline>
            </w:drawing>
          </w:r>
        </w:p>
      </w:tc>
      <w:tc>
        <w:tcPr>
          <w:tcW w:w="4889" w:type="dxa"/>
          <w:shd w:val="clear" w:color="auto" w:fill="auto"/>
        </w:tcPr>
        <w:p w:rsidR="003B22AA" w:rsidRDefault="003B22AA" w:rsidP="005A36ED">
          <w:pPr>
            <w:pStyle w:val="Kopfzeile"/>
            <w:jc w:val="right"/>
          </w:pPr>
          <w:r>
            <w:t>Network Snapshot Appliance</w:t>
          </w:r>
        </w:p>
        <w:p w:rsidR="003B22AA" w:rsidRDefault="003B22AA" w:rsidP="005A36ED">
          <w:pPr>
            <w:pStyle w:val="Kopfzeile"/>
            <w:jc w:val="right"/>
          </w:pPr>
          <w:r>
            <w:t>Realisierungsbericht</w:t>
          </w:r>
        </w:p>
      </w:tc>
    </w:tr>
  </w:tbl>
  <w:p w:rsidR="003B22AA" w:rsidRPr="009073B5" w:rsidRDefault="003B22AA">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bottom w:val="single" w:sz="4" w:space="0" w:color="auto"/>
      </w:tblBorders>
      <w:tblLook w:val="01E0" w:firstRow="1" w:lastRow="1" w:firstColumn="1" w:lastColumn="1" w:noHBand="0" w:noVBand="0"/>
    </w:tblPr>
    <w:tblGrid>
      <w:gridCol w:w="4888"/>
      <w:gridCol w:w="4889"/>
    </w:tblGrid>
    <w:tr w:rsidR="003B22AA" w:rsidTr="005A36ED">
      <w:tc>
        <w:tcPr>
          <w:tcW w:w="4888" w:type="dxa"/>
          <w:shd w:val="clear" w:color="auto" w:fill="auto"/>
        </w:tcPr>
        <w:p w:rsidR="003B22AA" w:rsidRDefault="003B22AA" w:rsidP="00D6420D">
          <w:pPr>
            <w:pStyle w:val="Kopfzeile"/>
          </w:pPr>
          <w:r>
            <w:rPr>
              <w:noProof/>
              <w:lang w:eastAsia="de-CH"/>
            </w:rPr>
            <w:drawing>
              <wp:inline distT="0" distB="0" distL="0" distR="0">
                <wp:extent cx="1885950" cy="266700"/>
                <wp:effectExtent l="0" t="0" r="0" b="0"/>
                <wp:docPr id="1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5950" cy="266700"/>
                        </a:xfrm>
                        <a:prstGeom prst="rect">
                          <a:avLst/>
                        </a:prstGeom>
                        <a:noFill/>
                        <a:ln>
                          <a:noFill/>
                        </a:ln>
                      </pic:spPr>
                    </pic:pic>
                  </a:graphicData>
                </a:graphic>
              </wp:inline>
            </w:drawing>
          </w:r>
        </w:p>
      </w:tc>
      <w:tc>
        <w:tcPr>
          <w:tcW w:w="4889" w:type="dxa"/>
          <w:shd w:val="clear" w:color="auto" w:fill="auto"/>
        </w:tcPr>
        <w:p w:rsidR="003B22AA" w:rsidRDefault="003B22AA" w:rsidP="005A36ED">
          <w:pPr>
            <w:pStyle w:val="Kopfzeile"/>
            <w:jc w:val="right"/>
          </w:pPr>
          <w:r>
            <w:t>&lt;Projektname&gt;</w:t>
          </w:r>
        </w:p>
        <w:p w:rsidR="003B22AA" w:rsidRDefault="003B22AA" w:rsidP="005A36ED">
          <w:pPr>
            <w:pStyle w:val="Kopfzeile"/>
            <w:jc w:val="right"/>
          </w:pPr>
          <w:r>
            <w:t>&lt;Dokumententitel&gt;</w:t>
          </w:r>
        </w:p>
      </w:tc>
    </w:tr>
  </w:tbl>
  <w:p w:rsidR="003B22AA" w:rsidRDefault="003B22A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4A6EE92"/>
    <w:name w:val="Outline"/>
    <w:lvl w:ilvl="0">
      <w:start w:val="1"/>
      <w:numFmt w:val="decimal"/>
      <w:pStyle w:val="berschrift1"/>
      <w:lvlText w:val="%1"/>
      <w:lvlJc w:val="left"/>
      <w:pPr>
        <w:tabs>
          <w:tab w:val="num" w:pos="432"/>
        </w:tabs>
        <w:ind w:left="432" w:hanging="432"/>
      </w:pPr>
    </w:lvl>
    <w:lvl w:ilvl="1">
      <w:start w:val="1"/>
      <w:numFmt w:val="decimal"/>
      <w:pStyle w:val="berschrift2"/>
      <w:lvlText w:val="%1.%2"/>
      <w:lvlJc w:val="left"/>
      <w:pPr>
        <w:tabs>
          <w:tab w:val="num" w:pos="576"/>
        </w:tabs>
        <w:ind w:left="576" w:hanging="576"/>
      </w:pPr>
      <w:rPr>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tabs>
          <w:tab w:val="num" w:pos="720"/>
        </w:tabs>
        <w:ind w:left="720" w:hanging="72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1584"/>
        </w:tabs>
        <w:ind w:left="1584" w:hanging="1584"/>
      </w:pPr>
    </w:lvl>
  </w:abstractNum>
  <w:abstractNum w:abstractNumId="1" w15:restartNumberingAfterBreak="0">
    <w:nsid w:val="00000002"/>
    <w:multiLevelType w:val="multilevel"/>
    <w:tmpl w:val="40D6DF90"/>
    <w:lvl w:ilvl="0">
      <w:start w:val="1"/>
      <w:numFmt w:val="bullet"/>
      <w:lvlText w:val=""/>
      <w:lvlJc w:val="left"/>
      <w:pPr>
        <w:tabs>
          <w:tab w:val="num" w:pos="707"/>
        </w:tabs>
        <w:ind w:left="707" w:hanging="283"/>
      </w:pPr>
      <w:rPr>
        <w:rFonts w:ascii="Symbol" w:hAnsi="Symbol" w:cs="StarSymbol"/>
        <w:color w:val="B2A1C7" w:themeColor="accent4" w:themeTint="99"/>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2" w15:restartNumberingAfterBreak="0">
    <w:nsid w:val="00000003"/>
    <w:multiLevelType w:val="multilevel"/>
    <w:tmpl w:val="00000003"/>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3" w15:restartNumberingAfterBreak="0">
    <w:nsid w:val="00000004"/>
    <w:multiLevelType w:val="multilevel"/>
    <w:tmpl w:val="00000004"/>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4" w15:restartNumberingAfterBreak="0">
    <w:nsid w:val="00000005"/>
    <w:multiLevelType w:val="multilevel"/>
    <w:tmpl w:val="00000005"/>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5" w15:restartNumberingAfterBreak="0">
    <w:nsid w:val="00000006"/>
    <w:multiLevelType w:val="multilevel"/>
    <w:tmpl w:val="00000006"/>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6" w15:restartNumberingAfterBreak="0">
    <w:nsid w:val="00000007"/>
    <w:multiLevelType w:val="multilevel"/>
    <w:tmpl w:val="00000007"/>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7" w15:restartNumberingAfterBreak="0">
    <w:nsid w:val="00000008"/>
    <w:multiLevelType w:val="multilevel"/>
    <w:tmpl w:val="00000008"/>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8" w15:restartNumberingAfterBreak="0">
    <w:nsid w:val="00A15B3B"/>
    <w:multiLevelType w:val="hybridMultilevel"/>
    <w:tmpl w:val="7E7A8470"/>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start w:val="1"/>
      <w:numFmt w:val="decimal"/>
      <w:lvlText w:val="%4."/>
      <w:lvlJc w:val="left"/>
      <w:pPr>
        <w:ind w:left="2880" w:hanging="360"/>
      </w:pPr>
    </w:lvl>
    <w:lvl w:ilvl="4" w:tplc="08070019">
      <w:start w:val="1"/>
      <w:numFmt w:val="lowerLetter"/>
      <w:lvlText w:val="%5."/>
      <w:lvlJc w:val="left"/>
      <w:pPr>
        <w:ind w:left="3600" w:hanging="360"/>
      </w:pPr>
    </w:lvl>
    <w:lvl w:ilvl="5" w:tplc="0807001B">
      <w:start w:val="1"/>
      <w:numFmt w:val="lowerRoman"/>
      <w:lvlText w:val="%6."/>
      <w:lvlJc w:val="right"/>
      <w:pPr>
        <w:ind w:left="4320" w:hanging="180"/>
      </w:pPr>
    </w:lvl>
    <w:lvl w:ilvl="6" w:tplc="0807000F">
      <w:start w:val="1"/>
      <w:numFmt w:val="decimal"/>
      <w:lvlText w:val="%7."/>
      <w:lvlJc w:val="left"/>
      <w:pPr>
        <w:ind w:left="5040" w:hanging="360"/>
      </w:pPr>
    </w:lvl>
    <w:lvl w:ilvl="7" w:tplc="08070019">
      <w:start w:val="1"/>
      <w:numFmt w:val="lowerLetter"/>
      <w:lvlText w:val="%8."/>
      <w:lvlJc w:val="left"/>
      <w:pPr>
        <w:ind w:left="5760" w:hanging="360"/>
      </w:pPr>
    </w:lvl>
    <w:lvl w:ilvl="8" w:tplc="0807001B">
      <w:start w:val="1"/>
      <w:numFmt w:val="lowerRoman"/>
      <w:lvlText w:val="%9."/>
      <w:lvlJc w:val="right"/>
      <w:pPr>
        <w:ind w:left="6480" w:hanging="180"/>
      </w:pPr>
    </w:lvl>
  </w:abstractNum>
  <w:abstractNum w:abstractNumId="9" w15:restartNumberingAfterBreak="0">
    <w:nsid w:val="063264CD"/>
    <w:multiLevelType w:val="hybridMultilevel"/>
    <w:tmpl w:val="95AEBD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0F3B7234"/>
    <w:multiLevelType w:val="hybridMultilevel"/>
    <w:tmpl w:val="F6605CBA"/>
    <w:lvl w:ilvl="0" w:tplc="171CECCA">
      <w:start w:val="1"/>
      <w:numFmt w:val="bullet"/>
      <w:lvlText w:val=""/>
      <w:lvlJc w:val="left"/>
      <w:pPr>
        <w:ind w:left="720" w:hanging="360"/>
      </w:pPr>
      <w:rPr>
        <w:rFonts w:ascii="Symbol" w:hAnsi="Symbol" w:hint="default"/>
      </w:rPr>
    </w:lvl>
    <w:lvl w:ilvl="1" w:tplc="A1026D22">
      <w:start w:val="1"/>
      <w:numFmt w:val="bullet"/>
      <w:lvlText w:val="o"/>
      <w:lvlJc w:val="left"/>
      <w:pPr>
        <w:ind w:left="1440" w:hanging="360"/>
      </w:pPr>
      <w:rPr>
        <w:rFonts w:ascii="Courier New" w:hAnsi="Courier New" w:cs="Courier New" w:hint="default"/>
      </w:rPr>
    </w:lvl>
    <w:lvl w:ilvl="2" w:tplc="51BE47F4">
      <w:start w:val="1"/>
      <w:numFmt w:val="bullet"/>
      <w:lvlText w:val=""/>
      <w:lvlJc w:val="left"/>
      <w:pPr>
        <w:ind w:left="2160" w:hanging="360"/>
      </w:pPr>
      <w:rPr>
        <w:rFonts w:ascii="Wingdings" w:hAnsi="Wingdings" w:hint="default"/>
      </w:rPr>
    </w:lvl>
    <w:lvl w:ilvl="3" w:tplc="D1D8C1C8">
      <w:start w:val="1"/>
      <w:numFmt w:val="bullet"/>
      <w:lvlText w:val=""/>
      <w:lvlJc w:val="left"/>
      <w:pPr>
        <w:ind w:left="2880" w:hanging="360"/>
      </w:pPr>
      <w:rPr>
        <w:rFonts w:ascii="Symbol" w:hAnsi="Symbol" w:hint="default"/>
      </w:rPr>
    </w:lvl>
    <w:lvl w:ilvl="4" w:tplc="BEF67E68">
      <w:start w:val="1"/>
      <w:numFmt w:val="bullet"/>
      <w:lvlText w:val="o"/>
      <w:lvlJc w:val="left"/>
      <w:pPr>
        <w:ind w:left="3600" w:hanging="360"/>
      </w:pPr>
      <w:rPr>
        <w:rFonts w:ascii="Courier New" w:hAnsi="Courier New" w:cs="Courier New" w:hint="default"/>
      </w:rPr>
    </w:lvl>
    <w:lvl w:ilvl="5" w:tplc="C6D460F8">
      <w:start w:val="1"/>
      <w:numFmt w:val="bullet"/>
      <w:lvlText w:val=""/>
      <w:lvlJc w:val="left"/>
      <w:pPr>
        <w:ind w:left="4320" w:hanging="360"/>
      </w:pPr>
      <w:rPr>
        <w:rFonts w:ascii="Wingdings" w:hAnsi="Wingdings" w:hint="default"/>
      </w:rPr>
    </w:lvl>
    <w:lvl w:ilvl="6" w:tplc="645CA476">
      <w:start w:val="1"/>
      <w:numFmt w:val="bullet"/>
      <w:lvlText w:val=""/>
      <w:lvlJc w:val="left"/>
      <w:pPr>
        <w:ind w:left="5040" w:hanging="360"/>
      </w:pPr>
      <w:rPr>
        <w:rFonts w:ascii="Symbol" w:hAnsi="Symbol" w:hint="default"/>
      </w:rPr>
    </w:lvl>
    <w:lvl w:ilvl="7" w:tplc="EEB4FDEE">
      <w:start w:val="1"/>
      <w:numFmt w:val="bullet"/>
      <w:lvlText w:val="o"/>
      <w:lvlJc w:val="left"/>
      <w:pPr>
        <w:ind w:left="5760" w:hanging="360"/>
      </w:pPr>
      <w:rPr>
        <w:rFonts w:ascii="Courier New" w:hAnsi="Courier New" w:cs="Courier New" w:hint="default"/>
      </w:rPr>
    </w:lvl>
    <w:lvl w:ilvl="8" w:tplc="1632F52C">
      <w:start w:val="1"/>
      <w:numFmt w:val="bullet"/>
      <w:lvlText w:val=""/>
      <w:lvlJc w:val="left"/>
      <w:pPr>
        <w:ind w:left="6480" w:hanging="360"/>
      </w:pPr>
      <w:rPr>
        <w:rFonts w:ascii="Wingdings" w:hAnsi="Wingdings" w:hint="default"/>
      </w:rPr>
    </w:lvl>
  </w:abstractNum>
  <w:abstractNum w:abstractNumId="11" w15:restartNumberingAfterBreak="0">
    <w:nsid w:val="127B220E"/>
    <w:multiLevelType w:val="hybridMultilevel"/>
    <w:tmpl w:val="37423BF8"/>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start w:val="1"/>
      <w:numFmt w:val="decimal"/>
      <w:lvlText w:val="%4."/>
      <w:lvlJc w:val="left"/>
      <w:pPr>
        <w:ind w:left="2880" w:hanging="360"/>
      </w:pPr>
    </w:lvl>
    <w:lvl w:ilvl="4" w:tplc="08070019">
      <w:start w:val="1"/>
      <w:numFmt w:val="lowerLetter"/>
      <w:lvlText w:val="%5."/>
      <w:lvlJc w:val="left"/>
      <w:pPr>
        <w:ind w:left="3600" w:hanging="360"/>
      </w:pPr>
    </w:lvl>
    <w:lvl w:ilvl="5" w:tplc="0807001B">
      <w:start w:val="1"/>
      <w:numFmt w:val="lowerRoman"/>
      <w:lvlText w:val="%6."/>
      <w:lvlJc w:val="right"/>
      <w:pPr>
        <w:ind w:left="4320" w:hanging="180"/>
      </w:pPr>
    </w:lvl>
    <w:lvl w:ilvl="6" w:tplc="0807000F">
      <w:start w:val="1"/>
      <w:numFmt w:val="decimal"/>
      <w:lvlText w:val="%7."/>
      <w:lvlJc w:val="left"/>
      <w:pPr>
        <w:ind w:left="5040" w:hanging="360"/>
      </w:pPr>
    </w:lvl>
    <w:lvl w:ilvl="7" w:tplc="08070019">
      <w:start w:val="1"/>
      <w:numFmt w:val="lowerLetter"/>
      <w:lvlText w:val="%8."/>
      <w:lvlJc w:val="left"/>
      <w:pPr>
        <w:ind w:left="5760" w:hanging="360"/>
      </w:pPr>
    </w:lvl>
    <w:lvl w:ilvl="8" w:tplc="0807001B">
      <w:start w:val="1"/>
      <w:numFmt w:val="lowerRoman"/>
      <w:lvlText w:val="%9."/>
      <w:lvlJc w:val="right"/>
      <w:pPr>
        <w:ind w:left="6480" w:hanging="180"/>
      </w:pPr>
    </w:lvl>
  </w:abstractNum>
  <w:abstractNum w:abstractNumId="12" w15:restartNumberingAfterBreak="0">
    <w:nsid w:val="2F2C6D30"/>
    <w:multiLevelType w:val="hybridMultilevel"/>
    <w:tmpl w:val="087E28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4D62EF0"/>
    <w:multiLevelType w:val="multilevel"/>
    <w:tmpl w:val="15DE5398"/>
    <w:lvl w:ilvl="0">
      <w:start w:val="1"/>
      <w:numFmt w:val="decimal"/>
      <w:lvlText w:val="%1"/>
      <w:lvlJc w:val="left"/>
      <w:pPr>
        <w:tabs>
          <w:tab w:val="num" w:pos="1134"/>
        </w:tabs>
        <w:ind w:left="851" w:hanging="851"/>
      </w:pPr>
      <w:rPr>
        <w:rFonts w:ascii="Arial" w:hAnsi="Arial" w:cs="Times New Roman" w:hint="default"/>
        <w:b/>
        <w:i w:val="0"/>
        <w:kern w:val="32"/>
        <w:sz w:val="24"/>
        <w:szCs w:val="32"/>
      </w:rPr>
    </w:lvl>
    <w:lvl w:ilvl="1">
      <w:start w:val="1"/>
      <w:numFmt w:val="decimal"/>
      <w:lvlText w:val="%1.%2"/>
      <w:lvlJc w:val="left"/>
      <w:pPr>
        <w:tabs>
          <w:tab w:val="num" w:pos="1134"/>
        </w:tabs>
        <w:ind w:left="851" w:hanging="851"/>
      </w:pPr>
      <w:rPr>
        <w:rFonts w:ascii="Arial" w:hAnsi="Arial" w:cs="Times New Roman" w:hint="default"/>
        <w:b/>
        <w:i w:val="0"/>
        <w:kern w:val="28"/>
        <w:sz w:val="22"/>
        <w:szCs w:val="28"/>
      </w:rPr>
    </w:lvl>
    <w:lvl w:ilvl="2">
      <w:start w:val="1"/>
      <w:numFmt w:val="decimal"/>
      <w:lvlText w:val="%1.%2.%3"/>
      <w:lvlJc w:val="left"/>
      <w:pPr>
        <w:tabs>
          <w:tab w:val="num" w:pos="1374"/>
        </w:tabs>
        <w:ind w:left="851" w:hanging="851"/>
      </w:pPr>
      <w:rPr>
        <w:rFonts w:ascii="Arial" w:hAnsi="Arial" w:cs="Times New Roman" w:hint="default"/>
        <w:b w:val="0"/>
        <w:i w:val="0"/>
        <w:kern w:val="24"/>
        <w:sz w:val="20"/>
        <w:szCs w:val="24"/>
      </w:rPr>
    </w:lvl>
    <w:lvl w:ilvl="3">
      <w:start w:val="1"/>
      <w:numFmt w:val="decimal"/>
      <w:lvlText w:val="%1.%2.%3.%4"/>
      <w:lvlJc w:val="left"/>
      <w:pPr>
        <w:tabs>
          <w:tab w:val="num" w:pos="1134"/>
        </w:tabs>
        <w:ind w:left="851" w:hanging="851"/>
      </w:pPr>
      <w:rPr>
        <w:rFonts w:ascii="Arial" w:hAnsi="Arial" w:cs="Times New Roman" w:hint="default"/>
        <w:b/>
        <w:i w:val="0"/>
        <w:sz w:val="22"/>
        <w:szCs w:val="22"/>
      </w:rPr>
    </w:lvl>
    <w:lvl w:ilvl="4">
      <w:start w:val="1"/>
      <w:numFmt w:val="decimal"/>
      <w:lvlText w:val="%1.%2.%3.%4.%5"/>
      <w:lvlJc w:val="left"/>
      <w:pPr>
        <w:tabs>
          <w:tab w:val="num" w:pos="1134"/>
        </w:tabs>
        <w:ind w:left="1134" w:hanging="1134"/>
      </w:pPr>
      <w:rPr>
        <w:rFonts w:ascii="Arial" w:hAnsi="Arial" w:cs="Times New Roman" w:hint="default"/>
        <w:b/>
        <w:i w:val="0"/>
        <w:sz w:val="22"/>
        <w:szCs w:val="22"/>
      </w:rPr>
    </w:lvl>
    <w:lvl w:ilvl="5">
      <w:start w:val="1"/>
      <w:numFmt w:val="decimal"/>
      <w:lvlText w:val="%1.%2.%3.%4.%5.%6"/>
      <w:lvlJc w:val="left"/>
      <w:pPr>
        <w:tabs>
          <w:tab w:val="num" w:pos="1134"/>
        </w:tabs>
        <w:ind w:left="1134" w:hanging="1134"/>
      </w:pPr>
      <w:rPr>
        <w:rFonts w:ascii="Arial" w:hAnsi="Arial" w:cs="Times New Roman" w:hint="default"/>
        <w:b w:val="0"/>
        <w:i w:val="0"/>
        <w:sz w:val="22"/>
        <w:szCs w:val="22"/>
      </w:rPr>
    </w:lvl>
    <w:lvl w:ilvl="6">
      <w:start w:val="1"/>
      <w:numFmt w:val="decimal"/>
      <w:lvlText w:val="%1.%2.%3.%4.%5.%6.%7"/>
      <w:lvlJc w:val="left"/>
      <w:pPr>
        <w:tabs>
          <w:tab w:val="num" w:pos="1701"/>
        </w:tabs>
        <w:ind w:left="1701" w:hanging="1701"/>
      </w:pPr>
      <w:rPr>
        <w:rFonts w:ascii="Arial" w:hAnsi="Arial" w:cs="Times New Roman" w:hint="default"/>
        <w:b w:val="0"/>
        <w:i w:val="0"/>
        <w:sz w:val="22"/>
        <w:szCs w:val="22"/>
      </w:rPr>
    </w:lvl>
    <w:lvl w:ilvl="7">
      <w:start w:val="1"/>
      <w:numFmt w:val="decimal"/>
      <w:lvlText w:val="%1.%2.%3.%4.%5.%6.%7.%8"/>
      <w:lvlJc w:val="left"/>
      <w:pPr>
        <w:tabs>
          <w:tab w:val="num" w:pos="1701"/>
        </w:tabs>
        <w:ind w:left="1701" w:hanging="1701"/>
      </w:pPr>
      <w:rPr>
        <w:rFonts w:ascii="Arial" w:hAnsi="Arial" w:cs="Times New Roman" w:hint="default"/>
        <w:b w:val="0"/>
        <w:i w:val="0"/>
        <w:sz w:val="22"/>
        <w:szCs w:val="22"/>
      </w:rPr>
    </w:lvl>
    <w:lvl w:ilvl="8">
      <w:start w:val="1"/>
      <w:numFmt w:val="decimal"/>
      <w:lvlText w:val="%1.%2.%3.%4.%5.%6.%7.%8.%9"/>
      <w:lvlJc w:val="left"/>
      <w:pPr>
        <w:tabs>
          <w:tab w:val="num" w:pos="1701"/>
        </w:tabs>
        <w:ind w:left="1701" w:hanging="1701"/>
      </w:pPr>
      <w:rPr>
        <w:rFonts w:ascii="Arial" w:hAnsi="Arial" w:cs="Times New Roman" w:hint="default"/>
        <w:b w:val="0"/>
        <w:i w:val="0"/>
        <w:sz w:val="22"/>
        <w:szCs w:val="22"/>
      </w:rPr>
    </w:lvl>
  </w:abstractNum>
  <w:abstractNum w:abstractNumId="14" w15:restartNumberingAfterBreak="0">
    <w:nsid w:val="3735330D"/>
    <w:multiLevelType w:val="hybridMultilevel"/>
    <w:tmpl w:val="566E4884"/>
    <w:lvl w:ilvl="0" w:tplc="08070001">
      <w:start w:val="1"/>
      <w:numFmt w:val="bullet"/>
      <w:lvlText w:val=""/>
      <w:lvlJc w:val="left"/>
      <w:pPr>
        <w:ind w:left="774" w:hanging="360"/>
      </w:pPr>
      <w:rPr>
        <w:rFonts w:ascii="Symbol" w:hAnsi="Symbol" w:hint="default"/>
      </w:rPr>
    </w:lvl>
    <w:lvl w:ilvl="1" w:tplc="08070003">
      <w:start w:val="1"/>
      <w:numFmt w:val="bullet"/>
      <w:lvlText w:val="o"/>
      <w:lvlJc w:val="left"/>
      <w:pPr>
        <w:ind w:left="1494" w:hanging="360"/>
      </w:pPr>
      <w:rPr>
        <w:rFonts w:ascii="Courier New" w:hAnsi="Courier New" w:cs="Courier New" w:hint="default"/>
      </w:rPr>
    </w:lvl>
    <w:lvl w:ilvl="2" w:tplc="08070005">
      <w:start w:val="1"/>
      <w:numFmt w:val="bullet"/>
      <w:lvlText w:val=""/>
      <w:lvlJc w:val="left"/>
      <w:pPr>
        <w:ind w:left="2214" w:hanging="360"/>
      </w:pPr>
      <w:rPr>
        <w:rFonts w:ascii="Wingdings" w:hAnsi="Wingdings" w:hint="default"/>
      </w:rPr>
    </w:lvl>
    <w:lvl w:ilvl="3" w:tplc="08070001">
      <w:start w:val="1"/>
      <w:numFmt w:val="bullet"/>
      <w:lvlText w:val=""/>
      <w:lvlJc w:val="left"/>
      <w:pPr>
        <w:ind w:left="2934" w:hanging="360"/>
      </w:pPr>
      <w:rPr>
        <w:rFonts w:ascii="Symbol" w:hAnsi="Symbol" w:hint="default"/>
      </w:rPr>
    </w:lvl>
    <w:lvl w:ilvl="4" w:tplc="08070003">
      <w:start w:val="1"/>
      <w:numFmt w:val="bullet"/>
      <w:lvlText w:val="o"/>
      <w:lvlJc w:val="left"/>
      <w:pPr>
        <w:ind w:left="3654" w:hanging="360"/>
      </w:pPr>
      <w:rPr>
        <w:rFonts w:ascii="Courier New" w:hAnsi="Courier New" w:cs="Courier New" w:hint="default"/>
      </w:rPr>
    </w:lvl>
    <w:lvl w:ilvl="5" w:tplc="08070005">
      <w:start w:val="1"/>
      <w:numFmt w:val="bullet"/>
      <w:lvlText w:val=""/>
      <w:lvlJc w:val="left"/>
      <w:pPr>
        <w:ind w:left="4374" w:hanging="360"/>
      </w:pPr>
      <w:rPr>
        <w:rFonts w:ascii="Wingdings" w:hAnsi="Wingdings" w:hint="default"/>
      </w:rPr>
    </w:lvl>
    <w:lvl w:ilvl="6" w:tplc="08070001">
      <w:start w:val="1"/>
      <w:numFmt w:val="bullet"/>
      <w:lvlText w:val=""/>
      <w:lvlJc w:val="left"/>
      <w:pPr>
        <w:ind w:left="5094" w:hanging="360"/>
      </w:pPr>
      <w:rPr>
        <w:rFonts w:ascii="Symbol" w:hAnsi="Symbol" w:hint="default"/>
      </w:rPr>
    </w:lvl>
    <w:lvl w:ilvl="7" w:tplc="08070003">
      <w:start w:val="1"/>
      <w:numFmt w:val="bullet"/>
      <w:lvlText w:val="o"/>
      <w:lvlJc w:val="left"/>
      <w:pPr>
        <w:ind w:left="5814" w:hanging="360"/>
      </w:pPr>
      <w:rPr>
        <w:rFonts w:ascii="Courier New" w:hAnsi="Courier New" w:cs="Courier New" w:hint="default"/>
      </w:rPr>
    </w:lvl>
    <w:lvl w:ilvl="8" w:tplc="08070005">
      <w:start w:val="1"/>
      <w:numFmt w:val="bullet"/>
      <w:lvlText w:val=""/>
      <w:lvlJc w:val="left"/>
      <w:pPr>
        <w:ind w:left="6534" w:hanging="360"/>
      </w:pPr>
      <w:rPr>
        <w:rFonts w:ascii="Wingdings" w:hAnsi="Wingdings" w:hint="default"/>
      </w:rPr>
    </w:lvl>
  </w:abstractNum>
  <w:abstractNum w:abstractNumId="15" w15:restartNumberingAfterBreak="0">
    <w:nsid w:val="43E7299E"/>
    <w:multiLevelType w:val="hybridMultilevel"/>
    <w:tmpl w:val="EF4618F6"/>
    <w:lvl w:ilvl="0" w:tplc="FAF65F62">
      <w:start w:val="1"/>
      <w:numFmt w:val="decimal"/>
      <w:lvlText w:val="%1."/>
      <w:lvlJc w:val="left"/>
      <w:pPr>
        <w:ind w:left="720" w:hanging="360"/>
      </w:pPr>
      <w:rPr>
        <w:rFonts w:hint="default"/>
        <w:lang w:val="fr-CH"/>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540637AA"/>
    <w:multiLevelType w:val="hybridMultilevel"/>
    <w:tmpl w:val="06A8C6A2"/>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start w:val="1"/>
      <w:numFmt w:val="decimal"/>
      <w:lvlText w:val="%4."/>
      <w:lvlJc w:val="left"/>
      <w:pPr>
        <w:ind w:left="2880" w:hanging="360"/>
      </w:pPr>
    </w:lvl>
    <w:lvl w:ilvl="4" w:tplc="08070019">
      <w:start w:val="1"/>
      <w:numFmt w:val="lowerLetter"/>
      <w:lvlText w:val="%5."/>
      <w:lvlJc w:val="left"/>
      <w:pPr>
        <w:ind w:left="3600" w:hanging="360"/>
      </w:pPr>
    </w:lvl>
    <w:lvl w:ilvl="5" w:tplc="0807001B">
      <w:start w:val="1"/>
      <w:numFmt w:val="lowerRoman"/>
      <w:lvlText w:val="%6."/>
      <w:lvlJc w:val="right"/>
      <w:pPr>
        <w:ind w:left="4320" w:hanging="180"/>
      </w:pPr>
    </w:lvl>
    <w:lvl w:ilvl="6" w:tplc="0807000F">
      <w:start w:val="1"/>
      <w:numFmt w:val="decimal"/>
      <w:lvlText w:val="%7."/>
      <w:lvlJc w:val="left"/>
      <w:pPr>
        <w:ind w:left="5040" w:hanging="360"/>
      </w:pPr>
    </w:lvl>
    <w:lvl w:ilvl="7" w:tplc="08070019">
      <w:start w:val="1"/>
      <w:numFmt w:val="lowerLetter"/>
      <w:lvlText w:val="%8."/>
      <w:lvlJc w:val="left"/>
      <w:pPr>
        <w:ind w:left="5760" w:hanging="360"/>
      </w:pPr>
    </w:lvl>
    <w:lvl w:ilvl="8" w:tplc="0807001B">
      <w:start w:val="1"/>
      <w:numFmt w:val="lowerRoman"/>
      <w:lvlText w:val="%9."/>
      <w:lvlJc w:val="right"/>
      <w:pPr>
        <w:ind w:left="6480" w:hanging="180"/>
      </w:pPr>
    </w:lvl>
  </w:abstractNum>
  <w:abstractNum w:abstractNumId="17" w15:restartNumberingAfterBreak="0">
    <w:nsid w:val="57E94CA5"/>
    <w:multiLevelType w:val="hybridMultilevel"/>
    <w:tmpl w:val="C420737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5C6D7A82"/>
    <w:multiLevelType w:val="hybridMultilevel"/>
    <w:tmpl w:val="B5B8F3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6CC91905"/>
    <w:multiLevelType w:val="hybridMultilevel"/>
    <w:tmpl w:val="34CA9FD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20" w15:restartNumberingAfterBreak="0">
    <w:nsid w:val="6E162049"/>
    <w:multiLevelType w:val="hybridMultilevel"/>
    <w:tmpl w:val="834A37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F320735"/>
    <w:multiLevelType w:val="multilevel"/>
    <w:tmpl w:val="97E2243C"/>
    <w:lvl w:ilvl="0">
      <w:start w:val="1"/>
      <w:numFmt w:val="decimal"/>
      <w:pStyle w:val="aTraktNum1EFD"/>
      <w:lvlText w:val="%1"/>
      <w:lvlJc w:val="left"/>
      <w:pPr>
        <w:tabs>
          <w:tab w:val="num" w:pos="552"/>
        </w:tabs>
        <w:ind w:left="552" w:hanging="432"/>
      </w:pPr>
      <w:rPr>
        <w:rFonts w:cs="Times New Roman"/>
        <w:b/>
        <w:bCs w:val="0"/>
        <w:i w:val="0"/>
        <w:iCs w:val="0"/>
        <w:caps w:val="0"/>
        <w:smallCaps w:val="0"/>
        <w:strike w:val="0"/>
        <w:dstrike w:val="0"/>
        <w:noProof w:val="0"/>
        <w:vanish w:val="0"/>
        <w:color w:val="000000"/>
        <w:spacing w:val="0"/>
        <w:kern w:val="0"/>
        <w:position w:val="0"/>
        <w:u w:val="none"/>
        <w:vertAlign w:val="baseline"/>
        <w:em w:val="none"/>
      </w:rPr>
    </w:lvl>
    <w:lvl w:ilvl="1">
      <w:start w:val="1"/>
      <w:numFmt w:val="decimal"/>
      <w:pStyle w:val="aTraktNum2EFD"/>
      <w:lvlText w:val="%1.%2"/>
      <w:lvlJc w:val="left"/>
      <w:pPr>
        <w:tabs>
          <w:tab w:val="num" w:pos="576"/>
        </w:tabs>
        <w:ind w:left="576" w:hanging="576"/>
      </w:pPr>
      <w:rPr>
        <w:rFonts w:hint="default"/>
        <w:i w:val="0"/>
        <w:caps w:val="0"/>
        <w:smallCaps w:val="0"/>
        <w:strike w:val="0"/>
        <w:dstrike w:val="0"/>
        <w:vanish w:val="0"/>
        <w:color w:val="000000"/>
        <w:spacing w:val="0"/>
        <w:kern w:val="0"/>
        <w:position w:val="0"/>
        <w:u w:val="none"/>
        <w:vertAlign w:val="baseline"/>
        <w:em w:val="none"/>
      </w:rPr>
    </w:lvl>
    <w:lvl w:ilvl="2">
      <w:start w:val="1"/>
      <w:numFmt w:val="decimal"/>
      <w:pStyle w:val="aTraktNum3EFD"/>
      <w:lvlText w:val="%1.%2.%3"/>
      <w:lvlJc w:val="left"/>
      <w:pPr>
        <w:tabs>
          <w:tab w:val="num" w:pos="720"/>
        </w:tabs>
        <w:ind w:left="720" w:hanging="720"/>
      </w:pPr>
      <w:rPr>
        <w:rFonts w:hint="default"/>
      </w:rPr>
    </w:lvl>
    <w:lvl w:ilvl="3">
      <w:start w:val="1"/>
      <w:numFmt w:val="decimal"/>
      <w:pStyle w:val="aTraktNum4EFD"/>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21"/>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num>
  <w:num w:numId="21">
    <w:abstractNumId w:val="0"/>
  </w:num>
  <w:num w:numId="22">
    <w:abstractNumId w:val="0"/>
  </w:num>
  <w:num w:numId="23">
    <w:abstractNumId w:val="0"/>
  </w:num>
  <w:num w:numId="24">
    <w:abstractNumId w:val="1"/>
  </w:num>
  <w:num w:numId="25">
    <w:abstractNumId w:val="2"/>
  </w:num>
  <w:num w:numId="26">
    <w:abstractNumId w:val="10"/>
  </w:num>
  <w:num w:numId="27">
    <w:abstractNumId w:val="12"/>
  </w:num>
  <w:num w:numId="28">
    <w:abstractNumId w:val="9"/>
  </w:num>
  <w:num w:numId="29">
    <w:abstractNumId w:val="13"/>
  </w:num>
  <w:num w:numId="30">
    <w:abstractNumId w:val="20"/>
  </w:num>
  <w:num w:numId="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num>
  <w:num w:numId="35">
    <w:abstractNumId w:val="17"/>
  </w:num>
  <w:num w:numId="36">
    <w:abstractNumId w:val="18"/>
  </w:num>
  <w:num w:numId="37">
    <w:abstractNumId w:val="14"/>
  </w:num>
  <w:num w:numId="38">
    <w:abstractNumId w:val="2"/>
  </w:num>
  <w:num w:numId="3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E5967"/>
    <w:rsid w:val="000032F5"/>
    <w:rsid w:val="00004FF5"/>
    <w:rsid w:val="00020C0D"/>
    <w:rsid w:val="00077D07"/>
    <w:rsid w:val="00091D24"/>
    <w:rsid w:val="00094D70"/>
    <w:rsid w:val="000965DE"/>
    <w:rsid w:val="000B5EA7"/>
    <w:rsid w:val="000C5ED3"/>
    <w:rsid w:val="000F173F"/>
    <w:rsid w:val="00114661"/>
    <w:rsid w:val="00123093"/>
    <w:rsid w:val="001305F6"/>
    <w:rsid w:val="00132ADD"/>
    <w:rsid w:val="001501D4"/>
    <w:rsid w:val="00173065"/>
    <w:rsid w:val="001C4B30"/>
    <w:rsid w:val="001F2B4F"/>
    <w:rsid w:val="002259D2"/>
    <w:rsid w:val="0024742C"/>
    <w:rsid w:val="00252569"/>
    <w:rsid w:val="00257E57"/>
    <w:rsid w:val="00277CC8"/>
    <w:rsid w:val="00322E48"/>
    <w:rsid w:val="0034413D"/>
    <w:rsid w:val="003A3249"/>
    <w:rsid w:val="003A7A3C"/>
    <w:rsid w:val="003B198E"/>
    <w:rsid w:val="003B22AA"/>
    <w:rsid w:val="003E3EEA"/>
    <w:rsid w:val="003E4E71"/>
    <w:rsid w:val="0043205F"/>
    <w:rsid w:val="00433D20"/>
    <w:rsid w:val="0043509C"/>
    <w:rsid w:val="00463BE9"/>
    <w:rsid w:val="004A2A4D"/>
    <w:rsid w:val="004C309B"/>
    <w:rsid w:val="004F6CEE"/>
    <w:rsid w:val="005103A0"/>
    <w:rsid w:val="00543728"/>
    <w:rsid w:val="00547D7C"/>
    <w:rsid w:val="0057777B"/>
    <w:rsid w:val="00585FB6"/>
    <w:rsid w:val="005A36ED"/>
    <w:rsid w:val="005D07BD"/>
    <w:rsid w:val="00601B51"/>
    <w:rsid w:val="006039C2"/>
    <w:rsid w:val="006074AF"/>
    <w:rsid w:val="006362E9"/>
    <w:rsid w:val="006365B3"/>
    <w:rsid w:val="006375DD"/>
    <w:rsid w:val="006643D4"/>
    <w:rsid w:val="0066622D"/>
    <w:rsid w:val="00672B24"/>
    <w:rsid w:val="006909A8"/>
    <w:rsid w:val="00693214"/>
    <w:rsid w:val="006D12ED"/>
    <w:rsid w:val="006E5967"/>
    <w:rsid w:val="00700AB6"/>
    <w:rsid w:val="007A471B"/>
    <w:rsid w:val="007D64A9"/>
    <w:rsid w:val="007E06C8"/>
    <w:rsid w:val="007F519D"/>
    <w:rsid w:val="007F5FF2"/>
    <w:rsid w:val="00810BEE"/>
    <w:rsid w:val="00811282"/>
    <w:rsid w:val="008136A0"/>
    <w:rsid w:val="00813FB2"/>
    <w:rsid w:val="00854F1A"/>
    <w:rsid w:val="00857266"/>
    <w:rsid w:val="008861F3"/>
    <w:rsid w:val="0088737C"/>
    <w:rsid w:val="0089584B"/>
    <w:rsid w:val="008B202E"/>
    <w:rsid w:val="008D2376"/>
    <w:rsid w:val="008D4574"/>
    <w:rsid w:val="008E16E0"/>
    <w:rsid w:val="008E6E97"/>
    <w:rsid w:val="009073B5"/>
    <w:rsid w:val="00913EA4"/>
    <w:rsid w:val="00950A21"/>
    <w:rsid w:val="00953768"/>
    <w:rsid w:val="00973D89"/>
    <w:rsid w:val="00A33095"/>
    <w:rsid w:val="00AB13BF"/>
    <w:rsid w:val="00AC42EB"/>
    <w:rsid w:val="00AC4CC2"/>
    <w:rsid w:val="00AE4D12"/>
    <w:rsid w:val="00B000B7"/>
    <w:rsid w:val="00B36B9E"/>
    <w:rsid w:val="00B45E68"/>
    <w:rsid w:val="00BA489F"/>
    <w:rsid w:val="00BC4113"/>
    <w:rsid w:val="00BF2F64"/>
    <w:rsid w:val="00C223DB"/>
    <w:rsid w:val="00C3468B"/>
    <w:rsid w:val="00C51E14"/>
    <w:rsid w:val="00C5604D"/>
    <w:rsid w:val="00C61ED0"/>
    <w:rsid w:val="00C64179"/>
    <w:rsid w:val="00C71946"/>
    <w:rsid w:val="00C962AC"/>
    <w:rsid w:val="00CD16D0"/>
    <w:rsid w:val="00CF20EE"/>
    <w:rsid w:val="00D159D6"/>
    <w:rsid w:val="00D33F11"/>
    <w:rsid w:val="00D6420D"/>
    <w:rsid w:val="00D64C6D"/>
    <w:rsid w:val="00DB5308"/>
    <w:rsid w:val="00DD33B8"/>
    <w:rsid w:val="00DF3AE0"/>
    <w:rsid w:val="00E00773"/>
    <w:rsid w:val="00E0375A"/>
    <w:rsid w:val="00E0415A"/>
    <w:rsid w:val="00E238D6"/>
    <w:rsid w:val="00E46669"/>
    <w:rsid w:val="00E64F36"/>
    <w:rsid w:val="00F20FE5"/>
    <w:rsid w:val="00F24D0D"/>
    <w:rsid w:val="00F251EB"/>
    <w:rsid w:val="00F25747"/>
    <w:rsid w:val="00F33A54"/>
    <w:rsid w:val="00F466D7"/>
    <w:rsid w:val="00F956FF"/>
    <w:rsid w:val="00FA2953"/>
    <w:rsid w:val="00FB2FB4"/>
    <w:rsid w:val="00FD1265"/>
    <w:rsid w:val="00FD54E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31193"/>
  <w15:docId w15:val="{357E4FB7-00C5-4F38-BFF4-8A2514F54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C223DB"/>
    <w:pPr>
      <w:suppressAutoHyphens/>
    </w:pPr>
    <w:rPr>
      <w:rFonts w:ascii="Arial" w:eastAsia="PMingLiU" w:hAnsi="Arial"/>
      <w:lang w:eastAsia="ar-SA"/>
    </w:rPr>
  </w:style>
  <w:style w:type="paragraph" w:styleId="berschrift1">
    <w:name w:val="heading 1"/>
    <w:basedOn w:val="Standard"/>
    <w:next w:val="Standard"/>
    <w:link w:val="berschrift1Zchn"/>
    <w:qFormat/>
    <w:pPr>
      <w:keepNext/>
      <w:numPr>
        <w:numId w:val="1"/>
      </w:numPr>
      <w:outlineLvl w:val="0"/>
    </w:pPr>
    <w:rPr>
      <w:rFonts w:cs="Arial"/>
      <w:b/>
      <w:bCs/>
      <w:kern w:val="1"/>
      <w:sz w:val="24"/>
      <w:szCs w:val="32"/>
    </w:rPr>
  </w:style>
  <w:style w:type="paragraph" w:styleId="berschrift2">
    <w:name w:val="heading 2"/>
    <w:basedOn w:val="Standard"/>
    <w:next w:val="Standard"/>
    <w:link w:val="berschrift2Zchn"/>
    <w:qFormat/>
    <w:rsid w:val="005D07BD"/>
    <w:pPr>
      <w:keepNext/>
      <w:numPr>
        <w:ilvl w:val="1"/>
        <w:numId w:val="1"/>
      </w:numPr>
      <w:outlineLvl w:val="1"/>
    </w:pPr>
    <w:rPr>
      <w:rFonts w:cs="Arial"/>
      <w:b/>
      <w:bCs/>
      <w:iCs/>
      <w:kern w:val="1"/>
      <w:sz w:val="22"/>
      <w:szCs w:val="28"/>
    </w:rPr>
  </w:style>
  <w:style w:type="paragraph" w:styleId="berschrift3">
    <w:name w:val="heading 3"/>
    <w:basedOn w:val="Standard"/>
    <w:next w:val="Standard"/>
    <w:qFormat/>
    <w:pPr>
      <w:keepNext/>
      <w:numPr>
        <w:ilvl w:val="2"/>
        <w:numId w:val="1"/>
      </w:numPr>
      <w:outlineLvl w:val="2"/>
    </w:pPr>
    <w:rPr>
      <w:rFonts w:cs="Arial"/>
      <w:bCs/>
      <w:kern w:val="1"/>
      <w:szCs w:val="26"/>
    </w:rPr>
  </w:style>
  <w:style w:type="paragraph" w:styleId="berschrift4">
    <w:name w:val="heading 4"/>
    <w:basedOn w:val="Standard"/>
    <w:next w:val="Standard"/>
    <w:qFormat/>
    <w:pPr>
      <w:keepNext/>
      <w:numPr>
        <w:ilvl w:val="3"/>
        <w:numId w:val="1"/>
      </w:numPr>
      <w:outlineLvl w:val="3"/>
    </w:pPr>
    <w:rPr>
      <w:bCs/>
      <w:kern w:val="1"/>
      <w:szCs w:val="28"/>
    </w:rPr>
  </w:style>
  <w:style w:type="paragraph" w:styleId="berschrift5">
    <w:name w:val="heading 5"/>
    <w:basedOn w:val="Standard"/>
    <w:next w:val="Standard"/>
    <w:qFormat/>
    <w:pPr>
      <w:keepNext/>
      <w:numPr>
        <w:ilvl w:val="4"/>
        <w:numId w:val="1"/>
      </w:numPr>
      <w:outlineLvl w:val="4"/>
    </w:pPr>
    <w:rPr>
      <w:bCs/>
      <w:iCs/>
      <w:kern w:val="1"/>
      <w:szCs w:val="26"/>
    </w:rPr>
  </w:style>
  <w:style w:type="paragraph" w:styleId="berschrift6">
    <w:name w:val="heading 6"/>
    <w:basedOn w:val="Standard"/>
    <w:next w:val="Standard"/>
    <w:qFormat/>
    <w:pPr>
      <w:keepNext/>
      <w:numPr>
        <w:ilvl w:val="5"/>
        <w:numId w:val="1"/>
      </w:numPr>
      <w:outlineLvl w:val="5"/>
    </w:pPr>
    <w:rPr>
      <w:bCs/>
      <w:kern w:val="1"/>
      <w:szCs w:val="22"/>
    </w:rPr>
  </w:style>
  <w:style w:type="paragraph" w:styleId="berschrift7">
    <w:name w:val="heading 7"/>
    <w:basedOn w:val="Standard"/>
    <w:next w:val="Standard"/>
    <w:qFormat/>
    <w:pPr>
      <w:keepNext/>
      <w:numPr>
        <w:ilvl w:val="6"/>
        <w:numId w:val="1"/>
      </w:numPr>
      <w:outlineLvl w:val="6"/>
    </w:pPr>
    <w:rPr>
      <w:kern w:val="1"/>
    </w:rPr>
  </w:style>
  <w:style w:type="paragraph" w:styleId="berschrift8">
    <w:name w:val="heading 8"/>
    <w:basedOn w:val="Standard"/>
    <w:next w:val="Standard"/>
    <w:qFormat/>
    <w:pPr>
      <w:keepNext/>
      <w:numPr>
        <w:ilvl w:val="7"/>
        <w:numId w:val="1"/>
      </w:numPr>
      <w:outlineLvl w:val="7"/>
    </w:pPr>
    <w:rPr>
      <w:iCs/>
      <w:kern w:val="1"/>
    </w:rPr>
  </w:style>
  <w:style w:type="paragraph" w:styleId="berschrift9">
    <w:name w:val="heading 9"/>
    <w:basedOn w:val="Standard"/>
    <w:next w:val="Standard"/>
    <w:qFormat/>
    <w:pPr>
      <w:keepNext/>
      <w:numPr>
        <w:ilvl w:val="8"/>
        <w:numId w:val="1"/>
      </w:numPr>
      <w:outlineLvl w:val="8"/>
    </w:pPr>
    <w:rPr>
      <w:rFonts w:cs="Arial"/>
      <w:kern w:val="1"/>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bsatz-Standardschriftart1">
    <w:name w:val="Absatz-Standardschriftart1"/>
  </w:style>
  <w:style w:type="character" w:styleId="Seitenzahl">
    <w:name w:val="page number"/>
    <w:basedOn w:val="Absatz-Standardschriftart1"/>
  </w:style>
  <w:style w:type="character" w:customStyle="1" w:styleId="Kommentarzeichen1">
    <w:name w:val="Kommentarzeichen1"/>
    <w:rPr>
      <w:sz w:val="16"/>
      <w:szCs w:val="16"/>
    </w:rPr>
  </w:style>
  <w:style w:type="character" w:customStyle="1" w:styleId="Car">
    <w:name w:val="Car"/>
    <w:rPr>
      <w:rFonts w:ascii="Arial" w:eastAsia="PMingLiU" w:hAnsi="Arial" w:cs="Arial"/>
      <w:b/>
      <w:bCs/>
      <w:kern w:val="1"/>
      <w:sz w:val="24"/>
      <w:szCs w:val="32"/>
      <w:lang w:val="fr-CH" w:eastAsia="ar-SA" w:bidi="ar-SA"/>
    </w:rPr>
  </w:style>
  <w:style w:type="character" w:customStyle="1" w:styleId="Aufzhlungszeichen1">
    <w:name w:val="Aufzählungszeichen1"/>
    <w:rPr>
      <w:rFonts w:ascii="StarSymbol" w:eastAsia="StarSymbol" w:hAnsi="StarSymbol" w:cs="StarSymbol"/>
      <w:sz w:val="18"/>
      <w:szCs w:val="18"/>
    </w:rPr>
  </w:style>
  <w:style w:type="paragraph" w:customStyle="1" w:styleId="berschrift">
    <w:name w:val="Überschrift"/>
    <w:basedOn w:val="Standard"/>
    <w:next w:val="Textkrper"/>
    <w:pPr>
      <w:keepNext/>
      <w:spacing w:before="240" w:after="120"/>
    </w:pPr>
    <w:rPr>
      <w:rFonts w:eastAsia="Lucida Sans Unicode" w:cs="Tahoma"/>
      <w:sz w:val="28"/>
      <w:szCs w:val="28"/>
    </w:rPr>
  </w:style>
  <w:style w:type="paragraph" w:styleId="Textkrper">
    <w:name w:val="Body Text"/>
    <w:basedOn w:val="Standard"/>
    <w:link w:val="TextkrperZchn"/>
    <w:pPr>
      <w:spacing w:after="120"/>
    </w:pPr>
  </w:style>
  <w:style w:type="paragraph" w:styleId="Liste">
    <w:name w:val="List"/>
    <w:basedOn w:val="Textkrper"/>
    <w:rPr>
      <w:rFonts w:cs="Tahoma"/>
    </w:rPr>
  </w:style>
  <w:style w:type="paragraph" w:customStyle="1" w:styleId="Beschriftung1">
    <w:name w:val="Beschriftung1"/>
    <w:basedOn w:val="Standard"/>
    <w:pPr>
      <w:suppressLineNumbers/>
      <w:spacing w:before="120" w:after="120"/>
    </w:pPr>
    <w:rPr>
      <w:rFonts w:cs="Tahoma"/>
      <w:i/>
      <w:iCs/>
      <w:sz w:val="24"/>
      <w:szCs w:val="24"/>
    </w:rPr>
  </w:style>
  <w:style w:type="paragraph" w:customStyle="1" w:styleId="Verzeichnis">
    <w:name w:val="Verzeichnis"/>
    <w:basedOn w:val="Standard"/>
    <w:pPr>
      <w:suppressLineNumbers/>
    </w:pPr>
    <w:rPr>
      <w:rFonts w:cs="Tahoma"/>
    </w:rPr>
  </w:style>
  <w:style w:type="paragraph" w:customStyle="1" w:styleId="Kommentartext1">
    <w:name w:val="Kommentartext1"/>
    <w:basedOn w:val="Standard"/>
    <w:next w:val="Standard"/>
    <w:rPr>
      <w:color w:val="000080"/>
      <w:u w:val="dotted"/>
    </w:rPr>
  </w:style>
  <w:style w:type="paragraph" w:styleId="Kopfzeile">
    <w:name w:val="header"/>
    <w:basedOn w:val="Standard"/>
    <w:rPr>
      <w:sz w:val="16"/>
    </w:rPr>
  </w:style>
  <w:style w:type="paragraph" w:styleId="Titel">
    <w:name w:val="Title"/>
    <w:basedOn w:val="Standard"/>
    <w:next w:val="Standard"/>
    <w:qFormat/>
    <w:pPr>
      <w:keepNext/>
    </w:pPr>
    <w:rPr>
      <w:rFonts w:cs="Arial"/>
      <w:b/>
      <w:bCs/>
      <w:kern w:val="1"/>
      <w:sz w:val="40"/>
      <w:szCs w:val="32"/>
    </w:rPr>
  </w:style>
  <w:style w:type="paragraph" w:styleId="Untertitel">
    <w:name w:val="Subtitle"/>
    <w:basedOn w:val="berschrift"/>
    <w:next w:val="Textkrper"/>
    <w:qFormat/>
    <w:pPr>
      <w:jc w:val="center"/>
    </w:pPr>
    <w:rPr>
      <w:i/>
      <w:iCs/>
    </w:rPr>
  </w:style>
  <w:style w:type="paragraph" w:customStyle="1" w:styleId="CDBTitel">
    <w:name w:val="CDB_Titel"/>
    <w:basedOn w:val="Titel"/>
    <w:pPr>
      <w:keepNext w:val="0"/>
      <w:spacing w:after="260" w:line="480" w:lineRule="exact"/>
    </w:pPr>
    <w:rPr>
      <w:rFonts w:eastAsia="Times New Roman"/>
      <w:sz w:val="42"/>
    </w:rPr>
  </w:style>
  <w:style w:type="paragraph" w:customStyle="1" w:styleId="TabellenInhalt">
    <w:name w:val="Tabellen Inhalt"/>
    <w:basedOn w:val="Standard"/>
    <w:pPr>
      <w:suppressLineNumbers/>
      <w:spacing w:before="20" w:after="20" w:line="260" w:lineRule="exact"/>
    </w:pPr>
    <w:rPr>
      <w:rFonts w:eastAsia="Times New Roman"/>
    </w:rPr>
  </w:style>
  <w:style w:type="paragraph" w:customStyle="1" w:styleId="Tabellenberschrift">
    <w:name w:val="Tabellen Überschrift"/>
    <w:basedOn w:val="TabellenInhalt"/>
    <w:rPr>
      <w:bCs/>
      <w:color w:val="FFFFFF"/>
    </w:rPr>
  </w:style>
  <w:style w:type="paragraph" w:styleId="Fuzeile">
    <w:name w:val="footer"/>
    <w:basedOn w:val="Standard"/>
    <w:rPr>
      <w:sz w:val="16"/>
      <w:szCs w:val="16"/>
    </w:rPr>
  </w:style>
  <w:style w:type="paragraph" w:styleId="Verzeichnis1">
    <w:name w:val="toc 1"/>
    <w:basedOn w:val="Standard"/>
    <w:next w:val="Standard"/>
    <w:uiPriority w:val="39"/>
    <w:pPr>
      <w:ind w:left="352" w:hanging="352"/>
    </w:pPr>
    <w:rPr>
      <w:kern w:val="1"/>
    </w:rPr>
  </w:style>
  <w:style w:type="paragraph" w:styleId="Verzeichnis2">
    <w:name w:val="toc 2"/>
    <w:basedOn w:val="Standard"/>
    <w:next w:val="Standard"/>
    <w:uiPriority w:val="39"/>
    <w:pPr>
      <w:ind w:left="516" w:hanging="516"/>
    </w:pPr>
    <w:rPr>
      <w:kern w:val="1"/>
    </w:rPr>
  </w:style>
  <w:style w:type="paragraph" w:styleId="Verzeichnis3">
    <w:name w:val="toc 3"/>
    <w:basedOn w:val="Standard"/>
    <w:next w:val="Standard"/>
    <w:uiPriority w:val="39"/>
    <w:pPr>
      <w:ind w:left="686" w:hanging="686"/>
    </w:pPr>
    <w:rPr>
      <w:kern w:val="1"/>
    </w:rPr>
  </w:style>
  <w:style w:type="paragraph" w:styleId="Verzeichnis4">
    <w:name w:val="toc 4"/>
    <w:basedOn w:val="Standard"/>
    <w:next w:val="Standard"/>
    <w:semiHidden/>
    <w:pPr>
      <w:ind w:left="851" w:hanging="851"/>
    </w:pPr>
    <w:rPr>
      <w:kern w:val="1"/>
    </w:rPr>
  </w:style>
  <w:style w:type="paragraph" w:styleId="Verzeichnis5">
    <w:name w:val="toc 5"/>
    <w:basedOn w:val="Standard"/>
    <w:next w:val="Standard"/>
    <w:semiHidden/>
    <w:pPr>
      <w:ind w:left="1021" w:hanging="1021"/>
    </w:pPr>
    <w:rPr>
      <w:kern w:val="1"/>
    </w:rPr>
  </w:style>
  <w:style w:type="paragraph" w:styleId="Verzeichnis6">
    <w:name w:val="toc 6"/>
    <w:basedOn w:val="Standard"/>
    <w:next w:val="Standard"/>
    <w:semiHidden/>
    <w:pPr>
      <w:ind w:left="1185" w:hanging="1185"/>
    </w:pPr>
    <w:rPr>
      <w:kern w:val="1"/>
    </w:rPr>
  </w:style>
  <w:style w:type="paragraph" w:styleId="Verzeichnis7">
    <w:name w:val="toc 7"/>
    <w:basedOn w:val="Standard"/>
    <w:next w:val="Standard"/>
    <w:semiHidden/>
    <w:pPr>
      <w:ind w:left="1349" w:hanging="1349"/>
    </w:pPr>
    <w:rPr>
      <w:kern w:val="1"/>
    </w:rPr>
  </w:style>
  <w:style w:type="paragraph" w:styleId="Verzeichnis8">
    <w:name w:val="toc 8"/>
    <w:basedOn w:val="Standard"/>
    <w:next w:val="Standard"/>
    <w:semiHidden/>
    <w:pPr>
      <w:ind w:left="1520" w:hanging="1520"/>
    </w:pPr>
    <w:rPr>
      <w:kern w:val="1"/>
    </w:rPr>
  </w:style>
  <w:style w:type="paragraph" w:styleId="Verzeichnis9">
    <w:name w:val="toc 9"/>
    <w:basedOn w:val="Standard"/>
    <w:next w:val="Standard"/>
    <w:semiHidden/>
    <w:pPr>
      <w:ind w:left="1684" w:hanging="1684"/>
    </w:pPr>
    <w:rPr>
      <w:kern w:val="1"/>
    </w:rPr>
  </w:style>
  <w:style w:type="paragraph" w:customStyle="1" w:styleId="Textedebulles">
    <w:name w:val="Texte de bulles"/>
    <w:basedOn w:val="Standard"/>
    <w:rPr>
      <w:rFonts w:ascii="Tahoma" w:hAnsi="Tahoma" w:cs="Tahoma"/>
      <w:sz w:val="16"/>
      <w:szCs w:val="16"/>
    </w:rPr>
  </w:style>
  <w:style w:type="paragraph" w:customStyle="1" w:styleId="CDBuLinie">
    <w:name w:val="CDB_uLinie"/>
    <w:basedOn w:val="Standard"/>
    <w:pPr>
      <w:pBdr>
        <w:bottom w:val="single" w:sz="4" w:space="1" w:color="000000"/>
      </w:pBdr>
      <w:spacing w:after="320"/>
      <w:ind w:left="28" w:right="28"/>
    </w:pPr>
    <w:rPr>
      <w:rFonts w:eastAsia="Times New Roman"/>
      <w:sz w:val="15"/>
      <w:szCs w:val="15"/>
    </w:rPr>
  </w:style>
  <w:style w:type="paragraph" w:customStyle="1" w:styleId="Listennummer51">
    <w:name w:val="Listennummer 51"/>
    <w:basedOn w:val="Standard"/>
    <w:rPr>
      <w:rFonts w:ascii="Frutiger 45 Light" w:eastAsia="Times New Roman" w:hAnsi="Frutiger 45 Light"/>
      <w:szCs w:val="24"/>
      <w:lang w:val="fr-CH"/>
    </w:rPr>
  </w:style>
  <w:style w:type="paragraph" w:customStyle="1" w:styleId="CDBAbsenderinformation">
    <w:name w:val="CDB_Absenderinformation"/>
    <w:basedOn w:val="Fuzeile"/>
    <w:pPr>
      <w:spacing w:line="200" w:lineRule="exact"/>
    </w:pPr>
    <w:rPr>
      <w:rFonts w:eastAsia="Times New Roman"/>
      <w:sz w:val="15"/>
      <w:szCs w:val="15"/>
    </w:rPr>
  </w:style>
  <w:style w:type="paragraph" w:customStyle="1" w:styleId="Inhaltsverzeichnis10">
    <w:name w:val="Inhaltsverzeichnis 10"/>
    <w:basedOn w:val="Verzeichnis"/>
    <w:pPr>
      <w:tabs>
        <w:tab w:val="right" w:leader="dot" w:pos="9637"/>
      </w:tabs>
      <w:ind w:left="2547"/>
    </w:pPr>
  </w:style>
  <w:style w:type="table" w:styleId="Tabellenraster">
    <w:name w:val="Table Grid"/>
    <w:basedOn w:val="NormaleTabelle"/>
    <w:rsid w:val="009073B5"/>
    <w:pPr>
      <w:suppressAutoHyphen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A33095"/>
    <w:rPr>
      <w:color w:val="0000FF"/>
      <w:u w:val="single"/>
    </w:rPr>
  </w:style>
  <w:style w:type="paragraph" w:customStyle="1" w:styleId="zCDBPlatzhalter">
    <w:name w:val="z_CDB_Platzhalter"/>
    <w:basedOn w:val="Standard"/>
    <w:next w:val="Standard"/>
    <w:rsid w:val="007A471B"/>
    <w:pPr>
      <w:suppressAutoHyphens w:val="0"/>
    </w:pPr>
    <w:rPr>
      <w:rFonts w:eastAsia="Times New Roman"/>
      <w:sz w:val="2"/>
      <w:szCs w:val="2"/>
      <w:lang w:eastAsia="de-CH"/>
    </w:rPr>
  </w:style>
  <w:style w:type="paragraph" w:customStyle="1" w:styleId="aTraktNum1EFD">
    <w:name w:val="_a_Trakt_Num1_EFD"/>
    <w:basedOn w:val="berschrift1"/>
    <w:next w:val="TextCDB"/>
    <w:semiHidden/>
    <w:qFormat/>
    <w:rsid w:val="007A471B"/>
    <w:pPr>
      <w:keepNext w:val="0"/>
      <w:numPr>
        <w:numId w:val="18"/>
      </w:numPr>
      <w:tabs>
        <w:tab w:val="left" w:pos="850"/>
      </w:tabs>
      <w:suppressAutoHyphens w:val="0"/>
      <w:spacing w:before="80" w:after="80" w:line="288" w:lineRule="auto"/>
      <w:ind w:left="432"/>
    </w:pPr>
    <w:rPr>
      <w:rFonts w:eastAsia="Times New Roman"/>
      <w:kern w:val="28"/>
      <w:sz w:val="22"/>
      <w:lang w:eastAsia="de-CH"/>
    </w:rPr>
  </w:style>
  <w:style w:type="paragraph" w:customStyle="1" w:styleId="TextCDB">
    <w:name w:val="Text_CDB"/>
    <w:basedOn w:val="Standard"/>
    <w:qFormat/>
    <w:rsid w:val="007A471B"/>
    <w:pPr>
      <w:suppressAutoHyphens w:val="0"/>
      <w:spacing w:after="120" w:line="264" w:lineRule="auto"/>
    </w:pPr>
    <w:rPr>
      <w:rFonts w:eastAsia="Times New Roman"/>
      <w:sz w:val="22"/>
      <w:szCs w:val="22"/>
      <w:lang w:val="en-US" w:eastAsia="de-DE"/>
    </w:rPr>
  </w:style>
  <w:style w:type="paragraph" w:customStyle="1" w:styleId="aTraktNum2EFD">
    <w:name w:val="_a_Trakt_Num2_EFD"/>
    <w:basedOn w:val="aTraktNum1EFD"/>
    <w:next w:val="TextCDB"/>
    <w:semiHidden/>
    <w:qFormat/>
    <w:rsid w:val="007A471B"/>
    <w:pPr>
      <w:numPr>
        <w:ilvl w:val="1"/>
      </w:numPr>
      <w:ind w:left="0" w:firstLine="0"/>
      <w:outlineLvl w:val="1"/>
    </w:pPr>
    <w:rPr>
      <w:b w:val="0"/>
    </w:rPr>
  </w:style>
  <w:style w:type="paragraph" w:customStyle="1" w:styleId="aTraktNum3EFD">
    <w:name w:val="_a_Trakt_Num3_EFD"/>
    <w:basedOn w:val="aTraktNum1EFD"/>
    <w:next w:val="TextCDB"/>
    <w:semiHidden/>
    <w:rsid w:val="007A471B"/>
    <w:pPr>
      <w:numPr>
        <w:ilvl w:val="2"/>
      </w:numPr>
      <w:ind w:left="0" w:firstLine="0"/>
      <w:outlineLvl w:val="2"/>
    </w:pPr>
    <w:rPr>
      <w:b w:val="0"/>
      <w:lang w:val="de-DE"/>
    </w:rPr>
  </w:style>
  <w:style w:type="paragraph" w:customStyle="1" w:styleId="aTraktNum4EFD">
    <w:name w:val="_a_Trakt_Num4_EFD"/>
    <w:basedOn w:val="aTraktNum1EFD"/>
    <w:next w:val="TextCDB"/>
    <w:semiHidden/>
    <w:rsid w:val="007A471B"/>
    <w:pPr>
      <w:numPr>
        <w:ilvl w:val="3"/>
      </w:numPr>
      <w:tabs>
        <w:tab w:val="clear" w:pos="864"/>
        <w:tab w:val="left" w:pos="920"/>
      </w:tabs>
      <w:ind w:left="0" w:firstLine="0"/>
      <w:outlineLvl w:val="3"/>
    </w:pPr>
    <w:rPr>
      <w:b w:val="0"/>
    </w:rPr>
  </w:style>
  <w:style w:type="paragraph" w:styleId="Sprechblasentext">
    <w:name w:val="Balloon Text"/>
    <w:basedOn w:val="Standard"/>
    <w:link w:val="SprechblasentextZchn"/>
    <w:rsid w:val="00114661"/>
    <w:rPr>
      <w:rFonts w:ascii="Tahoma" w:hAnsi="Tahoma" w:cs="Tahoma"/>
      <w:sz w:val="16"/>
      <w:szCs w:val="16"/>
    </w:rPr>
  </w:style>
  <w:style w:type="character" w:customStyle="1" w:styleId="SprechblasentextZchn">
    <w:name w:val="Sprechblasentext Zchn"/>
    <w:basedOn w:val="Absatz-Standardschriftart"/>
    <w:link w:val="Sprechblasentext"/>
    <w:rsid w:val="00114661"/>
    <w:rPr>
      <w:rFonts w:ascii="Tahoma" w:eastAsia="PMingLiU" w:hAnsi="Tahoma" w:cs="Tahoma"/>
      <w:sz w:val="16"/>
      <w:szCs w:val="16"/>
      <w:lang w:eastAsia="ar-SA"/>
    </w:rPr>
  </w:style>
  <w:style w:type="paragraph" w:customStyle="1" w:styleId="Zweittrakt">
    <w:name w:val="Zweittrakt"/>
    <w:basedOn w:val="Standard"/>
    <w:next w:val="Textkrper"/>
    <w:rsid w:val="00FD1265"/>
    <w:pPr>
      <w:suppressAutoHyphens w:val="0"/>
      <w:spacing w:line="260" w:lineRule="atLeast"/>
    </w:pPr>
    <w:rPr>
      <w:rFonts w:eastAsia="Times New Roman"/>
      <w:sz w:val="22"/>
      <w:lang w:eastAsia="de-CH"/>
    </w:rPr>
  </w:style>
  <w:style w:type="character" w:customStyle="1" w:styleId="berschrift1Zchn">
    <w:name w:val="Überschrift 1 Zchn"/>
    <w:basedOn w:val="Absatz-Standardschriftart"/>
    <w:link w:val="berschrift1"/>
    <w:rsid w:val="00BF2F64"/>
    <w:rPr>
      <w:rFonts w:ascii="Arial" w:eastAsia="PMingLiU" w:hAnsi="Arial" w:cs="Arial"/>
      <w:b/>
      <w:bCs/>
      <w:kern w:val="1"/>
      <w:sz w:val="24"/>
      <w:szCs w:val="32"/>
      <w:lang w:eastAsia="ar-SA"/>
    </w:rPr>
  </w:style>
  <w:style w:type="character" w:customStyle="1" w:styleId="berschrift2Zchn">
    <w:name w:val="Überschrift 2 Zchn"/>
    <w:basedOn w:val="Absatz-Standardschriftart"/>
    <w:link w:val="berschrift2"/>
    <w:rsid w:val="00BF2F64"/>
    <w:rPr>
      <w:rFonts w:ascii="Arial" w:eastAsia="PMingLiU" w:hAnsi="Arial" w:cs="Arial"/>
      <w:b/>
      <w:bCs/>
      <w:iCs/>
      <w:kern w:val="1"/>
      <w:sz w:val="22"/>
      <w:szCs w:val="28"/>
      <w:lang w:eastAsia="ar-SA"/>
    </w:rPr>
  </w:style>
  <w:style w:type="character" w:customStyle="1" w:styleId="TextkrperZchn">
    <w:name w:val="Textkörper Zchn"/>
    <w:basedOn w:val="Absatz-Standardschriftart"/>
    <w:link w:val="Textkrper"/>
    <w:rsid w:val="00BF2F64"/>
    <w:rPr>
      <w:rFonts w:ascii="Arial" w:eastAsia="PMingLiU" w:hAnsi="Arial"/>
      <w:lang w:eastAsia="ar-SA"/>
    </w:rPr>
  </w:style>
  <w:style w:type="paragraph" w:styleId="Listenabsatz">
    <w:name w:val="List Paragraph"/>
    <w:basedOn w:val="Standard"/>
    <w:uiPriority w:val="34"/>
    <w:qFormat/>
    <w:rsid w:val="00601B51"/>
    <w:pPr>
      <w:ind w:left="720"/>
      <w:contextualSpacing/>
    </w:pPr>
  </w:style>
  <w:style w:type="table" w:styleId="Gitternetztabelle5dunkelAkzent1">
    <w:name w:val="Grid Table 5 Dark Accent 1"/>
    <w:basedOn w:val="NormaleTabelle"/>
    <w:uiPriority w:val="50"/>
    <w:rsid w:val="00FB2FB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itternetztabelle4Akzent5">
    <w:name w:val="Grid Table 4 Accent 5"/>
    <w:basedOn w:val="NormaleTabelle"/>
    <w:uiPriority w:val="49"/>
    <w:rsid w:val="003E4E71"/>
    <w:rPr>
      <w:rFonts w:asciiTheme="minorHAnsi" w:eastAsiaTheme="minorHAnsi" w:hAnsiTheme="minorHAnsi" w:cstheme="minorBidi"/>
      <w:sz w:val="22"/>
      <w:szCs w:val="22"/>
      <w:lang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Beschriftung">
    <w:name w:val="caption"/>
    <w:basedOn w:val="Standard"/>
    <w:next w:val="Standard"/>
    <w:unhideWhenUsed/>
    <w:qFormat/>
    <w:rsid w:val="003E4E71"/>
    <w:pPr>
      <w:spacing w:after="200"/>
    </w:pPr>
    <w:rPr>
      <w:i/>
      <w:iCs/>
      <w:color w:val="1F497D" w:themeColor="text2"/>
      <w:sz w:val="18"/>
      <w:szCs w:val="18"/>
    </w:rPr>
  </w:style>
  <w:style w:type="character" w:styleId="Hervorhebung">
    <w:name w:val="Emphasis"/>
    <w:basedOn w:val="Absatz-Standardschriftart"/>
    <w:qFormat/>
    <w:rsid w:val="00F20FE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1704693">
      <w:bodyDiv w:val="1"/>
      <w:marLeft w:val="0"/>
      <w:marRight w:val="0"/>
      <w:marTop w:val="0"/>
      <w:marBottom w:val="0"/>
      <w:divBdr>
        <w:top w:val="none" w:sz="0" w:space="0" w:color="auto"/>
        <w:left w:val="none" w:sz="0" w:space="0" w:color="auto"/>
        <w:bottom w:val="none" w:sz="0" w:space="0" w:color="auto"/>
        <w:right w:val="none" w:sz="0" w:space="0" w:color="auto"/>
      </w:divBdr>
    </w:div>
    <w:div w:id="559022176">
      <w:bodyDiv w:val="1"/>
      <w:marLeft w:val="0"/>
      <w:marRight w:val="0"/>
      <w:marTop w:val="0"/>
      <w:marBottom w:val="0"/>
      <w:divBdr>
        <w:top w:val="none" w:sz="0" w:space="0" w:color="auto"/>
        <w:left w:val="none" w:sz="0" w:space="0" w:color="auto"/>
        <w:bottom w:val="none" w:sz="0" w:space="0" w:color="auto"/>
        <w:right w:val="none" w:sz="0" w:space="0" w:color="auto"/>
      </w:divBdr>
    </w:div>
    <w:div w:id="678655284">
      <w:bodyDiv w:val="1"/>
      <w:marLeft w:val="0"/>
      <w:marRight w:val="0"/>
      <w:marTop w:val="0"/>
      <w:marBottom w:val="0"/>
      <w:divBdr>
        <w:top w:val="none" w:sz="0" w:space="0" w:color="auto"/>
        <w:left w:val="none" w:sz="0" w:space="0" w:color="auto"/>
        <w:bottom w:val="none" w:sz="0" w:space="0" w:color="auto"/>
        <w:right w:val="none" w:sz="0" w:space="0" w:color="auto"/>
      </w:divBdr>
    </w:div>
    <w:div w:id="1634677103">
      <w:bodyDiv w:val="1"/>
      <w:marLeft w:val="0"/>
      <w:marRight w:val="0"/>
      <w:marTop w:val="0"/>
      <w:marBottom w:val="0"/>
      <w:divBdr>
        <w:top w:val="none" w:sz="0" w:space="0" w:color="auto"/>
        <w:left w:val="none" w:sz="0" w:space="0" w:color="auto"/>
        <w:bottom w:val="none" w:sz="0" w:space="0" w:color="auto"/>
        <w:right w:val="none" w:sz="0" w:space="0" w:color="auto"/>
      </w:divBdr>
    </w:div>
    <w:div w:id="1655261749">
      <w:bodyDiv w:val="1"/>
      <w:marLeft w:val="0"/>
      <w:marRight w:val="0"/>
      <w:marTop w:val="0"/>
      <w:marBottom w:val="0"/>
      <w:divBdr>
        <w:top w:val="none" w:sz="0" w:space="0" w:color="auto"/>
        <w:left w:val="none" w:sz="0" w:space="0" w:color="auto"/>
        <w:bottom w:val="none" w:sz="0" w:space="0" w:color="auto"/>
        <w:right w:val="none" w:sz="0" w:space="0" w:color="auto"/>
      </w:divBdr>
    </w:div>
    <w:div w:id="1788236216">
      <w:bodyDiv w:val="1"/>
      <w:marLeft w:val="0"/>
      <w:marRight w:val="0"/>
      <w:marTop w:val="0"/>
      <w:marBottom w:val="0"/>
      <w:divBdr>
        <w:top w:val="none" w:sz="0" w:space="0" w:color="auto"/>
        <w:left w:val="none" w:sz="0" w:space="0" w:color="auto"/>
        <w:bottom w:val="none" w:sz="0" w:space="0" w:color="auto"/>
        <w:right w:val="none" w:sz="0" w:space="0" w:color="auto"/>
      </w:divBdr>
    </w:div>
    <w:div w:id="1900243893">
      <w:bodyDiv w:val="1"/>
      <w:marLeft w:val="0"/>
      <w:marRight w:val="0"/>
      <w:marTop w:val="0"/>
      <w:marBottom w:val="0"/>
      <w:divBdr>
        <w:top w:val="none" w:sz="0" w:space="0" w:color="auto"/>
        <w:left w:val="none" w:sz="0" w:space="0" w:color="auto"/>
        <w:bottom w:val="none" w:sz="0" w:space="0" w:color="auto"/>
        <w:right w:val="none" w:sz="0" w:space="0" w:color="auto"/>
      </w:divBdr>
    </w:div>
    <w:div w:id="2144275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localhost" TargetMode="External"/><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6.emf"/></Relationships>
</file>

<file path=word/_rels/header2.xml.rels><?xml version="1.0" encoding="UTF-8" standalone="yes"?>
<Relationships xmlns="http://schemas.openxmlformats.org/package/2006/relationships"><Relationship Id="rId1" Type="http://schemas.openxmlformats.org/officeDocument/2006/relationships/image" Target="media/image16.em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98CE43-E6D2-4492-95D2-8796029E0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2519</Words>
  <Characters>15871</Characters>
  <Application>Microsoft Office Word</Application>
  <DocSecurity>0</DocSecurity>
  <Lines>132</Lines>
  <Paragraphs>36</Paragraphs>
  <ScaleCrop>false</ScaleCrop>
  <HeadingPairs>
    <vt:vector size="2" baseType="variant">
      <vt:variant>
        <vt:lpstr>Titel</vt:lpstr>
      </vt:variant>
      <vt:variant>
        <vt:i4>1</vt:i4>
      </vt:variant>
    </vt:vector>
  </HeadingPairs>
  <TitlesOfParts>
    <vt:vector size="1" baseType="lpstr">
      <vt:lpstr>Projektantrag</vt:lpstr>
    </vt:vector>
  </TitlesOfParts>
  <Company>GIBB</Company>
  <LinksUpToDate>false</LinksUpToDate>
  <CharactersWithSpaces>18354</CharactersWithSpaces>
  <SharedDoc>false</SharedDoc>
  <HLinks>
    <vt:vector size="66" baseType="variant">
      <vt:variant>
        <vt:i4>1048631</vt:i4>
      </vt:variant>
      <vt:variant>
        <vt:i4>62</vt:i4>
      </vt:variant>
      <vt:variant>
        <vt:i4>0</vt:i4>
      </vt:variant>
      <vt:variant>
        <vt:i4>5</vt:i4>
      </vt:variant>
      <vt:variant>
        <vt:lpwstr/>
      </vt:variant>
      <vt:variant>
        <vt:lpwstr>_Toc409789290</vt:lpwstr>
      </vt:variant>
      <vt:variant>
        <vt:i4>1114167</vt:i4>
      </vt:variant>
      <vt:variant>
        <vt:i4>56</vt:i4>
      </vt:variant>
      <vt:variant>
        <vt:i4>0</vt:i4>
      </vt:variant>
      <vt:variant>
        <vt:i4>5</vt:i4>
      </vt:variant>
      <vt:variant>
        <vt:lpwstr/>
      </vt:variant>
      <vt:variant>
        <vt:lpwstr>_Toc409789289</vt:lpwstr>
      </vt:variant>
      <vt:variant>
        <vt:i4>1114167</vt:i4>
      </vt:variant>
      <vt:variant>
        <vt:i4>50</vt:i4>
      </vt:variant>
      <vt:variant>
        <vt:i4>0</vt:i4>
      </vt:variant>
      <vt:variant>
        <vt:i4>5</vt:i4>
      </vt:variant>
      <vt:variant>
        <vt:lpwstr/>
      </vt:variant>
      <vt:variant>
        <vt:lpwstr>_Toc409789288</vt:lpwstr>
      </vt:variant>
      <vt:variant>
        <vt:i4>1114167</vt:i4>
      </vt:variant>
      <vt:variant>
        <vt:i4>44</vt:i4>
      </vt:variant>
      <vt:variant>
        <vt:i4>0</vt:i4>
      </vt:variant>
      <vt:variant>
        <vt:i4>5</vt:i4>
      </vt:variant>
      <vt:variant>
        <vt:lpwstr/>
      </vt:variant>
      <vt:variant>
        <vt:lpwstr>_Toc409789287</vt:lpwstr>
      </vt:variant>
      <vt:variant>
        <vt:i4>1114167</vt:i4>
      </vt:variant>
      <vt:variant>
        <vt:i4>38</vt:i4>
      </vt:variant>
      <vt:variant>
        <vt:i4>0</vt:i4>
      </vt:variant>
      <vt:variant>
        <vt:i4>5</vt:i4>
      </vt:variant>
      <vt:variant>
        <vt:lpwstr/>
      </vt:variant>
      <vt:variant>
        <vt:lpwstr>_Toc409789286</vt:lpwstr>
      </vt:variant>
      <vt:variant>
        <vt:i4>1114167</vt:i4>
      </vt:variant>
      <vt:variant>
        <vt:i4>32</vt:i4>
      </vt:variant>
      <vt:variant>
        <vt:i4>0</vt:i4>
      </vt:variant>
      <vt:variant>
        <vt:i4>5</vt:i4>
      </vt:variant>
      <vt:variant>
        <vt:lpwstr/>
      </vt:variant>
      <vt:variant>
        <vt:lpwstr>_Toc409789285</vt:lpwstr>
      </vt:variant>
      <vt:variant>
        <vt:i4>1114167</vt:i4>
      </vt:variant>
      <vt:variant>
        <vt:i4>26</vt:i4>
      </vt:variant>
      <vt:variant>
        <vt:i4>0</vt:i4>
      </vt:variant>
      <vt:variant>
        <vt:i4>5</vt:i4>
      </vt:variant>
      <vt:variant>
        <vt:lpwstr/>
      </vt:variant>
      <vt:variant>
        <vt:lpwstr>_Toc409789284</vt:lpwstr>
      </vt:variant>
      <vt:variant>
        <vt:i4>1114167</vt:i4>
      </vt:variant>
      <vt:variant>
        <vt:i4>20</vt:i4>
      </vt:variant>
      <vt:variant>
        <vt:i4>0</vt:i4>
      </vt:variant>
      <vt:variant>
        <vt:i4>5</vt:i4>
      </vt:variant>
      <vt:variant>
        <vt:lpwstr/>
      </vt:variant>
      <vt:variant>
        <vt:lpwstr>_Toc409789283</vt:lpwstr>
      </vt:variant>
      <vt:variant>
        <vt:i4>1114167</vt:i4>
      </vt:variant>
      <vt:variant>
        <vt:i4>14</vt:i4>
      </vt:variant>
      <vt:variant>
        <vt:i4>0</vt:i4>
      </vt:variant>
      <vt:variant>
        <vt:i4>5</vt:i4>
      </vt:variant>
      <vt:variant>
        <vt:lpwstr/>
      </vt:variant>
      <vt:variant>
        <vt:lpwstr>_Toc409789282</vt:lpwstr>
      </vt:variant>
      <vt:variant>
        <vt:i4>1114167</vt:i4>
      </vt:variant>
      <vt:variant>
        <vt:i4>8</vt:i4>
      </vt:variant>
      <vt:variant>
        <vt:i4>0</vt:i4>
      </vt:variant>
      <vt:variant>
        <vt:i4>5</vt:i4>
      </vt:variant>
      <vt:variant>
        <vt:lpwstr/>
      </vt:variant>
      <vt:variant>
        <vt:lpwstr>_Toc409789281</vt:lpwstr>
      </vt:variant>
      <vt:variant>
        <vt:i4>1114167</vt:i4>
      </vt:variant>
      <vt:variant>
        <vt:i4>2</vt:i4>
      </vt:variant>
      <vt:variant>
        <vt:i4>0</vt:i4>
      </vt:variant>
      <vt:variant>
        <vt:i4>5</vt:i4>
      </vt:variant>
      <vt:variant>
        <vt:lpwstr/>
      </vt:variant>
      <vt:variant>
        <vt:lpwstr>_Toc409789280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Projektantrag</dc:title>
  <dc:creator>Martin Frieden</dc:creator>
  <cp:lastModifiedBy>Joel Meier</cp:lastModifiedBy>
  <cp:revision>74</cp:revision>
  <cp:lastPrinted>2008-12-21T10:23:00Z</cp:lastPrinted>
  <dcterms:created xsi:type="dcterms:W3CDTF">2015-02-04T07:56:00Z</dcterms:created>
  <dcterms:modified xsi:type="dcterms:W3CDTF">2018-12-04T08:17:00Z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_Organisation">
    <vt:lpwstr>&lt;Organisation / Firma&gt;</vt:lpwstr>
  </property>
</Properties>
</file>