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B30" w:rsidRDefault="001C4B30">
      <w:pPr>
        <w:pStyle w:val="CDBTitel"/>
      </w:pPr>
    </w:p>
    <w:p w:rsidR="001501D4" w:rsidRDefault="0043205F">
      <w:pPr>
        <w:pStyle w:val="CDBTitel"/>
      </w:pPr>
      <w:r>
        <w:t>Realisierungs</w:t>
      </w:r>
      <w:r w:rsidR="00BC4113">
        <w:t>bericht</w:t>
      </w:r>
    </w:p>
    <w:p w:rsidR="001501D4" w:rsidRDefault="001501D4">
      <w:pPr>
        <w:pStyle w:val="CDBuLinie"/>
      </w:pPr>
    </w:p>
    <w:tbl>
      <w:tblPr>
        <w:tblW w:w="0" w:type="auto"/>
        <w:tblInd w:w="108" w:type="dxa"/>
        <w:tblLayout w:type="fixed"/>
        <w:tblCellMar>
          <w:top w:w="17" w:type="dxa"/>
          <w:bottom w:w="17" w:type="dxa"/>
        </w:tblCellMar>
        <w:tblLook w:val="0000" w:firstRow="0" w:lastRow="0" w:firstColumn="0" w:lastColumn="0" w:noHBand="0" w:noVBand="0"/>
      </w:tblPr>
      <w:tblGrid>
        <w:gridCol w:w="2388"/>
        <w:gridCol w:w="7251"/>
      </w:tblGrid>
      <w:tr w:rsidR="001501D4">
        <w:tc>
          <w:tcPr>
            <w:tcW w:w="2388" w:type="dxa"/>
            <w:tcBorders>
              <w:left w:val="single" w:sz="4" w:space="0" w:color="FFFFFF"/>
              <w:bottom w:val="single" w:sz="4" w:space="0" w:color="FFFFFF"/>
            </w:tcBorders>
            <w:shd w:val="clear" w:color="auto" w:fill="333399"/>
            <w:vAlign w:val="center"/>
          </w:tcPr>
          <w:p w:rsidR="001501D4" w:rsidRDefault="006E5967">
            <w:pPr>
              <w:snapToGrid w:val="0"/>
              <w:spacing w:before="40" w:after="40"/>
              <w:jc w:val="right"/>
              <w:rPr>
                <w:b/>
                <w:color w:val="FFFFFF"/>
              </w:rPr>
            </w:pPr>
            <w:r>
              <w:rPr>
                <w:b/>
                <w:color w:val="FFFFFF"/>
              </w:rPr>
              <w:t xml:space="preserve">Status </w:t>
            </w:r>
          </w:p>
        </w:tc>
        <w:tc>
          <w:tcPr>
            <w:tcW w:w="7251" w:type="dxa"/>
            <w:tcBorders>
              <w:left w:val="single" w:sz="4" w:space="0" w:color="FFFFFF"/>
              <w:bottom w:val="single" w:sz="4" w:space="0" w:color="FFFFFF"/>
              <w:right w:val="single" w:sz="4" w:space="0" w:color="FFFFFF"/>
            </w:tcBorders>
            <w:shd w:val="clear" w:color="auto" w:fill="D9D9D9"/>
          </w:tcPr>
          <w:p w:rsidR="001501D4" w:rsidRDefault="001501D4" w:rsidP="008D4574">
            <w:pPr>
              <w:snapToGrid w:val="0"/>
              <w:spacing w:before="40" w:after="40"/>
            </w:pPr>
            <w:bookmarkStart w:id="0" w:name="_GoBack"/>
            <w:bookmarkEnd w:id="0"/>
            <w:r>
              <w:t>Abgeschlossen</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Projektname</w:t>
            </w:r>
          </w:p>
        </w:tc>
        <w:tc>
          <w:tcPr>
            <w:tcW w:w="7251" w:type="dxa"/>
            <w:tcBorders>
              <w:left w:val="single" w:sz="4" w:space="0" w:color="FFFFFF"/>
              <w:bottom w:val="single" w:sz="4" w:space="0" w:color="FFFFFF"/>
              <w:right w:val="single" w:sz="4" w:space="0" w:color="FFFFFF"/>
            </w:tcBorders>
            <w:shd w:val="clear" w:color="auto" w:fill="D9D9D9"/>
          </w:tcPr>
          <w:p w:rsidR="001501D4" w:rsidRDefault="008D4574">
            <w:pPr>
              <w:snapToGrid w:val="0"/>
              <w:spacing w:before="40" w:after="40"/>
              <w:rPr>
                <w:b/>
                <w:color w:val="FFFFFF"/>
              </w:rPr>
            </w:pPr>
            <w:r>
              <w:t>Network Snapshot Appliance (NSA)</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Projektleiter</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pPr>
              <w:snapToGrid w:val="0"/>
              <w:spacing w:before="40" w:after="40"/>
              <w:rPr>
                <w:b/>
                <w:color w:val="FFFFFF"/>
              </w:rPr>
            </w:pPr>
            <w:r>
              <w:t>Joel Meier</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Auftraggeber</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rsidP="00FD54E8">
            <w:pPr>
              <w:snapToGrid w:val="0"/>
              <w:spacing w:before="40" w:after="40"/>
              <w:rPr>
                <w:b/>
                <w:color w:val="FFFFFF"/>
              </w:rPr>
            </w:pPr>
            <w:r>
              <w:t>Stephan</w:t>
            </w:r>
            <w:r w:rsidR="008D4574">
              <w:t xml:space="preserve"> Zigerli</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Autor</w:t>
            </w:r>
            <w:r w:rsidR="006E5967">
              <w:rPr>
                <w:b/>
                <w:color w:val="FFFFFF"/>
              </w:rPr>
              <w:t>en</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rsidP="00FD54E8">
            <w:pPr>
              <w:snapToGrid w:val="0"/>
              <w:spacing w:before="40" w:after="40"/>
              <w:rPr>
                <w:b/>
                <w:color w:val="FFFFFF"/>
              </w:rPr>
            </w:pPr>
            <w:r>
              <w:t>Micha</w:t>
            </w:r>
            <w:r w:rsidR="008D4574">
              <w:t xml:space="preserve"> Simon</w:t>
            </w:r>
            <w:r>
              <w:t>, Laxushan</w:t>
            </w:r>
            <w:r w:rsidR="008D4574">
              <w:t xml:space="preserve"> Yogalingam</w:t>
            </w:r>
            <w:r>
              <w:t>, Joel Meier, Sven Trachsel</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Verteiler</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pPr>
              <w:snapToGrid w:val="0"/>
              <w:spacing w:before="40" w:after="40"/>
              <w:rPr>
                <w:sz w:val="16"/>
                <w:szCs w:val="16"/>
              </w:rPr>
            </w:pPr>
            <w:r>
              <w:t>Anna</w:t>
            </w:r>
            <w:r w:rsidR="008D4574">
              <w:t xml:space="preserve"> Stettl</w:t>
            </w:r>
            <w:r>
              <w:t>er</w:t>
            </w:r>
          </w:p>
        </w:tc>
      </w:tr>
    </w:tbl>
    <w:p w:rsidR="001501D4" w:rsidRDefault="001501D4" w:rsidP="006E5967">
      <w:pPr>
        <w:spacing w:before="240" w:after="200"/>
        <w:rPr>
          <w:b/>
        </w:rPr>
      </w:pPr>
      <w:r>
        <w:rPr>
          <w:b/>
        </w:rPr>
        <w:t>Änderungskontrolle, Prüfung, Genehmigung</w:t>
      </w:r>
    </w:p>
    <w:tbl>
      <w:tblPr>
        <w:tblW w:w="0" w:type="auto"/>
        <w:tblInd w:w="108" w:type="dxa"/>
        <w:tblLayout w:type="fixed"/>
        <w:tblCellMar>
          <w:top w:w="17" w:type="dxa"/>
          <w:bottom w:w="17" w:type="dxa"/>
        </w:tblCellMar>
        <w:tblLook w:val="0000" w:firstRow="0" w:lastRow="0" w:firstColumn="0" w:lastColumn="0" w:noHBand="0" w:noVBand="0"/>
      </w:tblPr>
      <w:tblGrid>
        <w:gridCol w:w="1129"/>
        <w:gridCol w:w="1423"/>
        <w:gridCol w:w="3719"/>
        <w:gridCol w:w="3368"/>
      </w:tblGrid>
      <w:tr w:rsidR="001501D4" w:rsidTr="008D4574">
        <w:tc>
          <w:tcPr>
            <w:tcW w:w="1129"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Version</w:t>
            </w:r>
          </w:p>
        </w:tc>
        <w:tc>
          <w:tcPr>
            <w:tcW w:w="1423"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Datum</w:t>
            </w:r>
          </w:p>
        </w:tc>
        <w:tc>
          <w:tcPr>
            <w:tcW w:w="3719"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Beschreibung, Bemerkung</w:t>
            </w:r>
          </w:p>
        </w:tc>
        <w:tc>
          <w:tcPr>
            <w:tcW w:w="3368" w:type="dxa"/>
            <w:tcBorders>
              <w:top w:val="single" w:sz="4" w:space="0" w:color="FFFFFF"/>
              <w:left w:val="single" w:sz="4" w:space="0" w:color="FFFFFF"/>
              <w:bottom w:val="single" w:sz="4" w:space="0" w:color="FFFFFF"/>
              <w:right w:val="single" w:sz="4" w:space="0" w:color="FFFFFF"/>
            </w:tcBorders>
            <w:shd w:val="clear" w:color="auto" w:fill="333399"/>
          </w:tcPr>
          <w:p w:rsidR="001501D4" w:rsidRDefault="001501D4">
            <w:pPr>
              <w:pStyle w:val="Tabellenberschrift"/>
              <w:snapToGrid w:val="0"/>
            </w:pPr>
            <w:r>
              <w:t>Name oder Rolle</w:t>
            </w:r>
          </w:p>
        </w:tc>
      </w:tr>
      <w:tr w:rsidR="006E5967" w:rsidTr="008D4574">
        <w:tc>
          <w:tcPr>
            <w:tcW w:w="1129" w:type="dxa"/>
            <w:tcBorders>
              <w:left w:val="single" w:sz="4" w:space="0" w:color="FFFFFF"/>
              <w:bottom w:val="single" w:sz="4" w:space="0" w:color="FFFFFF"/>
            </w:tcBorders>
            <w:shd w:val="clear" w:color="auto" w:fill="D9D9D9"/>
          </w:tcPr>
          <w:p w:rsidR="006E5967" w:rsidRDefault="008D4574" w:rsidP="001501D4">
            <w:pPr>
              <w:pStyle w:val="TabellenInhalt"/>
              <w:snapToGrid w:val="0"/>
            </w:pPr>
            <w:r>
              <w:t>0.0.1</w:t>
            </w:r>
          </w:p>
        </w:tc>
        <w:tc>
          <w:tcPr>
            <w:tcW w:w="1423" w:type="dxa"/>
            <w:tcBorders>
              <w:left w:val="single" w:sz="4" w:space="0" w:color="FFFFFF"/>
              <w:bottom w:val="single" w:sz="4" w:space="0" w:color="FFFFFF"/>
            </w:tcBorders>
            <w:shd w:val="clear" w:color="auto" w:fill="D9D9D9"/>
          </w:tcPr>
          <w:p w:rsidR="006E5967" w:rsidRDefault="008D4574" w:rsidP="001501D4">
            <w:pPr>
              <w:pStyle w:val="TabellenInhalt"/>
              <w:snapToGrid w:val="0"/>
            </w:pPr>
            <w:r>
              <w:t>10.11.2018</w:t>
            </w:r>
          </w:p>
        </w:tc>
        <w:tc>
          <w:tcPr>
            <w:tcW w:w="3719" w:type="dxa"/>
            <w:tcBorders>
              <w:left w:val="single" w:sz="4" w:space="0" w:color="FFFFFF"/>
              <w:bottom w:val="single" w:sz="4" w:space="0" w:color="FFFFFF"/>
            </w:tcBorders>
            <w:shd w:val="clear" w:color="auto" w:fill="D9D9D9"/>
          </w:tcPr>
          <w:p w:rsidR="006E5967" w:rsidRDefault="008D4574" w:rsidP="00FD54E8">
            <w:pPr>
              <w:pStyle w:val="TabellenInhalt"/>
              <w:snapToGrid w:val="0"/>
            </w:pPr>
            <w:r>
              <w:t>Erste</w:t>
            </w:r>
            <w:r w:rsidR="00FD54E8">
              <w:t xml:space="preserve"> Einträge in die Dokumentation</w:t>
            </w:r>
          </w:p>
        </w:tc>
        <w:tc>
          <w:tcPr>
            <w:tcW w:w="3368" w:type="dxa"/>
            <w:tcBorders>
              <w:left w:val="single" w:sz="4" w:space="0" w:color="FFFFFF"/>
              <w:bottom w:val="single" w:sz="4" w:space="0" w:color="FFFFFF"/>
              <w:right w:val="single" w:sz="4" w:space="0" w:color="FFFFFF"/>
            </w:tcBorders>
            <w:shd w:val="clear" w:color="auto" w:fill="D9D9D9"/>
          </w:tcPr>
          <w:p w:rsidR="006E5967" w:rsidRDefault="00FD54E8" w:rsidP="001501D4">
            <w:pPr>
              <w:pStyle w:val="TabellenInhalt"/>
              <w:snapToGrid w:val="0"/>
            </w:pPr>
            <w:r>
              <w:t>Micha Simon</w:t>
            </w:r>
          </w:p>
        </w:tc>
      </w:tr>
      <w:tr w:rsidR="006E5967" w:rsidTr="008D4574">
        <w:tc>
          <w:tcPr>
            <w:tcW w:w="1129" w:type="dxa"/>
            <w:tcBorders>
              <w:left w:val="single" w:sz="4" w:space="0" w:color="FFFFFF"/>
              <w:bottom w:val="single" w:sz="4" w:space="0" w:color="FFFFFF"/>
            </w:tcBorders>
            <w:shd w:val="clear" w:color="auto" w:fill="D9D9D9"/>
          </w:tcPr>
          <w:p w:rsidR="006E5967" w:rsidRDefault="00FD54E8" w:rsidP="001501D4">
            <w:pPr>
              <w:pStyle w:val="TabellenInhalt"/>
              <w:snapToGrid w:val="0"/>
            </w:pPr>
            <w:r>
              <w:t>0.0.2</w:t>
            </w:r>
          </w:p>
        </w:tc>
        <w:tc>
          <w:tcPr>
            <w:tcW w:w="1423" w:type="dxa"/>
            <w:tcBorders>
              <w:left w:val="single" w:sz="4" w:space="0" w:color="FFFFFF"/>
              <w:bottom w:val="single" w:sz="4" w:space="0" w:color="FFFFFF"/>
            </w:tcBorders>
            <w:shd w:val="clear" w:color="auto" w:fill="D9D9D9"/>
          </w:tcPr>
          <w:p w:rsidR="006E5967" w:rsidRDefault="00FD54E8" w:rsidP="001501D4">
            <w:pPr>
              <w:pStyle w:val="TabellenInhalt"/>
              <w:snapToGrid w:val="0"/>
            </w:pPr>
            <w:r>
              <w:t>20.11.2018</w:t>
            </w:r>
          </w:p>
        </w:tc>
        <w:tc>
          <w:tcPr>
            <w:tcW w:w="3719" w:type="dxa"/>
            <w:tcBorders>
              <w:left w:val="single" w:sz="4" w:space="0" w:color="FFFFFF"/>
              <w:bottom w:val="single" w:sz="4" w:space="0" w:color="FFFFFF"/>
            </w:tcBorders>
            <w:shd w:val="clear" w:color="auto" w:fill="D9D9D9"/>
          </w:tcPr>
          <w:p w:rsidR="006E5967" w:rsidRDefault="00FD54E8" w:rsidP="001501D4">
            <w:pPr>
              <w:pStyle w:val="TabellenInhalt"/>
              <w:snapToGrid w:val="0"/>
            </w:pPr>
            <w:r>
              <w:t>Systemdesign</w:t>
            </w:r>
          </w:p>
        </w:tc>
        <w:tc>
          <w:tcPr>
            <w:tcW w:w="3368" w:type="dxa"/>
            <w:tcBorders>
              <w:left w:val="single" w:sz="4" w:space="0" w:color="FFFFFF"/>
              <w:bottom w:val="single" w:sz="4" w:space="0" w:color="FFFFFF"/>
              <w:right w:val="single" w:sz="4" w:space="0" w:color="FFFFFF"/>
            </w:tcBorders>
            <w:shd w:val="clear" w:color="auto" w:fill="D9D9D9"/>
          </w:tcPr>
          <w:p w:rsidR="006E5967" w:rsidRDefault="00FD54E8" w:rsidP="001501D4">
            <w:pPr>
              <w:pStyle w:val="TabellenInhalt"/>
              <w:snapToGrid w:val="0"/>
            </w:pPr>
            <w:r>
              <w:t>Micha Simon, Laxushan Yogalingam, Sven Trachsel</w:t>
            </w:r>
          </w:p>
        </w:tc>
      </w:tr>
      <w:tr w:rsidR="00FD54E8" w:rsidTr="008D4574">
        <w:tc>
          <w:tcPr>
            <w:tcW w:w="1129" w:type="dxa"/>
            <w:tcBorders>
              <w:left w:val="single" w:sz="4" w:space="0" w:color="FFFFFF"/>
              <w:bottom w:val="single" w:sz="4" w:space="0" w:color="FFFFFF"/>
            </w:tcBorders>
            <w:shd w:val="clear" w:color="auto" w:fill="D9D9D9"/>
          </w:tcPr>
          <w:p w:rsidR="00FD54E8" w:rsidRDefault="00FD54E8" w:rsidP="00FD54E8">
            <w:pPr>
              <w:pStyle w:val="TabellenInhalt"/>
              <w:snapToGrid w:val="0"/>
            </w:pPr>
            <w:r>
              <w:t>0.0.3</w:t>
            </w:r>
          </w:p>
        </w:tc>
        <w:tc>
          <w:tcPr>
            <w:tcW w:w="1423" w:type="dxa"/>
            <w:tcBorders>
              <w:left w:val="single" w:sz="4" w:space="0" w:color="FFFFFF"/>
              <w:bottom w:val="single" w:sz="4" w:space="0" w:color="FFFFFF"/>
            </w:tcBorders>
            <w:shd w:val="clear" w:color="auto" w:fill="D9D9D9"/>
          </w:tcPr>
          <w:p w:rsidR="00FD54E8" w:rsidRDefault="00FD54E8" w:rsidP="00FD54E8">
            <w:pPr>
              <w:pStyle w:val="TabellenInhalt"/>
              <w:snapToGrid w:val="0"/>
            </w:pPr>
            <w:r>
              <w:t>27.11.2018</w:t>
            </w:r>
          </w:p>
        </w:tc>
        <w:tc>
          <w:tcPr>
            <w:tcW w:w="3719" w:type="dxa"/>
            <w:tcBorders>
              <w:left w:val="single" w:sz="4" w:space="0" w:color="FFFFFF"/>
              <w:bottom w:val="single" w:sz="4" w:space="0" w:color="FFFFFF"/>
            </w:tcBorders>
            <w:shd w:val="clear" w:color="auto" w:fill="D9D9D9"/>
          </w:tcPr>
          <w:p w:rsidR="00FD54E8" w:rsidRDefault="00FD54E8" w:rsidP="00FD54E8">
            <w:pPr>
              <w:pStyle w:val="TabellenInhalt"/>
              <w:snapToGrid w:val="0"/>
            </w:pPr>
            <w:r>
              <w:t>Systemdokumentation, Systemtest, Weiterführung der Projektplanung</w:t>
            </w:r>
          </w:p>
        </w:tc>
        <w:tc>
          <w:tcPr>
            <w:tcW w:w="3368" w:type="dxa"/>
            <w:tcBorders>
              <w:left w:val="single" w:sz="4" w:space="0" w:color="FFFFFF"/>
              <w:bottom w:val="single" w:sz="4" w:space="0" w:color="FFFFFF"/>
              <w:right w:val="single" w:sz="4" w:space="0" w:color="FFFFFF"/>
            </w:tcBorders>
            <w:shd w:val="clear" w:color="auto" w:fill="D9D9D9"/>
          </w:tcPr>
          <w:p w:rsidR="00FD54E8" w:rsidRDefault="00FD54E8" w:rsidP="00FD54E8">
            <w:pPr>
              <w:pStyle w:val="TabellenInhalt"/>
              <w:snapToGrid w:val="0"/>
            </w:pPr>
            <w:r>
              <w:t>Micha Simon, Laxushan Yogalingam, Joel Meier, Sven Trachsel</w:t>
            </w:r>
          </w:p>
        </w:tc>
      </w:tr>
      <w:tr w:rsidR="00FD54E8" w:rsidTr="008D4574">
        <w:tc>
          <w:tcPr>
            <w:tcW w:w="1129" w:type="dxa"/>
            <w:tcBorders>
              <w:left w:val="single" w:sz="4" w:space="0" w:color="FFFFFF"/>
              <w:bottom w:val="single" w:sz="4" w:space="0" w:color="FFFFFF"/>
            </w:tcBorders>
            <w:shd w:val="clear" w:color="auto" w:fill="D9D9D9"/>
          </w:tcPr>
          <w:p w:rsidR="00FD54E8" w:rsidRDefault="00FD54E8" w:rsidP="00FD54E8">
            <w:pPr>
              <w:pStyle w:val="TabellenInhalt"/>
              <w:snapToGrid w:val="0"/>
            </w:pPr>
          </w:p>
        </w:tc>
        <w:tc>
          <w:tcPr>
            <w:tcW w:w="1423" w:type="dxa"/>
            <w:tcBorders>
              <w:left w:val="single" w:sz="4" w:space="0" w:color="FFFFFF"/>
              <w:bottom w:val="single" w:sz="4" w:space="0" w:color="FFFFFF"/>
            </w:tcBorders>
            <w:shd w:val="clear" w:color="auto" w:fill="D9D9D9"/>
          </w:tcPr>
          <w:p w:rsidR="00FD54E8" w:rsidRDefault="00FD54E8" w:rsidP="00FD54E8">
            <w:pPr>
              <w:pStyle w:val="TabellenInhalt"/>
              <w:snapToGrid w:val="0"/>
            </w:pPr>
          </w:p>
        </w:tc>
        <w:tc>
          <w:tcPr>
            <w:tcW w:w="3719" w:type="dxa"/>
            <w:tcBorders>
              <w:left w:val="single" w:sz="4" w:space="0" w:color="FFFFFF"/>
              <w:bottom w:val="single" w:sz="4" w:space="0" w:color="FFFFFF"/>
            </w:tcBorders>
            <w:shd w:val="clear" w:color="auto" w:fill="D9D9D9"/>
          </w:tcPr>
          <w:p w:rsidR="00FD54E8" w:rsidRDefault="00FD54E8" w:rsidP="00FD54E8">
            <w:pPr>
              <w:pStyle w:val="TabellenInhalt"/>
              <w:snapToGrid w:val="0"/>
            </w:pPr>
          </w:p>
        </w:tc>
        <w:tc>
          <w:tcPr>
            <w:tcW w:w="3368" w:type="dxa"/>
            <w:tcBorders>
              <w:left w:val="single" w:sz="4" w:space="0" w:color="FFFFFF"/>
              <w:bottom w:val="single" w:sz="4" w:space="0" w:color="FFFFFF"/>
              <w:right w:val="single" w:sz="4" w:space="0" w:color="FFFFFF"/>
            </w:tcBorders>
            <w:shd w:val="clear" w:color="auto" w:fill="D9D9D9"/>
          </w:tcPr>
          <w:p w:rsidR="00FD54E8" w:rsidRDefault="00FD54E8" w:rsidP="00FD54E8">
            <w:pPr>
              <w:pStyle w:val="TabellenInhalt"/>
              <w:snapToGrid w:val="0"/>
            </w:pPr>
          </w:p>
        </w:tc>
      </w:tr>
    </w:tbl>
    <w:p w:rsidR="001501D4" w:rsidRDefault="001501D4">
      <w:pPr>
        <w:spacing w:before="200" w:after="200"/>
        <w:rPr>
          <w:b/>
        </w:rPr>
      </w:pPr>
      <w:r>
        <w:rPr>
          <w:b/>
        </w:rPr>
        <w:t>Definitionen und Abkürzungen</w:t>
      </w:r>
    </w:p>
    <w:tbl>
      <w:tblPr>
        <w:tblW w:w="0" w:type="auto"/>
        <w:tblInd w:w="108" w:type="dxa"/>
        <w:tblLayout w:type="fixed"/>
        <w:tblCellMar>
          <w:top w:w="17" w:type="dxa"/>
          <w:bottom w:w="17" w:type="dxa"/>
        </w:tblCellMar>
        <w:tblLook w:val="0000" w:firstRow="0" w:lastRow="0" w:firstColumn="0" w:lastColumn="0" w:noHBand="0" w:noVBand="0"/>
      </w:tblPr>
      <w:tblGrid>
        <w:gridCol w:w="2160"/>
        <w:gridCol w:w="7479"/>
      </w:tblGrid>
      <w:tr w:rsidR="001501D4">
        <w:tc>
          <w:tcPr>
            <w:tcW w:w="2160"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Begriff / Abkürzung</w:t>
            </w:r>
          </w:p>
        </w:tc>
        <w:tc>
          <w:tcPr>
            <w:tcW w:w="7479" w:type="dxa"/>
            <w:tcBorders>
              <w:top w:val="single" w:sz="4" w:space="0" w:color="FFFFFF"/>
              <w:left w:val="single" w:sz="4" w:space="0" w:color="FFFFFF"/>
              <w:bottom w:val="single" w:sz="4" w:space="0" w:color="FFFFFF"/>
              <w:right w:val="single" w:sz="4" w:space="0" w:color="FFFFFF"/>
            </w:tcBorders>
            <w:shd w:val="clear" w:color="auto" w:fill="333399"/>
          </w:tcPr>
          <w:p w:rsidR="001501D4" w:rsidRDefault="001501D4">
            <w:pPr>
              <w:pStyle w:val="Tabellenberschrift"/>
              <w:snapToGrid w:val="0"/>
            </w:pPr>
            <w:r>
              <w:t>Bedeutung</w:t>
            </w:r>
          </w:p>
        </w:tc>
      </w:tr>
      <w:tr w:rsidR="001501D4">
        <w:tc>
          <w:tcPr>
            <w:tcW w:w="2160" w:type="dxa"/>
            <w:tcBorders>
              <w:left w:val="single" w:sz="4" w:space="0" w:color="FFFFFF"/>
              <w:bottom w:val="single" w:sz="4" w:space="0" w:color="FFFFFF"/>
            </w:tcBorders>
            <w:shd w:val="clear" w:color="auto" w:fill="D9D9D9"/>
          </w:tcPr>
          <w:p w:rsidR="001501D4" w:rsidRDefault="001501D4">
            <w:pPr>
              <w:pStyle w:val="TabellenInhalt"/>
              <w:snapToGrid w:val="0"/>
              <w:rPr>
                <w:color w:val="FFFFFF"/>
              </w:rPr>
            </w:pPr>
          </w:p>
        </w:tc>
        <w:tc>
          <w:tcPr>
            <w:tcW w:w="7479" w:type="dxa"/>
            <w:tcBorders>
              <w:left w:val="single" w:sz="4" w:space="0" w:color="FFFFFF"/>
              <w:bottom w:val="single" w:sz="4" w:space="0" w:color="FFFFFF"/>
              <w:right w:val="single" w:sz="4" w:space="0" w:color="FFFFFF"/>
            </w:tcBorders>
            <w:shd w:val="clear" w:color="auto" w:fill="D9D9D9"/>
          </w:tcPr>
          <w:p w:rsidR="001501D4" w:rsidRDefault="001501D4">
            <w:pPr>
              <w:pStyle w:val="TabellenInhalt"/>
              <w:snapToGrid w:val="0"/>
            </w:pPr>
          </w:p>
        </w:tc>
      </w:tr>
    </w:tbl>
    <w:p w:rsidR="001501D4" w:rsidRDefault="001501D4">
      <w:pPr>
        <w:spacing w:before="200" w:after="200"/>
        <w:rPr>
          <w:b/>
        </w:rPr>
      </w:pPr>
      <w:r>
        <w:rPr>
          <w:b/>
        </w:rPr>
        <w:t>Referenzen</w:t>
      </w:r>
    </w:p>
    <w:tbl>
      <w:tblPr>
        <w:tblW w:w="0" w:type="auto"/>
        <w:tblInd w:w="112" w:type="dxa"/>
        <w:tblLayout w:type="fixed"/>
        <w:tblCellMar>
          <w:top w:w="17" w:type="dxa"/>
          <w:bottom w:w="17" w:type="dxa"/>
        </w:tblCellMar>
        <w:tblLook w:val="0000" w:firstRow="0" w:lastRow="0" w:firstColumn="0" w:lastColumn="0" w:noHBand="0" w:noVBand="0"/>
      </w:tblPr>
      <w:tblGrid>
        <w:gridCol w:w="2151"/>
        <w:gridCol w:w="7484"/>
      </w:tblGrid>
      <w:tr w:rsidR="001501D4">
        <w:tc>
          <w:tcPr>
            <w:tcW w:w="2151" w:type="dxa"/>
            <w:tcBorders>
              <w:top w:val="single" w:sz="4" w:space="0" w:color="FFFFFF"/>
              <w:left w:val="single" w:sz="4" w:space="0" w:color="FFFFFF"/>
              <w:bottom w:val="single" w:sz="4" w:space="0" w:color="FFFFFF"/>
            </w:tcBorders>
            <w:shd w:val="clear" w:color="auto" w:fill="333399"/>
          </w:tcPr>
          <w:p w:rsidR="001501D4" w:rsidRDefault="004F6CEE">
            <w:pPr>
              <w:pStyle w:val="Tabellenberschrift"/>
              <w:snapToGrid w:val="0"/>
            </w:pPr>
            <w:r>
              <w:t>Referenz</w:t>
            </w:r>
          </w:p>
        </w:tc>
        <w:tc>
          <w:tcPr>
            <w:tcW w:w="7484" w:type="dxa"/>
            <w:tcBorders>
              <w:top w:val="single" w:sz="4" w:space="0" w:color="FFFFFF"/>
              <w:left w:val="single" w:sz="4" w:space="0" w:color="FFFFFF"/>
              <w:bottom w:val="single" w:sz="4" w:space="0" w:color="FFFFFF"/>
              <w:right w:val="single" w:sz="4" w:space="0" w:color="FFFFFF"/>
            </w:tcBorders>
            <w:shd w:val="clear" w:color="auto" w:fill="333399"/>
          </w:tcPr>
          <w:p w:rsidR="001501D4" w:rsidRDefault="001501D4">
            <w:pPr>
              <w:pStyle w:val="Tabellenberschrift"/>
              <w:snapToGrid w:val="0"/>
            </w:pPr>
            <w:r>
              <w:t>Titel, Quelle</w:t>
            </w:r>
          </w:p>
        </w:tc>
      </w:tr>
      <w:tr w:rsidR="006E5967">
        <w:tc>
          <w:tcPr>
            <w:tcW w:w="2151" w:type="dxa"/>
            <w:tcBorders>
              <w:left w:val="single" w:sz="4" w:space="0" w:color="FFFFFF"/>
              <w:bottom w:val="single" w:sz="4" w:space="0" w:color="FFFFFF"/>
            </w:tcBorders>
            <w:shd w:val="clear" w:color="auto" w:fill="D9D9D9"/>
          </w:tcPr>
          <w:p w:rsidR="006E5967" w:rsidRDefault="006E5967" w:rsidP="001501D4">
            <w:pPr>
              <w:pStyle w:val="TabellenInhalt"/>
              <w:snapToGrid w:val="0"/>
            </w:pPr>
            <w:r>
              <w:rPr>
                <w:rFonts w:cs="Arial"/>
              </w:rPr>
              <w:t>[1]</w:t>
            </w:r>
          </w:p>
        </w:tc>
        <w:tc>
          <w:tcPr>
            <w:tcW w:w="7484" w:type="dxa"/>
            <w:tcBorders>
              <w:left w:val="single" w:sz="4" w:space="0" w:color="FFFFFF"/>
              <w:bottom w:val="single" w:sz="4" w:space="0" w:color="FFFFFF"/>
              <w:right w:val="single" w:sz="4" w:space="0" w:color="FFFFFF"/>
            </w:tcBorders>
            <w:shd w:val="clear" w:color="auto" w:fill="D9D9D9"/>
          </w:tcPr>
          <w:p w:rsidR="006E5967" w:rsidRDefault="006E5967" w:rsidP="001501D4">
            <w:pPr>
              <w:pStyle w:val="TabellenInhalt"/>
              <w:snapToGrid w:val="0"/>
            </w:pPr>
          </w:p>
        </w:tc>
      </w:tr>
      <w:tr w:rsidR="006E5967">
        <w:tc>
          <w:tcPr>
            <w:tcW w:w="2151" w:type="dxa"/>
            <w:tcBorders>
              <w:left w:val="single" w:sz="4" w:space="0" w:color="FFFFFF"/>
              <w:bottom w:val="single" w:sz="4" w:space="0" w:color="FFFFFF"/>
            </w:tcBorders>
            <w:shd w:val="clear" w:color="auto" w:fill="D9D9D9"/>
          </w:tcPr>
          <w:p w:rsidR="006E5967" w:rsidRDefault="006E5967" w:rsidP="001501D4">
            <w:pPr>
              <w:pStyle w:val="TabellenInhalt"/>
              <w:snapToGrid w:val="0"/>
            </w:pPr>
            <w:r>
              <w:rPr>
                <w:rFonts w:cs="Arial"/>
              </w:rPr>
              <w:t>[2]</w:t>
            </w:r>
          </w:p>
        </w:tc>
        <w:tc>
          <w:tcPr>
            <w:tcW w:w="7484" w:type="dxa"/>
            <w:tcBorders>
              <w:left w:val="single" w:sz="4" w:space="0" w:color="FFFFFF"/>
              <w:bottom w:val="single" w:sz="4" w:space="0" w:color="FFFFFF"/>
              <w:right w:val="single" w:sz="4" w:space="0" w:color="FFFFFF"/>
            </w:tcBorders>
            <w:shd w:val="clear" w:color="auto" w:fill="D9D9D9"/>
          </w:tcPr>
          <w:p w:rsidR="006E5967" w:rsidRDefault="006E5967" w:rsidP="001501D4">
            <w:pPr>
              <w:pStyle w:val="TabellenInhalt"/>
              <w:snapToGrid w:val="0"/>
            </w:pPr>
          </w:p>
        </w:tc>
      </w:tr>
      <w:tr w:rsidR="001501D4">
        <w:tc>
          <w:tcPr>
            <w:tcW w:w="2151" w:type="dxa"/>
            <w:tcBorders>
              <w:left w:val="single" w:sz="4" w:space="0" w:color="FFFFFF"/>
              <w:bottom w:val="single" w:sz="4" w:space="0" w:color="FFFFFF"/>
            </w:tcBorders>
            <w:shd w:val="clear" w:color="auto" w:fill="D9D9D9"/>
          </w:tcPr>
          <w:p w:rsidR="001501D4" w:rsidRDefault="006E5967">
            <w:pPr>
              <w:pStyle w:val="TabellenInhalt"/>
              <w:snapToGrid w:val="0"/>
            </w:pPr>
            <w:r>
              <w:rPr>
                <w:rFonts w:cs="Arial"/>
              </w:rPr>
              <w:t>[3]</w:t>
            </w:r>
          </w:p>
        </w:tc>
        <w:tc>
          <w:tcPr>
            <w:tcW w:w="7484" w:type="dxa"/>
            <w:tcBorders>
              <w:left w:val="single" w:sz="4" w:space="0" w:color="FFFFFF"/>
              <w:bottom w:val="single" w:sz="4" w:space="0" w:color="FFFFFF"/>
              <w:right w:val="single" w:sz="4" w:space="0" w:color="FFFFFF"/>
            </w:tcBorders>
            <w:shd w:val="clear" w:color="auto" w:fill="D9D9D9"/>
          </w:tcPr>
          <w:p w:rsidR="001501D4" w:rsidRDefault="001501D4">
            <w:pPr>
              <w:pStyle w:val="TabellenInhalt"/>
              <w:snapToGrid w:val="0"/>
            </w:pPr>
          </w:p>
        </w:tc>
      </w:tr>
    </w:tbl>
    <w:p w:rsidR="001501D4" w:rsidRDefault="001501D4">
      <w:pPr>
        <w:rPr>
          <w:b/>
        </w:rPr>
      </w:pPr>
      <w:r>
        <w:br w:type="page"/>
      </w:r>
      <w:r>
        <w:rPr>
          <w:b/>
        </w:rPr>
        <w:lastRenderedPageBreak/>
        <w:t>Inhaltsverzeichnis</w:t>
      </w:r>
    </w:p>
    <w:p w:rsidR="00094D70" w:rsidRDefault="00A33095">
      <w:pPr>
        <w:pStyle w:val="Verzeichnis1"/>
        <w:tabs>
          <w:tab w:val="right" w:leader="dot" w:pos="9627"/>
        </w:tabs>
        <w:rPr>
          <w:rFonts w:asciiTheme="minorHAnsi" w:eastAsiaTheme="minorEastAsia" w:hAnsiTheme="minorHAnsi" w:cstheme="minorBidi"/>
          <w:noProof/>
          <w:kern w:val="0"/>
          <w:sz w:val="22"/>
          <w:szCs w:val="22"/>
          <w:lang w:eastAsia="de-CH"/>
        </w:rPr>
      </w:pPr>
      <w:r w:rsidRPr="00810BEE">
        <w:rPr>
          <w:rStyle w:val="Hyperlink"/>
        </w:rPr>
        <w:fldChar w:fldCharType="begin"/>
      </w:r>
      <w:r w:rsidRPr="00810BEE">
        <w:rPr>
          <w:rStyle w:val="Hyperlink"/>
        </w:rPr>
        <w:instrText xml:space="preserve"> TOC \o \h \z \u </w:instrText>
      </w:r>
      <w:r w:rsidRPr="00810BEE">
        <w:rPr>
          <w:rStyle w:val="Hyperlink"/>
        </w:rPr>
        <w:fldChar w:fldCharType="separate"/>
      </w:r>
      <w:hyperlink w:anchor="_Toc531077028" w:history="1">
        <w:r w:rsidR="00094D70" w:rsidRPr="005050F1">
          <w:rPr>
            <w:rStyle w:val="Hyperlink"/>
            <w:noProof/>
            <w:kern w:val="32"/>
          </w:rPr>
          <w:t>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Zusammenfassung</w:t>
        </w:r>
        <w:r w:rsidR="00094D70">
          <w:rPr>
            <w:noProof/>
            <w:webHidden/>
          </w:rPr>
          <w:tab/>
        </w:r>
        <w:r w:rsidR="00094D70">
          <w:rPr>
            <w:noProof/>
            <w:webHidden/>
          </w:rPr>
          <w:fldChar w:fldCharType="begin"/>
        </w:r>
        <w:r w:rsidR="00094D70">
          <w:rPr>
            <w:noProof/>
            <w:webHidden/>
          </w:rPr>
          <w:instrText xml:space="preserve"> PAGEREF _Toc531077028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976317">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29" w:history="1">
        <w:r w:rsidR="00094D70" w:rsidRPr="005050F1">
          <w:rPr>
            <w:rStyle w:val="Hyperlink"/>
            <w:noProof/>
            <w:kern w:val="32"/>
          </w:rPr>
          <w:t>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Technische Detailspezifikation</w:t>
        </w:r>
        <w:r w:rsidR="00094D70">
          <w:rPr>
            <w:noProof/>
            <w:webHidden/>
          </w:rPr>
          <w:tab/>
        </w:r>
        <w:r w:rsidR="00094D70">
          <w:rPr>
            <w:noProof/>
            <w:webHidden/>
          </w:rPr>
          <w:fldChar w:fldCharType="begin"/>
        </w:r>
        <w:r w:rsidR="00094D70">
          <w:rPr>
            <w:noProof/>
            <w:webHidden/>
          </w:rPr>
          <w:instrText xml:space="preserve"> PAGEREF _Toc531077029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0" w:history="1">
        <w:r w:rsidR="00094D70" w:rsidRPr="005050F1">
          <w:rPr>
            <w:rStyle w:val="Hyperlink"/>
            <w:noProof/>
            <w:kern w:val="28"/>
          </w:rPr>
          <w:t>2.1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Systemdesign</w:t>
        </w:r>
        <w:r w:rsidR="00094D70">
          <w:rPr>
            <w:noProof/>
            <w:webHidden/>
          </w:rPr>
          <w:tab/>
        </w:r>
        <w:r w:rsidR="00094D70">
          <w:rPr>
            <w:noProof/>
            <w:webHidden/>
          </w:rPr>
          <w:fldChar w:fldCharType="begin"/>
        </w:r>
        <w:r w:rsidR="00094D70">
          <w:rPr>
            <w:noProof/>
            <w:webHidden/>
          </w:rPr>
          <w:instrText xml:space="preserve"> PAGEREF _Toc531077030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31" w:history="1">
        <w:r w:rsidR="00094D70" w:rsidRPr="005050F1">
          <w:rPr>
            <w:rStyle w:val="Hyperlink"/>
            <w:noProof/>
            <w:kern w:val="24"/>
          </w:rPr>
          <w:t>2.1.1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Struktur</w:t>
        </w:r>
        <w:r w:rsidR="00094D70">
          <w:rPr>
            <w:noProof/>
            <w:webHidden/>
          </w:rPr>
          <w:tab/>
        </w:r>
        <w:r w:rsidR="00094D70">
          <w:rPr>
            <w:noProof/>
            <w:webHidden/>
          </w:rPr>
          <w:fldChar w:fldCharType="begin"/>
        </w:r>
        <w:r w:rsidR="00094D70">
          <w:rPr>
            <w:noProof/>
            <w:webHidden/>
          </w:rPr>
          <w:instrText xml:space="preserve"> PAGEREF _Toc531077031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32" w:history="1">
        <w:r w:rsidR="00094D70" w:rsidRPr="005050F1">
          <w:rPr>
            <w:rStyle w:val="Hyperlink"/>
            <w:noProof/>
            <w:kern w:val="24"/>
          </w:rPr>
          <w:t>2.1.2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Beschreibung der Elemente</w:t>
        </w:r>
        <w:r w:rsidR="00094D70">
          <w:rPr>
            <w:noProof/>
            <w:webHidden/>
          </w:rPr>
          <w:tab/>
        </w:r>
        <w:r w:rsidR="00094D70">
          <w:rPr>
            <w:noProof/>
            <w:webHidden/>
          </w:rPr>
          <w:fldChar w:fldCharType="begin"/>
        </w:r>
        <w:r w:rsidR="00094D70">
          <w:rPr>
            <w:noProof/>
            <w:webHidden/>
          </w:rPr>
          <w:instrText xml:space="preserve"> PAGEREF _Toc531077032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3" w:history="1">
        <w:r w:rsidR="00094D70" w:rsidRPr="005050F1">
          <w:rPr>
            <w:rStyle w:val="Hyperlink"/>
            <w:noProof/>
            <w:kern w:val="28"/>
          </w:rPr>
          <w:t>2.2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Schnittstellendefinitionen</w:t>
        </w:r>
        <w:r w:rsidR="00094D70">
          <w:rPr>
            <w:noProof/>
            <w:webHidden/>
          </w:rPr>
          <w:tab/>
        </w:r>
        <w:r w:rsidR="00094D70">
          <w:rPr>
            <w:noProof/>
            <w:webHidden/>
          </w:rPr>
          <w:fldChar w:fldCharType="begin"/>
        </w:r>
        <w:r w:rsidR="00094D70">
          <w:rPr>
            <w:noProof/>
            <w:webHidden/>
          </w:rPr>
          <w:instrText xml:space="preserve"> PAGEREF _Toc531077033 \h </w:instrText>
        </w:r>
        <w:r w:rsidR="00094D70">
          <w:rPr>
            <w:noProof/>
            <w:webHidden/>
          </w:rPr>
        </w:r>
        <w:r w:rsidR="00094D70">
          <w:rPr>
            <w:noProof/>
            <w:webHidden/>
          </w:rPr>
          <w:fldChar w:fldCharType="separate"/>
        </w:r>
        <w:r w:rsidR="00094D70">
          <w:rPr>
            <w:noProof/>
            <w:webHidden/>
          </w:rPr>
          <w:t>4</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4" w:history="1">
        <w:r w:rsidR="00094D70" w:rsidRPr="005050F1">
          <w:rPr>
            <w:rStyle w:val="Hyperlink"/>
            <w:noProof/>
            <w:kern w:val="28"/>
          </w:rPr>
          <w:t>2.3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Sicherheit (ISDS)</w:t>
        </w:r>
        <w:r w:rsidR="00094D70">
          <w:rPr>
            <w:noProof/>
            <w:webHidden/>
          </w:rPr>
          <w:tab/>
        </w:r>
        <w:r w:rsidR="00094D70">
          <w:rPr>
            <w:noProof/>
            <w:webHidden/>
          </w:rPr>
          <w:fldChar w:fldCharType="begin"/>
        </w:r>
        <w:r w:rsidR="00094D70">
          <w:rPr>
            <w:noProof/>
            <w:webHidden/>
          </w:rPr>
          <w:instrText xml:space="preserve"> PAGEREF _Toc531077034 \h </w:instrText>
        </w:r>
        <w:r w:rsidR="00094D70">
          <w:rPr>
            <w:noProof/>
            <w:webHidden/>
          </w:rPr>
        </w:r>
        <w:r w:rsidR="00094D70">
          <w:rPr>
            <w:noProof/>
            <w:webHidden/>
          </w:rPr>
          <w:fldChar w:fldCharType="separate"/>
        </w:r>
        <w:r w:rsidR="00094D70">
          <w:rPr>
            <w:noProof/>
            <w:webHidden/>
          </w:rPr>
          <w:t>4</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5" w:history="1">
        <w:r w:rsidR="00094D70" w:rsidRPr="005050F1">
          <w:rPr>
            <w:rStyle w:val="Hyperlink"/>
            <w:noProof/>
            <w:kern w:val="28"/>
          </w:rPr>
          <w:t>2.4</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Anforderungszuordnung</w:t>
        </w:r>
        <w:r w:rsidR="00094D70">
          <w:rPr>
            <w:noProof/>
            <w:webHidden/>
          </w:rPr>
          <w:tab/>
        </w:r>
        <w:r w:rsidR="00094D70">
          <w:rPr>
            <w:noProof/>
            <w:webHidden/>
          </w:rPr>
          <w:fldChar w:fldCharType="begin"/>
        </w:r>
        <w:r w:rsidR="00094D70">
          <w:rPr>
            <w:noProof/>
            <w:webHidden/>
          </w:rPr>
          <w:instrText xml:space="preserve"> PAGEREF _Toc531077035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976317">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36" w:history="1">
        <w:r w:rsidR="00094D70" w:rsidRPr="005050F1">
          <w:rPr>
            <w:rStyle w:val="Hyperlink"/>
            <w:noProof/>
            <w:kern w:val="32"/>
          </w:rPr>
          <w:t>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Systemdokumentation</w:t>
        </w:r>
        <w:r w:rsidR="00094D70">
          <w:rPr>
            <w:noProof/>
            <w:webHidden/>
          </w:rPr>
          <w:tab/>
        </w:r>
        <w:r w:rsidR="00094D70">
          <w:rPr>
            <w:noProof/>
            <w:webHidden/>
          </w:rPr>
          <w:fldChar w:fldCharType="begin"/>
        </w:r>
        <w:r w:rsidR="00094D70">
          <w:rPr>
            <w:noProof/>
            <w:webHidden/>
          </w:rPr>
          <w:instrText xml:space="preserve"> PAGEREF _Toc531077036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7" w:history="1">
        <w:r w:rsidR="00094D70" w:rsidRPr="005050F1">
          <w:rPr>
            <w:rStyle w:val="Hyperlink"/>
            <w:noProof/>
            <w:kern w:val="28"/>
          </w:rPr>
          <w:t>3.1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Konfigurations-Dokumentation</w:t>
        </w:r>
        <w:r w:rsidR="00094D70">
          <w:rPr>
            <w:noProof/>
            <w:webHidden/>
          </w:rPr>
          <w:tab/>
        </w:r>
        <w:r w:rsidR="00094D70">
          <w:rPr>
            <w:noProof/>
            <w:webHidden/>
          </w:rPr>
          <w:fldChar w:fldCharType="begin"/>
        </w:r>
        <w:r w:rsidR="00094D70">
          <w:rPr>
            <w:noProof/>
            <w:webHidden/>
          </w:rPr>
          <w:instrText xml:space="preserve"> PAGEREF _Toc531077037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8" w:history="1">
        <w:r w:rsidR="00094D70" w:rsidRPr="005050F1">
          <w:rPr>
            <w:rStyle w:val="Hyperlink"/>
            <w:noProof/>
            <w:kern w:val="28"/>
          </w:rPr>
          <w:t>3.2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Benutzerhandbuch</w:t>
        </w:r>
        <w:r w:rsidR="00094D70">
          <w:rPr>
            <w:noProof/>
            <w:webHidden/>
          </w:rPr>
          <w:tab/>
        </w:r>
        <w:r w:rsidR="00094D70">
          <w:rPr>
            <w:noProof/>
            <w:webHidden/>
          </w:rPr>
          <w:fldChar w:fldCharType="begin"/>
        </w:r>
        <w:r w:rsidR="00094D70">
          <w:rPr>
            <w:noProof/>
            <w:webHidden/>
          </w:rPr>
          <w:instrText xml:space="preserve"> PAGEREF _Toc531077038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39" w:history="1">
        <w:r w:rsidR="00094D70" w:rsidRPr="005050F1">
          <w:rPr>
            <w:rStyle w:val="Hyperlink"/>
            <w:noProof/>
            <w:kern w:val="24"/>
          </w:rPr>
          <w:t>3.2.1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Systemübersicht</w:t>
        </w:r>
        <w:r w:rsidR="00094D70">
          <w:rPr>
            <w:noProof/>
            <w:webHidden/>
          </w:rPr>
          <w:tab/>
        </w:r>
        <w:r w:rsidR="00094D70">
          <w:rPr>
            <w:noProof/>
            <w:webHidden/>
          </w:rPr>
          <w:fldChar w:fldCharType="begin"/>
        </w:r>
        <w:r w:rsidR="00094D70">
          <w:rPr>
            <w:noProof/>
            <w:webHidden/>
          </w:rPr>
          <w:instrText xml:space="preserve"> PAGEREF _Toc531077039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0" w:history="1">
        <w:r w:rsidR="00094D70" w:rsidRPr="005050F1">
          <w:rPr>
            <w:rStyle w:val="Hyperlink"/>
            <w:noProof/>
            <w:kern w:val="24"/>
          </w:rPr>
          <w:t>3.2.2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Anwenderfunktionalität</w:t>
        </w:r>
        <w:r w:rsidR="00094D70">
          <w:rPr>
            <w:noProof/>
            <w:webHidden/>
          </w:rPr>
          <w:tab/>
        </w:r>
        <w:r w:rsidR="00094D70">
          <w:rPr>
            <w:noProof/>
            <w:webHidden/>
          </w:rPr>
          <w:fldChar w:fldCharType="begin"/>
        </w:r>
        <w:r w:rsidR="00094D70">
          <w:rPr>
            <w:noProof/>
            <w:webHidden/>
          </w:rPr>
          <w:instrText xml:space="preserve"> PAGEREF _Toc531077040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41" w:history="1">
        <w:r w:rsidR="00094D70" w:rsidRPr="005050F1">
          <w:rPr>
            <w:rStyle w:val="Hyperlink"/>
            <w:noProof/>
            <w:kern w:val="28"/>
          </w:rPr>
          <w:t>3.3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Supporthandbuch</w:t>
        </w:r>
        <w:r w:rsidR="00094D70">
          <w:rPr>
            <w:noProof/>
            <w:webHidden/>
          </w:rPr>
          <w:tab/>
        </w:r>
        <w:r w:rsidR="00094D70">
          <w:rPr>
            <w:noProof/>
            <w:webHidden/>
          </w:rPr>
          <w:fldChar w:fldCharType="begin"/>
        </w:r>
        <w:r w:rsidR="00094D70">
          <w:rPr>
            <w:noProof/>
            <w:webHidden/>
          </w:rPr>
          <w:instrText xml:space="preserve"> PAGEREF _Toc531077041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2" w:history="1">
        <w:r w:rsidR="00094D70" w:rsidRPr="005050F1">
          <w:rPr>
            <w:rStyle w:val="Hyperlink"/>
            <w:noProof/>
            <w:kern w:val="24"/>
          </w:rPr>
          <w:t>3.3.1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Massnahmen bei Benutzerproblemen</w:t>
        </w:r>
        <w:r w:rsidR="00094D70">
          <w:rPr>
            <w:noProof/>
            <w:webHidden/>
          </w:rPr>
          <w:tab/>
        </w:r>
        <w:r w:rsidR="00094D70">
          <w:rPr>
            <w:noProof/>
            <w:webHidden/>
          </w:rPr>
          <w:fldChar w:fldCharType="begin"/>
        </w:r>
        <w:r w:rsidR="00094D70">
          <w:rPr>
            <w:noProof/>
            <w:webHidden/>
          </w:rPr>
          <w:instrText xml:space="preserve"> PAGEREF _Toc531077042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3" w:history="1">
        <w:r w:rsidR="00094D70" w:rsidRPr="005050F1">
          <w:rPr>
            <w:rStyle w:val="Hyperlink"/>
            <w:noProof/>
            <w:kern w:val="24"/>
          </w:rPr>
          <w:t>3.3.2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Massnahmen bei technischen Problemen</w:t>
        </w:r>
        <w:r w:rsidR="00094D70">
          <w:rPr>
            <w:noProof/>
            <w:webHidden/>
          </w:rPr>
          <w:tab/>
        </w:r>
        <w:r w:rsidR="00094D70">
          <w:rPr>
            <w:noProof/>
            <w:webHidden/>
          </w:rPr>
          <w:fldChar w:fldCharType="begin"/>
        </w:r>
        <w:r w:rsidR="00094D70">
          <w:rPr>
            <w:noProof/>
            <w:webHidden/>
          </w:rPr>
          <w:instrText xml:space="preserve"> PAGEREF _Toc531077043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4" w:history="1">
        <w:r w:rsidR="00094D70" w:rsidRPr="005050F1">
          <w:rPr>
            <w:rStyle w:val="Hyperlink"/>
            <w:noProof/>
            <w:kern w:val="24"/>
          </w:rPr>
          <w:t>3.3.3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Anhang zum Supporthandbuch</w:t>
        </w:r>
        <w:r w:rsidR="00094D70">
          <w:rPr>
            <w:noProof/>
            <w:webHidden/>
          </w:rPr>
          <w:tab/>
        </w:r>
        <w:r w:rsidR="00094D70">
          <w:rPr>
            <w:noProof/>
            <w:webHidden/>
          </w:rPr>
          <w:fldChar w:fldCharType="begin"/>
        </w:r>
        <w:r w:rsidR="00094D70">
          <w:rPr>
            <w:noProof/>
            <w:webHidden/>
          </w:rPr>
          <w:instrText xml:space="preserve"> PAGEREF _Toc531077044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45" w:history="1">
        <w:r w:rsidR="00094D70" w:rsidRPr="005050F1">
          <w:rPr>
            <w:rStyle w:val="Hyperlink"/>
            <w:noProof/>
            <w:kern w:val="32"/>
          </w:rPr>
          <w:t>4</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Systemtest</w:t>
        </w:r>
        <w:r w:rsidR="00094D70">
          <w:rPr>
            <w:noProof/>
            <w:webHidden/>
          </w:rPr>
          <w:tab/>
        </w:r>
        <w:r w:rsidR="00094D70">
          <w:rPr>
            <w:noProof/>
            <w:webHidden/>
          </w:rPr>
          <w:fldChar w:fldCharType="begin"/>
        </w:r>
        <w:r w:rsidR="00094D70">
          <w:rPr>
            <w:noProof/>
            <w:webHidden/>
          </w:rPr>
          <w:instrText xml:space="preserve"> PAGEREF _Toc531077045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46" w:history="1">
        <w:r w:rsidR="00094D70" w:rsidRPr="005050F1">
          <w:rPr>
            <w:rStyle w:val="Hyperlink"/>
            <w:noProof/>
            <w:kern w:val="28"/>
          </w:rPr>
          <w:t>4.1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Testspezifikation</w:t>
        </w:r>
        <w:r w:rsidR="00094D70">
          <w:rPr>
            <w:noProof/>
            <w:webHidden/>
          </w:rPr>
          <w:tab/>
        </w:r>
        <w:r w:rsidR="00094D70">
          <w:rPr>
            <w:noProof/>
            <w:webHidden/>
          </w:rPr>
          <w:fldChar w:fldCharType="begin"/>
        </w:r>
        <w:r w:rsidR="00094D70">
          <w:rPr>
            <w:noProof/>
            <w:webHidden/>
          </w:rPr>
          <w:instrText xml:space="preserve"> PAGEREF _Toc531077046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7" w:history="1">
        <w:r w:rsidR="00094D70" w:rsidRPr="005050F1">
          <w:rPr>
            <w:rStyle w:val="Hyperlink"/>
            <w:noProof/>
            <w:kern w:val="24"/>
          </w:rPr>
          <w:t>4.1.1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Kritikalität der Funktionseinheit</w:t>
        </w:r>
        <w:r w:rsidR="00094D70">
          <w:rPr>
            <w:noProof/>
            <w:webHidden/>
          </w:rPr>
          <w:tab/>
        </w:r>
        <w:r w:rsidR="00094D70">
          <w:rPr>
            <w:noProof/>
            <w:webHidden/>
          </w:rPr>
          <w:fldChar w:fldCharType="begin"/>
        </w:r>
        <w:r w:rsidR="00094D70">
          <w:rPr>
            <w:noProof/>
            <w:webHidden/>
          </w:rPr>
          <w:instrText xml:space="preserve"> PAGEREF _Toc531077047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8" w:history="1">
        <w:r w:rsidR="00094D70" w:rsidRPr="005050F1">
          <w:rPr>
            <w:rStyle w:val="Hyperlink"/>
            <w:noProof/>
            <w:kern w:val="24"/>
          </w:rPr>
          <w:t>4.1.2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Testanforderungen</w:t>
        </w:r>
        <w:r w:rsidR="00094D70">
          <w:rPr>
            <w:noProof/>
            <w:webHidden/>
          </w:rPr>
          <w:tab/>
        </w:r>
        <w:r w:rsidR="00094D70">
          <w:rPr>
            <w:noProof/>
            <w:webHidden/>
          </w:rPr>
          <w:fldChar w:fldCharType="begin"/>
        </w:r>
        <w:r w:rsidR="00094D70">
          <w:rPr>
            <w:noProof/>
            <w:webHidden/>
          </w:rPr>
          <w:instrText xml:space="preserve"> PAGEREF _Toc531077048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9" w:history="1">
        <w:r w:rsidR="00094D70" w:rsidRPr="005050F1">
          <w:rPr>
            <w:rStyle w:val="Hyperlink"/>
            <w:noProof/>
            <w:kern w:val="24"/>
          </w:rPr>
          <w:t>4.1.3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Testverfahren</w:t>
        </w:r>
        <w:r w:rsidR="00094D70">
          <w:rPr>
            <w:noProof/>
            <w:webHidden/>
          </w:rPr>
          <w:tab/>
        </w:r>
        <w:r w:rsidR="00094D70">
          <w:rPr>
            <w:noProof/>
            <w:webHidden/>
          </w:rPr>
          <w:fldChar w:fldCharType="begin"/>
        </w:r>
        <w:r w:rsidR="00094D70">
          <w:rPr>
            <w:noProof/>
            <w:webHidden/>
          </w:rPr>
          <w:instrText xml:space="preserve"> PAGEREF _Toc531077049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0" w:history="1">
        <w:r w:rsidR="00094D70" w:rsidRPr="005050F1">
          <w:rPr>
            <w:rStyle w:val="Hyperlink"/>
            <w:noProof/>
            <w:kern w:val="24"/>
          </w:rPr>
          <w:t>4.1.4</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Testkriterien</w:t>
        </w:r>
        <w:r w:rsidR="00094D70">
          <w:rPr>
            <w:noProof/>
            <w:webHidden/>
          </w:rPr>
          <w:tab/>
        </w:r>
        <w:r w:rsidR="00094D70">
          <w:rPr>
            <w:noProof/>
            <w:webHidden/>
          </w:rPr>
          <w:fldChar w:fldCharType="begin"/>
        </w:r>
        <w:r w:rsidR="00094D70">
          <w:rPr>
            <w:noProof/>
            <w:webHidden/>
          </w:rPr>
          <w:instrText xml:space="preserve"> PAGEREF _Toc531077050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1" w:history="1">
        <w:r w:rsidR="00094D70" w:rsidRPr="005050F1">
          <w:rPr>
            <w:rStyle w:val="Hyperlink"/>
            <w:noProof/>
            <w:kern w:val="24"/>
          </w:rPr>
          <w:t>4.1.5</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Testfälle</w:t>
        </w:r>
        <w:r w:rsidR="00094D70">
          <w:rPr>
            <w:noProof/>
            <w:webHidden/>
          </w:rPr>
          <w:tab/>
        </w:r>
        <w:r w:rsidR="00094D70">
          <w:rPr>
            <w:noProof/>
            <w:webHidden/>
          </w:rPr>
          <w:fldChar w:fldCharType="begin"/>
        </w:r>
        <w:r w:rsidR="00094D70">
          <w:rPr>
            <w:noProof/>
            <w:webHidden/>
          </w:rPr>
          <w:instrText xml:space="preserve"> PAGEREF _Toc531077051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52" w:history="1">
        <w:r w:rsidR="00094D70" w:rsidRPr="005050F1">
          <w:rPr>
            <w:rStyle w:val="Hyperlink"/>
            <w:noProof/>
            <w:kern w:val="28"/>
          </w:rPr>
          <w:t>4.2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Testprozedur</w:t>
        </w:r>
        <w:r w:rsidR="00094D70">
          <w:rPr>
            <w:noProof/>
            <w:webHidden/>
          </w:rPr>
          <w:tab/>
        </w:r>
        <w:r w:rsidR="00094D70">
          <w:rPr>
            <w:noProof/>
            <w:webHidden/>
          </w:rPr>
          <w:fldChar w:fldCharType="begin"/>
        </w:r>
        <w:r w:rsidR="00094D70">
          <w:rPr>
            <w:noProof/>
            <w:webHidden/>
          </w:rPr>
          <w:instrText xml:space="preserve"> PAGEREF _Toc531077052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3" w:history="1">
        <w:r w:rsidR="00094D70" w:rsidRPr="005050F1">
          <w:rPr>
            <w:rStyle w:val="Hyperlink"/>
            <w:noProof/>
            <w:kern w:val="24"/>
          </w:rPr>
          <w:t>4.2.1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Vorbereitung</w:t>
        </w:r>
        <w:r w:rsidR="00094D70">
          <w:rPr>
            <w:noProof/>
            <w:webHidden/>
          </w:rPr>
          <w:tab/>
        </w:r>
        <w:r w:rsidR="00094D70">
          <w:rPr>
            <w:noProof/>
            <w:webHidden/>
          </w:rPr>
          <w:fldChar w:fldCharType="begin"/>
        </w:r>
        <w:r w:rsidR="00094D70">
          <w:rPr>
            <w:noProof/>
            <w:webHidden/>
          </w:rPr>
          <w:instrText xml:space="preserve"> PAGEREF _Toc531077053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4" w:history="1">
        <w:r w:rsidR="00094D70" w:rsidRPr="005050F1">
          <w:rPr>
            <w:rStyle w:val="Hyperlink"/>
            <w:noProof/>
            <w:kern w:val="24"/>
          </w:rPr>
          <w:t>4.2.2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Durchführung</w:t>
        </w:r>
        <w:r w:rsidR="00094D70">
          <w:rPr>
            <w:noProof/>
            <w:webHidden/>
          </w:rPr>
          <w:tab/>
        </w:r>
        <w:r w:rsidR="00094D70">
          <w:rPr>
            <w:noProof/>
            <w:webHidden/>
          </w:rPr>
          <w:fldChar w:fldCharType="begin"/>
        </w:r>
        <w:r w:rsidR="00094D70">
          <w:rPr>
            <w:noProof/>
            <w:webHidden/>
          </w:rPr>
          <w:instrText xml:space="preserve"> PAGEREF _Toc531077054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5" w:history="1">
        <w:r w:rsidR="00094D70" w:rsidRPr="005050F1">
          <w:rPr>
            <w:rStyle w:val="Hyperlink"/>
            <w:noProof/>
            <w:kern w:val="24"/>
          </w:rPr>
          <w:t>4.2.3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Nachbearbeitung</w:t>
        </w:r>
        <w:r w:rsidR="00094D70">
          <w:rPr>
            <w:noProof/>
            <w:webHidden/>
          </w:rPr>
          <w:tab/>
        </w:r>
        <w:r w:rsidR="00094D70">
          <w:rPr>
            <w:noProof/>
            <w:webHidden/>
          </w:rPr>
          <w:fldChar w:fldCharType="begin"/>
        </w:r>
        <w:r w:rsidR="00094D70">
          <w:rPr>
            <w:noProof/>
            <w:webHidden/>
          </w:rPr>
          <w:instrText xml:space="preserve"> PAGEREF _Toc531077055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56" w:history="1">
        <w:r w:rsidR="00094D70" w:rsidRPr="005050F1">
          <w:rPr>
            <w:rStyle w:val="Hyperlink"/>
            <w:noProof/>
            <w:kern w:val="28"/>
          </w:rPr>
          <w:t>4.3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Testprotokoll</w:t>
        </w:r>
        <w:r w:rsidR="00094D70">
          <w:rPr>
            <w:noProof/>
            <w:webHidden/>
          </w:rPr>
          <w:tab/>
        </w:r>
        <w:r w:rsidR="00094D70">
          <w:rPr>
            <w:noProof/>
            <w:webHidden/>
          </w:rPr>
          <w:fldChar w:fldCharType="begin"/>
        </w:r>
        <w:r w:rsidR="00094D70">
          <w:rPr>
            <w:noProof/>
            <w:webHidden/>
          </w:rPr>
          <w:instrText xml:space="preserve"> PAGEREF _Toc531077056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7" w:history="1">
        <w:r w:rsidR="00094D70" w:rsidRPr="005050F1">
          <w:rPr>
            <w:rStyle w:val="Hyperlink"/>
            <w:noProof/>
            <w:kern w:val="24"/>
          </w:rPr>
          <w:t>4.3.1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Testobjekt</w:t>
        </w:r>
        <w:r w:rsidR="00094D70">
          <w:rPr>
            <w:noProof/>
            <w:webHidden/>
          </w:rPr>
          <w:tab/>
        </w:r>
        <w:r w:rsidR="00094D70">
          <w:rPr>
            <w:noProof/>
            <w:webHidden/>
          </w:rPr>
          <w:fldChar w:fldCharType="begin"/>
        </w:r>
        <w:r w:rsidR="00094D70">
          <w:rPr>
            <w:noProof/>
            <w:webHidden/>
          </w:rPr>
          <w:instrText xml:space="preserve"> PAGEREF _Toc531077057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8" w:history="1">
        <w:r w:rsidR="00094D70" w:rsidRPr="005050F1">
          <w:rPr>
            <w:rStyle w:val="Hyperlink"/>
            <w:noProof/>
            <w:kern w:val="24"/>
          </w:rPr>
          <w:t>4.3.2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Testresultate</w:t>
        </w:r>
        <w:r w:rsidR="00094D70">
          <w:rPr>
            <w:noProof/>
            <w:webHidden/>
          </w:rPr>
          <w:tab/>
        </w:r>
        <w:r w:rsidR="00094D70">
          <w:rPr>
            <w:noProof/>
            <w:webHidden/>
          </w:rPr>
          <w:fldChar w:fldCharType="begin"/>
        </w:r>
        <w:r w:rsidR="00094D70">
          <w:rPr>
            <w:noProof/>
            <w:webHidden/>
          </w:rPr>
          <w:instrText xml:space="preserve"> PAGEREF _Toc531077058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9" w:history="1">
        <w:r w:rsidR="00094D70" w:rsidRPr="005050F1">
          <w:rPr>
            <w:rStyle w:val="Hyperlink"/>
            <w:noProof/>
            <w:kern w:val="24"/>
          </w:rPr>
          <w:t>4.3.3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Testauswertung</w:t>
        </w:r>
        <w:r w:rsidR="00094D70">
          <w:rPr>
            <w:noProof/>
            <w:webHidden/>
          </w:rPr>
          <w:tab/>
        </w:r>
        <w:r w:rsidR="00094D70">
          <w:rPr>
            <w:noProof/>
            <w:webHidden/>
          </w:rPr>
          <w:fldChar w:fldCharType="begin"/>
        </w:r>
        <w:r w:rsidR="00094D70">
          <w:rPr>
            <w:noProof/>
            <w:webHidden/>
          </w:rPr>
          <w:instrText xml:space="preserve"> PAGEREF _Toc531077059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60" w:history="1">
        <w:r w:rsidR="00094D70" w:rsidRPr="005050F1">
          <w:rPr>
            <w:rStyle w:val="Hyperlink"/>
            <w:noProof/>
            <w:kern w:val="32"/>
          </w:rPr>
          <w:t>5</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Weiterführung der Projektplanung</w:t>
        </w:r>
        <w:r w:rsidR="00094D70">
          <w:rPr>
            <w:noProof/>
            <w:webHidden/>
          </w:rPr>
          <w:tab/>
        </w:r>
        <w:r w:rsidR="00094D70">
          <w:rPr>
            <w:noProof/>
            <w:webHidden/>
          </w:rPr>
          <w:fldChar w:fldCharType="begin"/>
        </w:r>
        <w:r w:rsidR="00094D70">
          <w:rPr>
            <w:noProof/>
            <w:webHidden/>
          </w:rPr>
          <w:instrText xml:space="preserve"> PAGEREF _Toc531077060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61" w:history="1">
        <w:r w:rsidR="00094D70" w:rsidRPr="005050F1">
          <w:rPr>
            <w:rStyle w:val="Hyperlink"/>
            <w:noProof/>
            <w:kern w:val="28"/>
          </w:rPr>
          <w:t>5.1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Abgleich von Planung und tatsächlichem Verlauf der Phase Konzept</w:t>
        </w:r>
        <w:r w:rsidR="00094D70">
          <w:rPr>
            <w:noProof/>
            <w:webHidden/>
          </w:rPr>
          <w:tab/>
        </w:r>
        <w:r w:rsidR="00094D70">
          <w:rPr>
            <w:noProof/>
            <w:webHidden/>
          </w:rPr>
          <w:fldChar w:fldCharType="begin"/>
        </w:r>
        <w:r w:rsidR="00094D70">
          <w:rPr>
            <w:noProof/>
            <w:webHidden/>
          </w:rPr>
          <w:instrText xml:space="preserve"> PAGEREF _Toc531077061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62" w:history="1">
        <w:r w:rsidR="00094D70" w:rsidRPr="005050F1">
          <w:rPr>
            <w:rStyle w:val="Hyperlink"/>
            <w:noProof/>
            <w:kern w:val="28"/>
          </w:rPr>
          <w:t>5.2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Aktualisierung der Risikosituation</w:t>
        </w:r>
        <w:r w:rsidR="00094D70">
          <w:rPr>
            <w:noProof/>
            <w:webHidden/>
          </w:rPr>
          <w:tab/>
        </w:r>
        <w:r w:rsidR="00094D70">
          <w:rPr>
            <w:noProof/>
            <w:webHidden/>
          </w:rPr>
          <w:fldChar w:fldCharType="begin"/>
        </w:r>
        <w:r w:rsidR="00094D70">
          <w:rPr>
            <w:noProof/>
            <w:webHidden/>
          </w:rPr>
          <w:instrText xml:space="preserve"> PAGEREF _Toc531077062 \h </w:instrText>
        </w:r>
        <w:r w:rsidR="00094D70">
          <w:rPr>
            <w:noProof/>
            <w:webHidden/>
          </w:rPr>
        </w:r>
        <w:r w:rsidR="00094D70">
          <w:rPr>
            <w:noProof/>
            <w:webHidden/>
          </w:rPr>
          <w:fldChar w:fldCharType="separate"/>
        </w:r>
        <w:r w:rsidR="00094D70">
          <w:rPr>
            <w:noProof/>
            <w:webHidden/>
          </w:rPr>
          <w:t>9</w:t>
        </w:r>
        <w:r w:rsidR="00094D70">
          <w:rPr>
            <w:noProof/>
            <w:webHidden/>
          </w:rPr>
          <w:fldChar w:fldCharType="end"/>
        </w:r>
      </w:hyperlink>
    </w:p>
    <w:p w:rsidR="00094D70" w:rsidRDefault="00976317">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63" w:history="1">
        <w:r w:rsidR="00094D70" w:rsidRPr="005050F1">
          <w:rPr>
            <w:rStyle w:val="Hyperlink"/>
            <w:noProof/>
            <w:kern w:val="28"/>
          </w:rPr>
          <w:t>5.3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Planung der nächsten Phase</w:t>
        </w:r>
        <w:r w:rsidR="00094D70">
          <w:rPr>
            <w:noProof/>
            <w:webHidden/>
          </w:rPr>
          <w:tab/>
        </w:r>
        <w:r w:rsidR="00094D70">
          <w:rPr>
            <w:noProof/>
            <w:webHidden/>
          </w:rPr>
          <w:fldChar w:fldCharType="begin"/>
        </w:r>
        <w:r w:rsidR="00094D70">
          <w:rPr>
            <w:noProof/>
            <w:webHidden/>
          </w:rPr>
          <w:instrText xml:space="preserve"> PAGEREF _Toc531077063 \h </w:instrText>
        </w:r>
        <w:r w:rsidR="00094D70">
          <w:rPr>
            <w:noProof/>
            <w:webHidden/>
          </w:rPr>
        </w:r>
        <w:r w:rsidR="00094D70">
          <w:rPr>
            <w:noProof/>
            <w:webHidden/>
          </w:rPr>
          <w:fldChar w:fldCharType="separate"/>
        </w:r>
        <w:r w:rsidR="00094D70">
          <w:rPr>
            <w:noProof/>
            <w:webHidden/>
          </w:rPr>
          <w:t>9</w:t>
        </w:r>
        <w:r w:rsidR="00094D70">
          <w:rPr>
            <w:noProof/>
            <w:webHidden/>
          </w:rPr>
          <w:fldChar w:fldCharType="end"/>
        </w:r>
      </w:hyperlink>
    </w:p>
    <w:p w:rsidR="00094D70" w:rsidRDefault="00976317">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64" w:history="1">
        <w:r w:rsidR="00094D70" w:rsidRPr="005050F1">
          <w:rPr>
            <w:rStyle w:val="Hyperlink"/>
            <w:noProof/>
            <w:kern w:val="32"/>
          </w:rPr>
          <w:t>6</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Projektfreigabe</w:t>
        </w:r>
        <w:r w:rsidR="00094D70">
          <w:rPr>
            <w:noProof/>
            <w:webHidden/>
          </w:rPr>
          <w:tab/>
        </w:r>
        <w:r w:rsidR="00094D70">
          <w:rPr>
            <w:noProof/>
            <w:webHidden/>
          </w:rPr>
          <w:fldChar w:fldCharType="begin"/>
        </w:r>
        <w:r w:rsidR="00094D70">
          <w:rPr>
            <w:noProof/>
            <w:webHidden/>
          </w:rPr>
          <w:instrText xml:space="preserve"> PAGEREF _Toc531077064 \h </w:instrText>
        </w:r>
        <w:r w:rsidR="00094D70">
          <w:rPr>
            <w:noProof/>
            <w:webHidden/>
          </w:rPr>
        </w:r>
        <w:r w:rsidR="00094D70">
          <w:rPr>
            <w:noProof/>
            <w:webHidden/>
          </w:rPr>
          <w:fldChar w:fldCharType="separate"/>
        </w:r>
        <w:r w:rsidR="00094D70">
          <w:rPr>
            <w:noProof/>
            <w:webHidden/>
          </w:rPr>
          <w:t>10</w:t>
        </w:r>
        <w:r w:rsidR="00094D70">
          <w:rPr>
            <w:noProof/>
            <w:webHidden/>
          </w:rPr>
          <w:fldChar w:fldCharType="end"/>
        </w:r>
      </w:hyperlink>
    </w:p>
    <w:p w:rsidR="00A33095" w:rsidRDefault="00A33095" w:rsidP="00810BEE">
      <w:pPr>
        <w:pStyle w:val="Verzeichnis1"/>
        <w:tabs>
          <w:tab w:val="right" w:leader="dot" w:pos="9639"/>
        </w:tabs>
        <w:ind w:right="-2"/>
        <w:rPr>
          <w:b/>
        </w:rPr>
      </w:pPr>
      <w:r w:rsidRPr="00810BEE">
        <w:rPr>
          <w:rStyle w:val="Hyperlink"/>
        </w:rPr>
        <w:fldChar w:fldCharType="end"/>
      </w:r>
    </w:p>
    <w:p w:rsidR="00A33095" w:rsidRDefault="00A33095">
      <w:pPr>
        <w:spacing w:after="200"/>
        <w:rPr>
          <w:b/>
        </w:rPr>
      </w:pPr>
    </w:p>
    <w:p w:rsidR="00A33095" w:rsidRDefault="00A33095">
      <w:pPr>
        <w:spacing w:after="200"/>
        <w:rPr>
          <w:b/>
        </w:rPr>
      </w:pPr>
    </w:p>
    <w:p w:rsidR="001501D4" w:rsidRDefault="001501D4">
      <w:pPr>
        <w:tabs>
          <w:tab w:val="right" w:leader="dot" w:pos="9276"/>
        </w:tabs>
      </w:pPr>
    </w:p>
    <w:p w:rsidR="001501D4" w:rsidRDefault="001501D4">
      <w:pPr>
        <w:spacing w:before="200" w:after="200"/>
        <w:rPr>
          <w:b/>
        </w:rPr>
      </w:pPr>
      <w:r>
        <w:rPr>
          <w:b/>
        </w:rPr>
        <w:t>Abbildungsverzeichnis</w:t>
      </w:r>
    </w:p>
    <w:p w:rsidR="001501D4" w:rsidRDefault="001501D4"/>
    <w:p w:rsidR="00114661" w:rsidRDefault="00114661">
      <w:pPr>
        <w:suppressAutoHyphens w:val="0"/>
        <w:rPr>
          <w:rFonts w:cs="Arial"/>
          <w:b/>
          <w:bCs/>
          <w:kern w:val="1"/>
          <w:sz w:val="24"/>
          <w:szCs w:val="32"/>
          <w:lang w:val="fr-FR"/>
        </w:rPr>
      </w:pPr>
      <w:bookmarkStart w:id="1" w:name="_Toc409788290"/>
      <w:bookmarkStart w:id="2" w:name="_Toc350764388"/>
      <w:r>
        <w:rPr>
          <w:lang w:val="fr-FR"/>
        </w:rPr>
        <w:br w:type="page"/>
      </w:r>
    </w:p>
    <w:p w:rsidR="00AC42EB" w:rsidRDefault="00AC42EB" w:rsidP="00AC42EB">
      <w:pPr>
        <w:pStyle w:val="berschrift1"/>
        <w:numPr>
          <w:ilvl w:val="0"/>
          <w:numId w:val="19"/>
        </w:numPr>
        <w:tabs>
          <w:tab w:val="left" w:pos="432"/>
          <w:tab w:val="left" w:pos="850"/>
        </w:tabs>
        <w:spacing w:after="283"/>
        <w:ind w:left="432" w:hanging="432"/>
      </w:pPr>
      <w:bookmarkStart w:id="3" w:name="_Toc377969926"/>
      <w:bookmarkStart w:id="4" w:name="_Toc288232293"/>
      <w:bookmarkStart w:id="5" w:name="_Toc286322560"/>
      <w:bookmarkStart w:id="6" w:name="_Toc531077028"/>
      <w:bookmarkEnd w:id="1"/>
      <w:bookmarkEnd w:id="2"/>
      <w:r>
        <w:lastRenderedPageBreak/>
        <w:t>Zusammenfassung</w:t>
      </w:r>
      <w:bookmarkEnd w:id="3"/>
      <w:bookmarkEnd w:id="4"/>
      <w:bookmarkEnd w:id="5"/>
      <w:bookmarkEnd w:id="6"/>
    </w:p>
    <w:p w:rsidR="00AC42EB" w:rsidRDefault="00AC42EB" w:rsidP="00AC42EB">
      <w:pPr>
        <w:pStyle w:val="berschrift1"/>
        <w:numPr>
          <w:ilvl w:val="0"/>
          <w:numId w:val="19"/>
        </w:numPr>
        <w:tabs>
          <w:tab w:val="left" w:pos="432"/>
          <w:tab w:val="left" w:pos="850"/>
        </w:tabs>
        <w:spacing w:after="283"/>
        <w:ind w:left="432" w:hanging="432"/>
      </w:pPr>
      <w:bookmarkStart w:id="7" w:name="_Toc377969927"/>
      <w:bookmarkStart w:id="8" w:name="_Toc288232294"/>
      <w:bookmarkStart w:id="9" w:name="_Toc531077029"/>
      <w:r>
        <w:t>Technische Detailspezifikation</w:t>
      </w:r>
      <w:bookmarkEnd w:id="7"/>
      <w:bookmarkEnd w:id="8"/>
      <w:bookmarkEnd w:id="9"/>
    </w:p>
    <w:p w:rsidR="00AC42EB" w:rsidRDefault="00AC42EB" w:rsidP="00AC42EB">
      <w:pPr>
        <w:pStyle w:val="berschrift2"/>
        <w:numPr>
          <w:ilvl w:val="1"/>
          <w:numId w:val="19"/>
        </w:numPr>
        <w:tabs>
          <w:tab w:val="num" w:pos="576"/>
          <w:tab w:val="left" w:pos="850"/>
        </w:tabs>
        <w:ind w:left="576" w:hanging="576"/>
      </w:pPr>
      <w:bookmarkStart w:id="10" w:name="_Toc377969928"/>
      <w:bookmarkStart w:id="11" w:name="_Toc288232295"/>
      <w:bookmarkStart w:id="12" w:name="_Toc531077030"/>
      <w:r>
        <w:t>Systemdesign</w:t>
      </w:r>
      <w:bookmarkEnd w:id="10"/>
      <w:bookmarkEnd w:id="11"/>
      <w:bookmarkEnd w:id="12"/>
    </w:p>
    <w:p w:rsidR="00AC42EB" w:rsidRDefault="003B198E" w:rsidP="00AC42EB">
      <w:r>
        <w:t>Beim Umsetzen des Projektes wurde die Systemarchitektur gemäss Konzeptbericht berücksichtigt.</w:t>
      </w:r>
    </w:p>
    <w:p w:rsidR="003B198E" w:rsidRDefault="003B198E" w:rsidP="00AC42EB"/>
    <w:p w:rsidR="00AC42EB" w:rsidRDefault="00AC42EB" w:rsidP="00AC42EB">
      <w:pPr>
        <w:pStyle w:val="berschrift3"/>
        <w:numPr>
          <w:ilvl w:val="2"/>
          <w:numId w:val="19"/>
        </w:numPr>
        <w:tabs>
          <w:tab w:val="clear" w:pos="1374"/>
          <w:tab w:val="num" w:pos="720"/>
          <w:tab w:val="left" w:pos="1418"/>
        </w:tabs>
        <w:ind w:left="720" w:hanging="720"/>
      </w:pPr>
      <w:bookmarkStart w:id="13" w:name="_Toc377969929"/>
      <w:bookmarkStart w:id="14" w:name="_Toc288232296"/>
      <w:bookmarkStart w:id="15" w:name="_Toc531077031"/>
      <w:r>
        <w:t>Struktur</w:t>
      </w:r>
      <w:bookmarkEnd w:id="13"/>
      <w:bookmarkEnd w:id="14"/>
      <w:bookmarkEnd w:id="15"/>
    </w:p>
    <w:p w:rsidR="00AC42EB" w:rsidRDefault="003B198E" w:rsidP="00AC42EB">
      <w:pPr>
        <w:pStyle w:val="Textkrper"/>
      </w:pPr>
      <w:r>
        <w:rPr>
          <w:noProof/>
          <w:color w:val="4F81BD"/>
          <w:lang w:eastAsia="de-CH"/>
        </w:rPr>
        <w:drawing>
          <wp:inline distT="0" distB="0" distL="0" distR="0">
            <wp:extent cx="6116320" cy="4244340"/>
            <wp:effectExtent l="0" t="0" r="0" b="3810"/>
            <wp:docPr id="3" name="Grafik 3" descr="SW_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_Diagram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4244340"/>
                    </a:xfrm>
                    <a:prstGeom prst="rect">
                      <a:avLst/>
                    </a:prstGeom>
                    <a:noFill/>
                    <a:ln>
                      <a:noFill/>
                    </a:ln>
                  </pic:spPr>
                </pic:pic>
              </a:graphicData>
            </a:graphic>
          </wp:inline>
        </w:drawing>
      </w:r>
    </w:p>
    <w:p w:rsidR="00FB2FB4" w:rsidRPr="00FB2FB4" w:rsidRDefault="00AC42EB" w:rsidP="00AC42EB">
      <w:pPr>
        <w:pStyle w:val="berschrift3"/>
        <w:numPr>
          <w:ilvl w:val="2"/>
          <w:numId w:val="19"/>
        </w:numPr>
        <w:tabs>
          <w:tab w:val="num" w:pos="720"/>
          <w:tab w:val="left" w:pos="850"/>
        </w:tabs>
        <w:ind w:left="720" w:hanging="720"/>
      </w:pPr>
      <w:bookmarkStart w:id="16" w:name="_Toc217803047"/>
      <w:bookmarkStart w:id="17" w:name="_Toc531077032"/>
      <w:r>
        <w:t>Beschreibung der Elemente</w:t>
      </w:r>
      <w:bookmarkEnd w:id="16"/>
      <w:bookmarkEnd w:id="17"/>
    </w:p>
    <w:tbl>
      <w:tblPr>
        <w:tblStyle w:val="Gitternetztabelle5dunkelAkzent1"/>
        <w:tblW w:w="0" w:type="auto"/>
        <w:tblLook w:val="04A0" w:firstRow="1" w:lastRow="0" w:firstColumn="1" w:lastColumn="0" w:noHBand="0" w:noVBand="1"/>
      </w:tblPr>
      <w:tblGrid>
        <w:gridCol w:w="534"/>
        <w:gridCol w:w="2409"/>
        <w:gridCol w:w="2410"/>
        <w:gridCol w:w="4424"/>
      </w:tblGrid>
      <w:tr w:rsidR="00FB2FB4"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Nr.</w:t>
            </w:r>
          </w:p>
        </w:tc>
        <w:tc>
          <w:tcPr>
            <w:tcW w:w="2409"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Modul</w:t>
            </w:r>
          </w:p>
        </w:tc>
        <w:tc>
          <w:tcPr>
            <w:tcW w:w="2410"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Teile</w:t>
            </w:r>
          </w:p>
        </w:tc>
        <w:tc>
          <w:tcPr>
            <w:tcW w:w="4424"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Beschreibung</w:t>
            </w:r>
          </w:p>
        </w:tc>
      </w:tr>
      <w:tr w:rsidR="00FB2FB4" w:rsidTr="008E16E0">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534" w:type="dxa"/>
            <w:vMerge w:val="restart"/>
          </w:tcPr>
          <w:p w:rsidR="00FB2FB4" w:rsidRDefault="00FB2FB4" w:rsidP="008E16E0">
            <w:r>
              <w:t>1</w:t>
            </w:r>
          </w:p>
        </w:tc>
        <w:tc>
          <w:tcPr>
            <w:tcW w:w="2409" w:type="dxa"/>
            <w:vMerge w:val="restart"/>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Frontend (Webseite)</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Darstellung</w:t>
            </w:r>
          </w:p>
        </w:tc>
        <w:tc>
          <w:tcPr>
            <w:tcW w:w="4424"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Darstellung wird mittels HTML, CSS und JavaScript dargestellt.</w:t>
            </w:r>
          </w:p>
        </w:tc>
      </w:tr>
      <w:tr w:rsidR="00FB2FB4" w:rsidTr="008E16E0">
        <w:trPr>
          <w:trHeight w:val="127"/>
        </w:trPr>
        <w:tc>
          <w:tcPr>
            <w:cnfStyle w:val="001000000000" w:firstRow="0" w:lastRow="0" w:firstColumn="1" w:lastColumn="0" w:oddVBand="0" w:evenVBand="0" w:oddHBand="0" w:evenHBand="0" w:firstRowFirstColumn="0" w:firstRowLastColumn="0" w:lastRowFirstColumn="0" w:lastRowLastColumn="0"/>
            <w:tcW w:w="534" w:type="dxa"/>
            <w:vMerge/>
          </w:tcPr>
          <w:p w:rsidR="00FB2FB4" w:rsidRDefault="00FB2FB4" w:rsidP="008E16E0"/>
        </w:tc>
        <w:tc>
          <w:tcPr>
            <w:tcW w:w="2409" w:type="dxa"/>
            <w:vMerge/>
            <w:shd w:val="clear" w:color="auto" w:fill="B8CCE4" w:themeFill="accent1" w:themeFillTint="66"/>
          </w:tcPr>
          <w:p w:rsidR="00FB2FB4" w:rsidRDefault="00FB2FB4" w:rsidP="008E16E0">
            <w:pPr>
              <w:cnfStyle w:val="000000000000" w:firstRow="0" w:lastRow="0" w:firstColumn="0" w:lastColumn="0" w:oddVBand="0" w:evenVBand="0" w:oddHBand="0" w:evenHBand="0" w:firstRowFirstColumn="0" w:firstRowLastColumn="0" w:lastRowFirstColumn="0" w:lastRowLastColumn="0"/>
            </w:pPr>
          </w:p>
        </w:tc>
        <w:tc>
          <w:tcPr>
            <w:tcW w:w="2410" w:type="dxa"/>
            <w:shd w:val="clear" w:color="auto" w:fill="B8CCE4" w:themeFill="accent1" w:themeFillTint="66"/>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Logik</w:t>
            </w:r>
          </w:p>
        </w:tc>
        <w:tc>
          <w:tcPr>
            <w:tcW w:w="4424" w:type="dxa"/>
            <w:shd w:val="clear" w:color="auto" w:fill="B8CCE4" w:themeFill="accent1" w:themeFillTint="66"/>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Logik des Frontend, wird mit PHP gesteuert und von JavaScript Assentiert.</w:t>
            </w:r>
          </w:p>
          <w:p w:rsidR="00FB2FB4" w:rsidRDefault="00FB2FB4" w:rsidP="008E16E0">
            <w:pPr>
              <w:cnfStyle w:val="000000000000" w:firstRow="0" w:lastRow="0" w:firstColumn="0" w:lastColumn="0" w:oddVBand="0" w:evenVBand="0" w:oddHBand="0" w:evenHBand="0" w:firstRowFirstColumn="0" w:firstRowLastColumn="0" w:lastRowFirstColumn="0" w:lastRowLastColumn="0"/>
            </w:pPr>
            <w:r>
              <w:t>Der Logikteil bezieht die Daten aus der S2 und übergibt die dem Darstellungsteil, der sie dann darstellt.</w:t>
            </w:r>
          </w:p>
        </w:tc>
      </w:tr>
      <w:tr w:rsidR="00FB2FB4"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2</w:t>
            </w:r>
          </w:p>
        </w:tc>
        <w:tc>
          <w:tcPr>
            <w:tcW w:w="2409"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Datenbeschaffung</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Script-Bibliothek</w:t>
            </w:r>
          </w:p>
        </w:tc>
        <w:tc>
          <w:tcPr>
            <w:tcW w:w="4424"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Script-Bibliothek deren Scripts meistens NMAP benutze, wird von Server ausgeführt und fragt die verschiedenen Clients und Server im Netzwerk ab und gibt die der S1 zur Verfügung.</w:t>
            </w:r>
          </w:p>
        </w:tc>
      </w:tr>
      <w:tr w:rsidR="00FB2FB4" w:rsidTr="008E16E0">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3</w:t>
            </w:r>
          </w:p>
        </w:tc>
        <w:tc>
          <w:tcPr>
            <w:tcW w:w="2409"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Datenspeicherung</w:t>
            </w:r>
          </w:p>
        </w:tc>
        <w:tc>
          <w:tcPr>
            <w:tcW w:w="2410"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Datenbank (Diagramm im Anhang)</w:t>
            </w:r>
          </w:p>
        </w:tc>
        <w:tc>
          <w:tcPr>
            <w:tcW w:w="4424"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Datenbank bekommt ihre Daten von der Datenbank Schnittstelle und stellt die Daten über die S2 zur Verfügung.</w:t>
            </w:r>
          </w:p>
        </w:tc>
      </w:tr>
    </w:tbl>
    <w:p w:rsidR="00FB2FB4" w:rsidRDefault="00FB2FB4" w:rsidP="00AC42EB">
      <w:pPr>
        <w:pStyle w:val="Textkrper"/>
      </w:pPr>
    </w:p>
    <w:p w:rsidR="00AC42EB" w:rsidRDefault="003B198E" w:rsidP="00AC42EB">
      <w:r>
        <w:t xml:space="preserve">Auf der Darstellungsebene werden HTML, CSS und PHP verwendet, als Webserver verwenden wir einen Apache Webserver. Zur Datenbeschaffung benutzen wir eine </w:t>
      </w:r>
      <w:proofErr w:type="spellStart"/>
      <w:r>
        <w:t>Scriptbibliothek</w:t>
      </w:r>
      <w:proofErr w:type="spellEnd"/>
      <w:r>
        <w:t xml:space="preserve"> basierend auf Python mit NMAP-Commands. Diese wird von einem </w:t>
      </w:r>
      <w:proofErr w:type="spellStart"/>
      <w:r>
        <w:t>Cron</w:t>
      </w:r>
      <w:proofErr w:type="spellEnd"/>
      <w:r>
        <w:t>-Job gestartet. Als Datenbank wird ein SQLite3 Server benutzt.</w:t>
      </w:r>
    </w:p>
    <w:p w:rsidR="00FB2FB4" w:rsidRDefault="00FB2FB4" w:rsidP="00AC42EB"/>
    <w:p w:rsidR="003B198E" w:rsidRDefault="00FB2FB4" w:rsidP="008E16E0">
      <w:pPr>
        <w:pStyle w:val="berschrift2"/>
        <w:numPr>
          <w:ilvl w:val="1"/>
          <w:numId w:val="19"/>
        </w:numPr>
        <w:tabs>
          <w:tab w:val="num" w:pos="576"/>
          <w:tab w:val="left" w:pos="850"/>
        </w:tabs>
        <w:ind w:left="576" w:hanging="576"/>
      </w:pPr>
      <w:bookmarkStart w:id="18" w:name="_Toc377969932"/>
      <w:bookmarkStart w:id="19" w:name="_Toc288232299"/>
      <w:bookmarkStart w:id="20" w:name="_Toc531077033"/>
      <w:r>
        <w:t>Schnittstellendefinitionen</w:t>
      </w:r>
      <w:bookmarkEnd w:id="18"/>
      <w:bookmarkEnd w:id="19"/>
      <w:bookmarkEnd w:id="20"/>
    </w:p>
    <w:tbl>
      <w:tblPr>
        <w:tblStyle w:val="Gitternetztabelle5dunkelAkzent1"/>
        <w:tblW w:w="0" w:type="auto"/>
        <w:tblLook w:val="04A0" w:firstRow="1" w:lastRow="0" w:firstColumn="1" w:lastColumn="0" w:noHBand="0" w:noVBand="1"/>
      </w:tblPr>
      <w:tblGrid>
        <w:gridCol w:w="534"/>
        <w:gridCol w:w="1701"/>
        <w:gridCol w:w="2126"/>
        <w:gridCol w:w="2410"/>
        <w:gridCol w:w="3006"/>
      </w:tblGrid>
      <w:tr w:rsidR="00FB2FB4"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Nr.</w:t>
            </w:r>
          </w:p>
        </w:tc>
        <w:tc>
          <w:tcPr>
            <w:tcW w:w="1701"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 xml:space="preserve">Intern / </w:t>
            </w:r>
            <w:proofErr w:type="gramStart"/>
            <w:r>
              <w:t>Extern</w:t>
            </w:r>
            <w:proofErr w:type="gramEnd"/>
          </w:p>
        </w:tc>
        <w:tc>
          <w:tcPr>
            <w:tcW w:w="2126"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Schnittstelle</w:t>
            </w:r>
          </w:p>
        </w:tc>
        <w:tc>
          <w:tcPr>
            <w:tcW w:w="2410"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Beschreibung</w:t>
            </w:r>
          </w:p>
        </w:tc>
        <w:tc>
          <w:tcPr>
            <w:tcW w:w="3006"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Daten</w:t>
            </w:r>
          </w:p>
        </w:tc>
      </w:tr>
      <w:tr w:rsidR="00FB2FB4"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S1</w:t>
            </w:r>
          </w:p>
        </w:tc>
        <w:tc>
          <w:tcPr>
            <w:tcW w:w="1701"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Intern</w:t>
            </w:r>
          </w:p>
        </w:tc>
        <w:tc>
          <w:tcPr>
            <w:tcW w:w="212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Schnittstelle von Modul Datenbeschaffung zu Datenspeicherung</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Scripts parsen am Ende die erhaltenen Daten und schreiben sie dann über SQLite3 in die Datenbank speichert.</w:t>
            </w:r>
          </w:p>
        </w:tc>
        <w:tc>
          <w:tcPr>
            <w:tcW w:w="300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Resultate der abfragen der Clients im Netzwerk. Die zuvor von der Bibliothek zurechtgeschnitten wurden.</w:t>
            </w:r>
          </w:p>
        </w:tc>
      </w:tr>
      <w:tr w:rsidR="00FB2FB4" w:rsidTr="008E16E0">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S2</w:t>
            </w:r>
          </w:p>
        </w:tc>
        <w:tc>
          <w:tcPr>
            <w:tcW w:w="1701"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Intern</w:t>
            </w:r>
          </w:p>
        </w:tc>
        <w:tc>
          <w:tcPr>
            <w:tcW w:w="212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 xml:space="preserve">Schnittstelle von Modul Datenspeicherung zu Frontend </w:t>
            </w:r>
          </w:p>
        </w:tc>
        <w:tc>
          <w:tcPr>
            <w:tcW w:w="2410"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Schnittstelle besteht aus dem Programm PHP das Abfragen auf der Datenbank macht und die Daten dann der Webseite übergibt.</w:t>
            </w:r>
          </w:p>
        </w:tc>
        <w:tc>
          <w:tcPr>
            <w:tcW w:w="300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Daten die in der Datenbank gespeichert sind.</w:t>
            </w:r>
          </w:p>
        </w:tc>
      </w:tr>
      <w:tr w:rsidR="00FB2FB4"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S3</w:t>
            </w:r>
          </w:p>
        </w:tc>
        <w:tc>
          <w:tcPr>
            <w:tcW w:w="1701"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Extern</w:t>
            </w:r>
          </w:p>
        </w:tc>
        <w:tc>
          <w:tcPr>
            <w:tcW w:w="212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Schnittstelle von Modul Datenbeschaffung ins Netzwerk</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Schnittstelle ist die Netzwerkkarte bzw. das Tool NMAP</w:t>
            </w:r>
          </w:p>
        </w:tc>
        <w:tc>
          <w:tcPr>
            <w:tcW w:w="300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Angaben über den Angefragten Client oder Server</w:t>
            </w:r>
          </w:p>
        </w:tc>
      </w:tr>
      <w:tr w:rsidR="00FB2FB4" w:rsidTr="008E16E0">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S4</w:t>
            </w:r>
          </w:p>
        </w:tc>
        <w:tc>
          <w:tcPr>
            <w:tcW w:w="1701"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Extern</w:t>
            </w:r>
          </w:p>
        </w:tc>
        <w:tc>
          <w:tcPr>
            <w:tcW w:w="212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Schnittstelle von Darstellung zum User</w:t>
            </w:r>
          </w:p>
        </w:tc>
        <w:tc>
          <w:tcPr>
            <w:tcW w:w="2410"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Schnittstelle ist eigentlich die Webseite, die der Benutzer sieht.</w:t>
            </w:r>
          </w:p>
        </w:tc>
        <w:tc>
          <w:tcPr>
            <w:tcW w:w="300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dargestellte Webseite und Kommandos.</w:t>
            </w:r>
          </w:p>
        </w:tc>
      </w:tr>
    </w:tbl>
    <w:p w:rsidR="00FB2FB4" w:rsidRDefault="00FB2FB4" w:rsidP="00AC42EB"/>
    <w:p w:rsidR="00601B51" w:rsidRDefault="00601B51" w:rsidP="00601B51">
      <w:r>
        <w:t>Python Scripts:</w:t>
      </w:r>
      <w:r w:rsidR="0057777B">
        <w:t xml:space="preserve"> Liest die verschiedenen Geräte im Netzwerk au und schreibt sie in die Datenbank</w:t>
      </w:r>
    </w:p>
    <w:p w:rsidR="00AC42EB" w:rsidRDefault="00601B51" w:rsidP="00601B51">
      <w:r>
        <w:t>Datenbank:</w:t>
      </w:r>
      <w:r w:rsidR="0057777B">
        <w:t xml:space="preserve"> Wird </w:t>
      </w:r>
      <w:proofErr w:type="gramStart"/>
      <w:r w:rsidR="0057777B">
        <w:t>verwendet</w:t>
      </w:r>
      <w:proofErr w:type="gramEnd"/>
      <w:r w:rsidR="0057777B">
        <w:t xml:space="preserve"> um die vom Script ausgelesenen Daten zu speichern</w:t>
      </w:r>
    </w:p>
    <w:p w:rsidR="00FB2FB4" w:rsidRDefault="00601B51" w:rsidP="00601B51">
      <w:r>
        <w:t xml:space="preserve">Website: </w:t>
      </w:r>
      <w:r w:rsidR="0057777B">
        <w:t xml:space="preserve">Das Frontend von dem </w:t>
      </w:r>
      <w:proofErr w:type="gramStart"/>
      <w:r w:rsidR="0057777B">
        <w:t>aus das Script</w:t>
      </w:r>
      <w:proofErr w:type="gramEnd"/>
      <w:r w:rsidR="0057777B">
        <w:t xml:space="preserve"> ausgeführt werden kann und die Date</w:t>
      </w:r>
      <w:r w:rsidR="00FB2FB4">
        <w:t>n der Datenbank angezeigt wird.</w:t>
      </w:r>
    </w:p>
    <w:p w:rsidR="00FB2FB4" w:rsidRDefault="00FB2FB4" w:rsidP="00601B51"/>
    <w:p w:rsidR="00AC42EB" w:rsidRDefault="00AC42EB" w:rsidP="00AC42EB">
      <w:pPr>
        <w:pStyle w:val="berschrift2"/>
        <w:numPr>
          <w:ilvl w:val="1"/>
          <w:numId w:val="19"/>
        </w:numPr>
        <w:tabs>
          <w:tab w:val="num" w:pos="576"/>
          <w:tab w:val="left" w:pos="850"/>
        </w:tabs>
        <w:ind w:left="576" w:hanging="576"/>
      </w:pPr>
      <w:bookmarkStart w:id="21" w:name="_Toc217803049"/>
      <w:bookmarkStart w:id="22" w:name="_Toc531077034"/>
      <w:r>
        <w:t>Sicherheit</w:t>
      </w:r>
      <w:bookmarkEnd w:id="21"/>
      <w:r w:rsidR="007F519D">
        <w:t xml:space="preserve"> (ISDS)</w:t>
      </w:r>
      <w:bookmarkEnd w:id="22"/>
    </w:p>
    <w:p w:rsidR="00463BE9" w:rsidRDefault="00463BE9" w:rsidP="00463BE9"/>
    <w:tbl>
      <w:tblPr>
        <w:tblStyle w:val="Gitternetztabelle5dunkelAkzent1"/>
        <w:tblW w:w="0" w:type="auto"/>
        <w:tblLook w:val="04A0" w:firstRow="1" w:lastRow="0" w:firstColumn="1" w:lastColumn="0" w:noHBand="0" w:noVBand="1"/>
      </w:tblPr>
      <w:tblGrid>
        <w:gridCol w:w="2444"/>
        <w:gridCol w:w="2444"/>
        <w:gridCol w:w="2444"/>
        <w:gridCol w:w="2445"/>
      </w:tblGrid>
      <w:tr w:rsidR="00463BE9"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463BE9" w:rsidRDefault="00463BE9" w:rsidP="008E16E0">
            <w:r>
              <w:t>ID</w:t>
            </w:r>
          </w:p>
        </w:tc>
        <w:tc>
          <w:tcPr>
            <w:tcW w:w="2444" w:type="dxa"/>
            <w:shd w:val="clear" w:color="auto" w:fill="DBE5F1" w:themeFill="accent1" w:themeFillTint="33"/>
          </w:tcPr>
          <w:p w:rsidR="00463BE9" w:rsidRPr="00AD66CB" w:rsidRDefault="00463BE9" w:rsidP="008E16E0">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SAF-01</w:t>
            </w:r>
          </w:p>
        </w:tc>
        <w:tc>
          <w:tcPr>
            <w:tcW w:w="2444" w:type="dxa"/>
          </w:tcPr>
          <w:p w:rsidR="00463BE9" w:rsidRDefault="00463BE9" w:rsidP="008E16E0">
            <w:pPr>
              <w:cnfStyle w:val="100000000000" w:firstRow="1" w:lastRow="0" w:firstColumn="0" w:lastColumn="0" w:oddVBand="0" w:evenVBand="0" w:oddHBand="0" w:evenHBand="0" w:firstRowFirstColumn="0" w:firstRowLastColumn="0" w:lastRowFirstColumn="0" w:lastRowLastColumn="0"/>
            </w:pPr>
            <w:r>
              <w:t>Titel</w:t>
            </w:r>
          </w:p>
        </w:tc>
        <w:tc>
          <w:tcPr>
            <w:tcW w:w="2445" w:type="dxa"/>
            <w:shd w:val="clear" w:color="auto" w:fill="DBE5F1" w:themeFill="accent1" w:themeFillTint="33"/>
          </w:tcPr>
          <w:p w:rsidR="00463BE9" w:rsidRPr="00AD66CB" w:rsidRDefault="00463BE9" w:rsidP="008E16E0">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Einloggen</w:t>
            </w:r>
          </w:p>
        </w:tc>
      </w:tr>
      <w:tr w:rsidR="00463BE9"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vMerge w:val="restart"/>
          </w:tcPr>
          <w:p w:rsidR="00463BE9" w:rsidRDefault="00463BE9" w:rsidP="008E16E0">
            <w:r>
              <w:t>User Story</w:t>
            </w:r>
          </w:p>
        </w:tc>
        <w:tc>
          <w:tcPr>
            <w:tcW w:w="7333" w:type="dxa"/>
            <w:gridSpan w:val="3"/>
          </w:tcPr>
          <w:p w:rsidR="00463BE9" w:rsidRDefault="00463BE9" w:rsidP="008E16E0">
            <w:pPr>
              <w:cnfStyle w:val="000000100000" w:firstRow="0" w:lastRow="0" w:firstColumn="0" w:lastColumn="0" w:oddVBand="0" w:evenVBand="0" w:oddHBand="1" w:evenHBand="0" w:firstRowFirstColumn="0" w:firstRowLastColumn="0" w:lastRowFirstColumn="0" w:lastRowLastColumn="0"/>
              <w:rPr>
                <w:b/>
              </w:rPr>
            </w:pPr>
            <w:r>
              <w:rPr>
                <w:b/>
              </w:rPr>
              <w:t>Rolle:</w:t>
            </w:r>
          </w:p>
          <w:p w:rsidR="00463BE9" w:rsidRPr="001E119F" w:rsidRDefault="00463BE9" w:rsidP="00463BE9">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Benutzer</w:t>
            </w:r>
          </w:p>
        </w:tc>
      </w:tr>
      <w:tr w:rsidR="00463BE9" w:rsidTr="008E16E0">
        <w:tc>
          <w:tcPr>
            <w:cnfStyle w:val="001000000000" w:firstRow="0" w:lastRow="0" w:firstColumn="1" w:lastColumn="0" w:oddVBand="0" w:evenVBand="0" w:oddHBand="0" w:evenHBand="0" w:firstRowFirstColumn="0" w:firstRowLastColumn="0" w:lastRowFirstColumn="0" w:lastRowLastColumn="0"/>
            <w:tcW w:w="2444" w:type="dxa"/>
            <w:vMerge/>
          </w:tcPr>
          <w:p w:rsidR="00463BE9" w:rsidRDefault="00463BE9" w:rsidP="008E16E0"/>
        </w:tc>
        <w:tc>
          <w:tcPr>
            <w:tcW w:w="7333" w:type="dxa"/>
            <w:gridSpan w:val="3"/>
          </w:tcPr>
          <w:p w:rsidR="00463BE9" w:rsidRDefault="00463BE9" w:rsidP="008E16E0">
            <w:pPr>
              <w:cnfStyle w:val="000000000000" w:firstRow="0" w:lastRow="0" w:firstColumn="0" w:lastColumn="0" w:oddVBand="0" w:evenVBand="0" w:oddHBand="0" w:evenHBand="0" w:firstRowFirstColumn="0" w:firstRowLastColumn="0" w:lastRowFirstColumn="0" w:lastRowLastColumn="0"/>
              <w:rPr>
                <w:b/>
              </w:rPr>
            </w:pPr>
            <w:r w:rsidRPr="001E119F">
              <w:rPr>
                <w:b/>
              </w:rPr>
              <w:t>Ziel:</w:t>
            </w:r>
          </w:p>
          <w:p w:rsidR="00463BE9" w:rsidRPr="001E119F"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Ein Passwort wird benötigt, wenn man auf die Webseite geht.</w:t>
            </w:r>
          </w:p>
        </w:tc>
      </w:tr>
      <w:tr w:rsidR="00463BE9"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vMerge/>
          </w:tcPr>
          <w:p w:rsidR="00463BE9" w:rsidRDefault="00463BE9" w:rsidP="008E16E0"/>
        </w:tc>
        <w:tc>
          <w:tcPr>
            <w:tcW w:w="7333" w:type="dxa"/>
            <w:gridSpan w:val="3"/>
          </w:tcPr>
          <w:p w:rsidR="00463BE9" w:rsidRDefault="00463BE9" w:rsidP="008E16E0">
            <w:pPr>
              <w:cnfStyle w:val="000000100000" w:firstRow="0" w:lastRow="0" w:firstColumn="0" w:lastColumn="0" w:oddVBand="0" w:evenVBand="0" w:oddHBand="1" w:evenHBand="0" w:firstRowFirstColumn="0" w:firstRowLastColumn="0" w:lastRowFirstColumn="0" w:lastRowLastColumn="0"/>
              <w:rPr>
                <w:b/>
              </w:rPr>
            </w:pPr>
            <w:r>
              <w:rPr>
                <w:b/>
              </w:rPr>
              <w:t>Grund:</w:t>
            </w:r>
          </w:p>
          <w:p w:rsidR="00463BE9" w:rsidRPr="001E119F" w:rsidRDefault="00463BE9" w:rsidP="00463BE9">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Um die Netzwerkdaten vor Unbefugten zu schützen.</w:t>
            </w:r>
          </w:p>
        </w:tc>
      </w:tr>
      <w:tr w:rsidR="00463BE9" w:rsidTr="008E16E0">
        <w:tc>
          <w:tcPr>
            <w:cnfStyle w:val="001000000000" w:firstRow="0" w:lastRow="0" w:firstColumn="1" w:lastColumn="0" w:oddVBand="0" w:evenVBand="0" w:oddHBand="0" w:evenHBand="0" w:firstRowFirstColumn="0" w:firstRowLastColumn="0" w:lastRowFirstColumn="0" w:lastRowLastColumn="0"/>
            <w:tcW w:w="2444" w:type="dxa"/>
          </w:tcPr>
          <w:p w:rsidR="00463BE9" w:rsidRDefault="00463BE9" w:rsidP="008E16E0">
            <w:r>
              <w:t>Akzeptanz</w:t>
            </w:r>
          </w:p>
        </w:tc>
        <w:tc>
          <w:tcPr>
            <w:tcW w:w="7333" w:type="dxa"/>
            <w:gridSpan w:val="3"/>
          </w:tcPr>
          <w:p w:rsidR="00463BE9"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Beim ersten aufrufen wird ein Feld mit der Erklärung und einem Passwortfeld sowie einem Knopf angezeigt.</w:t>
            </w:r>
          </w:p>
          <w:p w:rsidR="00463BE9"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Falls der User das Passwort falsch eingibt, wird eine passende Meldung angezeigt.</w:t>
            </w:r>
          </w:p>
          <w:p w:rsidR="00463BE9"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Falls der User das Passwort richtig eingibt, wird für ihn eine Session erstellt und die Hauptseite der Appliance wird angezeigt.</w:t>
            </w:r>
          </w:p>
        </w:tc>
      </w:tr>
      <w:tr w:rsidR="00463BE9"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463BE9" w:rsidRDefault="00463BE9" w:rsidP="008E16E0">
            <w:r>
              <w:t>Mock-Up</w:t>
            </w:r>
          </w:p>
        </w:tc>
        <w:tc>
          <w:tcPr>
            <w:tcW w:w="7333" w:type="dxa"/>
            <w:gridSpan w:val="3"/>
          </w:tcPr>
          <w:p w:rsidR="00463BE9" w:rsidRDefault="00463BE9" w:rsidP="008E16E0">
            <w:pPr>
              <w:cnfStyle w:val="000000100000" w:firstRow="0" w:lastRow="0" w:firstColumn="0" w:lastColumn="0" w:oddVBand="0" w:evenVBand="0" w:oddHBand="1" w:evenHBand="0" w:firstRowFirstColumn="0" w:firstRowLastColumn="0" w:lastRowFirstColumn="0" w:lastRowLastColumn="0"/>
            </w:pPr>
            <w:r>
              <w:rPr>
                <w:noProof/>
                <w:lang w:eastAsia="de-CH"/>
              </w:rPr>
              <w:drawing>
                <wp:inline distT="0" distB="0" distL="0" distR="0" wp14:anchorId="084E0902" wp14:editId="34BC4906">
                  <wp:extent cx="2368550" cy="1959324"/>
                  <wp:effectExtent l="0" t="0" r="0" b="3175"/>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1.png"/>
                          <pic:cNvPicPr/>
                        </pic:nvPicPr>
                        <pic:blipFill>
                          <a:blip r:embed="rId9">
                            <a:extLst>
                              <a:ext uri="{28A0092B-C50C-407E-A947-70E740481C1C}">
                                <a14:useLocalDpi xmlns:a14="http://schemas.microsoft.com/office/drawing/2010/main" val="0"/>
                              </a:ext>
                            </a:extLst>
                          </a:blip>
                          <a:stretch>
                            <a:fillRect/>
                          </a:stretch>
                        </pic:blipFill>
                        <pic:spPr>
                          <a:xfrm>
                            <a:off x="0" y="0"/>
                            <a:ext cx="2382063" cy="1970502"/>
                          </a:xfrm>
                          <a:prstGeom prst="rect">
                            <a:avLst/>
                          </a:prstGeom>
                        </pic:spPr>
                      </pic:pic>
                    </a:graphicData>
                  </a:graphic>
                </wp:inline>
              </w:drawing>
            </w:r>
            <w:r>
              <w:rPr>
                <w:noProof/>
                <w:lang w:eastAsia="de-CH"/>
              </w:rPr>
              <w:drawing>
                <wp:inline distT="0" distB="0" distL="0" distR="0" wp14:anchorId="364A46F8" wp14:editId="5A915F20">
                  <wp:extent cx="2124024" cy="1932891"/>
                  <wp:effectExtent l="0" t="0" r="0" b="0"/>
                  <wp:docPr id="4" name="Grafik 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4024" cy="1932891"/>
                          </a:xfrm>
                          <a:prstGeom prst="rect">
                            <a:avLst/>
                          </a:prstGeom>
                        </pic:spPr>
                      </pic:pic>
                    </a:graphicData>
                  </a:graphic>
                </wp:inline>
              </w:drawing>
            </w:r>
          </w:p>
        </w:tc>
      </w:tr>
    </w:tbl>
    <w:p w:rsidR="00AC42EB" w:rsidRDefault="00AC42EB" w:rsidP="00AC42EB">
      <w:pPr>
        <w:pStyle w:val="Textkrper"/>
      </w:pPr>
    </w:p>
    <w:p w:rsidR="00AC42EB" w:rsidRDefault="00AC42EB" w:rsidP="00AC42EB">
      <w:pPr>
        <w:pStyle w:val="berschrift2"/>
        <w:numPr>
          <w:ilvl w:val="1"/>
          <w:numId w:val="19"/>
        </w:numPr>
        <w:tabs>
          <w:tab w:val="num" w:pos="576"/>
          <w:tab w:val="left" w:pos="850"/>
        </w:tabs>
        <w:ind w:left="576" w:hanging="576"/>
      </w:pPr>
      <w:bookmarkStart w:id="23" w:name="_Toc217803050"/>
      <w:bookmarkStart w:id="24" w:name="_Toc531077035"/>
      <w:r>
        <w:lastRenderedPageBreak/>
        <w:t>Anforderungszuordnung</w:t>
      </w:r>
      <w:bookmarkEnd w:id="23"/>
      <w:bookmarkEnd w:id="24"/>
    </w:p>
    <w:tbl>
      <w:tblPr>
        <w:tblStyle w:val="Tabellenraster"/>
        <w:tblW w:w="6287" w:type="dxa"/>
        <w:tblLayout w:type="fixed"/>
        <w:tblCellMar>
          <w:left w:w="57" w:type="dxa"/>
          <w:right w:w="57" w:type="dxa"/>
        </w:tblCellMar>
        <w:tblLook w:val="01E0" w:firstRow="1" w:lastRow="1" w:firstColumn="1" w:lastColumn="1" w:noHBand="0" w:noVBand="0"/>
      </w:tblPr>
      <w:tblGrid>
        <w:gridCol w:w="771"/>
        <w:gridCol w:w="2227"/>
        <w:gridCol w:w="1115"/>
        <w:gridCol w:w="915"/>
        <w:gridCol w:w="1259"/>
      </w:tblGrid>
      <w:tr w:rsidR="000F173F" w:rsidTr="000F173F">
        <w:tc>
          <w:tcPr>
            <w:tcW w:w="771"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proofErr w:type="spellStart"/>
            <w:r>
              <w:rPr>
                <w:b/>
              </w:rPr>
              <w:t>AFo</w:t>
            </w:r>
            <w:proofErr w:type="spellEnd"/>
            <w:r>
              <w:rPr>
                <w:b/>
              </w:rPr>
              <w:t>.-Nr.</w:t>
            </w:r>
          </w:p>
        </w:tc>
        <w:tc>
          <w:tcPr>
            <w:tcW w:w="2227"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Anforderung</w:t>
            </w:r>
            <w:r>
              <w:rPr>
                <w:b/>
              </w:rPr>
              <w:br/>
              <w:t>(Stichwort)</w:t>
            </w:r>
          </w:p>
        </w:tc>
        <w:tc>
          <w:tcPr>
            <w:tcW w:w="1115"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Webseite</w:t>
            </w:r>
          </w:p>
        </w:tc>
        <w:tc>
          <w:tcPr>
            <w:tcW w:w="915"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Scripts</w:t>
            </w:r>
          </w:p>
        </w:tc>
        <w:tc>
          <w:tcPr>
            <w:tcW w:w="1259"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Datenbank</w:t>
            </w: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AF-01</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rsidRPr="00FB56CB">
              <w:t>Automatisierte Ausführung</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AF-02</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rsidRPr="00831A33">
              <w:rPr>
                <w:lang w:eastAsia="de-CH"/>
              </w:rPr>
              <w:t>Genauigkeit</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AF-03</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rsidRPr="00854BB8">
              <w:rPr>
                <w:color w:val="000000" w:themeColor="text1"/>
                <w:lang w:eastAsia="de-CH"/>
              </w:rPr>
              <w:t>freundliche Benutzeroberfläche</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AF-04</w:t>
            </w:r>
          </w:p>
        </w:tc>
        <w:tc>
          <w:tcPr>
            <w:tcW w:w="2227" w:type="dxa"/>
            <w:tcBorders>
              <w:top w:val="single" w:sz="4" w:space="0" w:color="auto"/>
              <w:left w:val="single" w:sz="4" w:space="0" w:color="auto"/>
              <w:bottom w:val="single" w:sz="4" w:space="0" w:color="auto"/>
              <w:right w:val="single" w:sz="4" w:space="0" w:color="auto"/>
            </w:tcBorders>
          </w:tcPr>
          <w:p w:rsidR="000F173F" w:rsidRDefault="000F173F" w:rsidP="00463BE9">
            <w:pPr>
              <w:spacing w:beforeLines="40" w:before="96" w:afterLines="40" w:after="96" w:line="260" w:lineRule="atLeast"/>
              <w:rPr>
                <w:sz w:val="22"/>
              </w:rPr>
            </w:pPr>
            <w:r w:rsidRPr="007B4953">
              <w:t>benutzerfreundliche Erweiterbarkeit</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AF-05</w:t>
            </w:r>
          </w:p>
        </w:tc>
        <w:tc>
          <w:tcPr>
            <w:tcW w:w="2227" w:type="dxa"/>
            <w:tcBorders>
              <w:top w:val="single" w:sz="4" w:space="0" w:color="auto"/>
              <w:left w:val="single" w:sz="4" w:space="0" w:color="auto"/>
              <w:bottom w:val="single" w:sz="4" w:space="0" w:color="auto"/>
              <w:right w:val="single" w:sz="4" w:space="0" w:color="auto"/>
            </w:tcBorders>
          </w:tcPr>
          <w:p w:rsidR="000F173F" w:rsidRPr="00463BE9" w:rsidRDefault="000F173F">
            <w:pPr>
              <w:spacing w:beforeLines="40" w:before="96" w:afterLines="40" w:after="96" w:line="260" w:lineRule="atLeast"/>
            </w:pPr>
            <w:r>
              <w:t>Freeware</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pPr>
            <w:r>
              <w:t>SAF-01</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pPr>
            <w:r>
              <w:t>Einloggen</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bl>
    <w:p w:rsidR="007F519D" w:rsidRDefault="007F519D" w:rsidP="00AC42EB">
      <w:pPr>
        <w:pStyle w:val="Textkrper"/>
        <w:rPr>
          <w:sz w:val="22"/>
        </w:rPr>
      </w:pPr>
    </w:p>
    <w:p w:rsidR="00AC42EB" w:rsidRDefault="00AC42EB" w:rsidP="00AC42EB">
      <w:pPr>
        <w:pStyle w:val="berschrift1"/>
        <w:numPr>
          <w:ilvl w:val="0"/>
          <w:numId w:val="19"/>
        </w:numPr>
        <w:tabs>
          <w:tab w:val="left" w:pos="432"/>
          <w:tab w:val="left" w:pos="850"/>
        </w:tabs>
        <w:spacing w:after="283"/>
        <w:ind w:left="432" w:hanging="432"/>
      </w:pPr>
      <w:bookmarkStart w:id="25" w:name="_Toc377969934"/>
      <w:bookmarkStart w:id="26" w:name="_Toc288232301"/>
      <w:bookmarkStart w:id="27" w:name="_Toc531077036"/>
      <w:r>
        <w:t>Systemdokumentation</w:t>
      </w:r>
      <w:bookmarkEnd w:id="25"/>
      <w:bookmarkEnd w:id="26"/>
      <w:bookmarkEnd w:id="27"/>
    </w:p>
    <w:p w:rsidR="00AC42EB" w:rsidRDefault="00AC42EB" w:rsidP="00AC42EB"/>
    <w:p w:rsidR="00BF2F64" w:rsidRPr="00BF2F64" w:rsidRDefault="00AC42EB" w:rsidP="00BF2F64">
      <w:pPr>
        <w:pStyle w:val="berschrift2"/>
        <w:numPr>
          <w:ilvl w:val="1"/>
          <w:numId w:val="19"/>
        </w:numPr>
        <w:tabs>
          <w:tab w:val="num" w:pos="576"/>
          <w:tab w:val="left" w:pos="850"/>
        </w:tabs>
        <w:ind w:left="576" w:hanging="576"/>
      </w:pPr>
      <w:bookmarkStart w:id="28" w:name="_Toc217803052"/>
      <w:bookmarkStart w:id="29" w:name="_Toc531077037"/>
      <w:r>
        <w:t>Konfigurations-Dokumentation</w:t>
      </w:r>
      <w:bookmarkEnd w:id="28"/>
      <w:bookmarkEnd w:id="29"/>
    </w:p>
    <w:p w:rsidR="00AC42EB" w:rsidRDefault="00AC42EB" w:rsidP="00AC42EB">
      <w:r w:rsidRPr="00E0375A">
        <w:rPr>
          <w:color w:val="B2A1C7" w:themeColor="accent4" w:themeTint="99"/>
        </w:rPr>
        <w:t>Netzwerk</w:t>
      </w:r>
      <w:r w:rsidR="00E0375A" w:rsidRPr="00E0375A">
        <w:rPr>
          <w:color w:val="B2A1C7" w:themeColor="accent4" w:themeTint="99"/>
        </w:rPr>
        <w:t>- oder System</w:t>
      </w:r>
      <w:r w:rsidRPr="00E0375A">
        <w:rPr>
          <w:color w:val="B2A1C7" w:themeColor="accent4" w:themeTint="99"/>
        </w:rPr>
        <w:t>dokumentation mit allen Konfigurationsdaten, geordnet nach Elementen</w:t>
      </w:r>
      <w:r w:rsidR="00E0375A" w:rsidRPr="00E0375A">
        <w:rPr>
          <w:color w:val="B2A1C7" w:themeColor="accent4" w:themeTint="99"/>
        </w:rPr>
        <w:t>.</w:t>
      </w:r>
    </w:p>
    <w:p w:rsidR="00AC42EB" w:rsidRDefault="00AC42EB" w:rsidP="00AC42EB"/>
    <w:p w:rsidR="00AC42EB" w:rsidRDefault="00AC42EB" w:rsidP="00AC42EB"/>
    <w:p w:rsidR="00AC42EB" w:rsidRDefault="00AC42EB" w:rsidP="00AC42EB">
      <w:pPr>
        <w:pStyle w:val="berschrift2"/>
        <w:numPr>
          <w:ilvl w:val="1"/>
          <w:numId w:val="19"/>
        </w:numPr>
        <w:tabs>
          <w:tab w:val="num" w:pos="576"/>
          <w:tab w:val="left" w:pos="850"/>
        </w:tabs>
        <w:ind w:left="576" w:hanging="576"/>
      </w:pPr>
      <w:bookmarkStart w:id="30" w:name="_Toc217803053"/>
      <w:bookmarkStart w:id="31" w:name="_Toc531077038"/>
      <w:r>
        <w:t>Benutzerhandbuch</w:t>
      </w:r>
      <w:bookmarkEnd w:id="30"/>
      <w:bookmarkEnd w:id="31"/>
    </w:p>
    <w:p w:rsidR="00AC42EB" w:rsidRDefault="00AC42EB" w:rsidP="00AC42EB">
      <w:pPr>
        <w:pStyle w:val="berschrift3"/>
        <w:numPr>
          <w:ilvl w:val="2"/>
          <w:numId w:val="19"/>
        </w:numPr>
        <w:tabs>
          <w:tab w:val="num" w:pos="720"/>
          <w:tab w:val="left" w:pos="850"/>
        </w:tabs>
        <w:ind w:left="720" w:hanging="720"/>
      </w:pPr>
      <w:bookmarkStart w:id="32" w:name="_Toc217803054"/>
      <w:bookmarkStart w:id="33" w:name="_Toc531077039"/>
      <w:r>
        <w:t>Systemübersicht</w:t>
      </w:r>
      <w:bookmarkEnd w:id="32"/>
      <w:bookmarkEnd w:id="33"/>
    </w:p>
    <w:p w:rsidR="00AC42EB" w:rsidRDefault="00AC42EB" w:rsidP="00AC42EB">
      <w:pPr>
        <w:pStyle w:val="Textkrper"/>
      </w:pPr>
      <w:r>
        <w:br/>
        <w:t> </w:t>
      </w:r>
      <w:r w:rsidR="008861F3">
        <w:rPr>
          <w:noProof/>
          <w:lang w:eastAsia="de-CH"/>
        </w:rPr>
        <w:drawing>
          <wp:inline distT="0" distB="0" distL="0" distR="0" wp14:anchorId="7E554157" wp14:editId="27B8B412">
            <wp:extent cx="6119495" cy="3984625"/>
            <wp:effectExtent l="0" t="0" r="0" b="0"/>
            <wp:docPr id="6" name="Grafik 6" descr="Ein Bild, das Karte enthält.&#10;&#10;Mit hoher Zuverlässigkeit generierte Beschreibung"/>
            <wp:cNvGraphicFramePr/>
            <a:graphic xmlns:a="http://schemas.openxmlformats.org/drawingml/2006/main">
              <a:graphicData uri="http://schemas.openxmlformats.org/drawingml/2006/picture">
                <pic:pic xmlns:pic="http://schemas.openxmlformats.org/drawingml/2006/picture">
                  <pic:nvPicPr>
                    <pic:cNvPr id="3" name="Grafik 3" descr="Ein Bild, das Karte enthält.&#10;&#10;Mit hoher Zuverlässigkeit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984625"/>
                    </a:xfrm>
                    <a:prstGeom prst="rect">
                      <a:avLst/>
                    </a:prstGeom>
                  </pic:spPr>
                </pic:pic>
              </a:graphicData>
            </a:graphic>
          </wp:inline>
        </w:drawing>
      </w:r>
    </w:p>
    <w:p w:rsidR="008861F3" w:rsidRDefault="008861F3" w:rsidP="008861F3">
      <w:pPr>
        <w:pStyle w:val="TextCDB"/>
        <w:tabs>
          <w:tab w:val="left" w:pos="3262"/>
        </w:tabs>
        <w:rPr>
          <w:color w:val="000000" w:themeColor="text1"/>
          <w:lang w:val="de-CH"/>
        </w:rPr>
      </w:pPr>
      <w:r w:rsidRPr="001A0149">
        <w:rPr>
          <w:b/>
          <w:color w:val="000000" w:themeColor="text1"/>
          <w:lang w:val="de-CH"/>
        </w:rPr>
        <w:lastRenderedPageBreak/>
        <w:t xml:space="preserve">Beschrieb: </w:t>
      </w:r>
      <w:r>
        <w:rPr>
          <w:color w:val="000000" w:themeColor="text1"/>
          <w:lang w:val="de-CH"/>
        </w:rPr>
        <w:t xml:space="preserve">Wenn der Benutzer die Webseite auf dem Webserver aufruft, liest der Webserver die benötigten Daten aus der Datenbank aus. </w:t>
      </w:r>
    </w:p>
    <w:p w:rsidR="008861F3" w:rsidRDefault="008861F3" w:rsidP="008861F3">
      <w:pPr>
        <w:pStyle w:val="TextCDB"/>
        <w:tabs>
          <w:tab w:val="left" w:pos="3262"/>
        </w:tabs>
        <w:rPr>
          <w:color w:val="000000" w:themeColor="text1"/>
          <w:lang w:val="de-CH"/>
        </w:rPr>
      </w:pPr>
      <w:r>
        <w:rPr>
          <w:color w:val="000000" w:themeColor="text1"/>
          <w:lang w:val="de-CH"/>
        </w:rPr>
        <w:t xml:space="preserve">In bestimmten Abständen, die noch zu definieren sind, führt die Script Bibliothek sich </w:t>
      </w:r>
      <w:proofErr w:type="gramStart"/>
      <w:r>
        <w:rPr>
          <w:color w:val="000000" w:themeColor="text1"/>
          <w:lang w:val="de-CH"/>
        </w:rPr>
        <w:t>selber</w:t>
      </w:r>
      <w:proofErr w:type="gramEnd"/>
      <w:r>
        <w:rPr>
          <w:color w:val="000000" w:themeColor="text1"/>
          <w:lang w:val="de-CH"/>
        </w:rPr>
        <w:t xml:space="preserve"> aus und liest die Daten aus dem Netzwerk mit abfragen aus. Einige Angaben, zum Beispiel die der DNS anfragen, werden mit Anfragen aus dem Internet verglichen. Die Daten werden dann in die Datenbank eingetragen. Die Webseite liest diese Daten aus und stellt sie dar.</w:t>
      </w:r>
    </w:p>
    <w:p w:rsidR="008861F3" w:rsidRDefault="008861F3" w:rsidP="00AC42EB">
      <w:pPr>
        <w:pStyle w:val="Textkrper"/>
      </w:pPr>
    </w:p>
    <w:p w:rsidR="00AC42EB" w:rsidRDefault="00AC42EB" w:rsidP="00AC42EB">
      <w:pPr>
        <w:pStyle w:val="berschrift3"/>
        <w:numPr>
          <w:ilvl w:val="2"/>
          <w:numId w:val="19"/>
        </w:numPr>
        <w:tabs>
          <w:tab w:val="num" w:pos="720"/>
          <w:tab w:val="left" w:pos="850"/>
        </w:tabs>
        <w:ind w:left="720" w:hanging="720"/>
      </w:pPr>
      <w:bookmarkStart w:id="34" w:name="_Toc217803055"/>
      <w:bookmarkStart w:id="35" w:name="_Toc531077040"/>
      <w:r>
        <w:t>Anwenderfunktionalität</w:t>
      </w:r>
      <w:bookmarkEnd w:id="34"/>
      <w:bookmarkEnd w:id="35"/>
    </w:p>
    <w:p w:rsidR="006365B3" w:rsidRDefault="006365B3" w:rsidP="006365B3">
      <w:pPr>
        <w:rPr>
          <w:b/>
        </w:rPr>
      </w:pPr>
      <w:r w:rsidRPr="005109A5">
        <w:rPr>
          <w:b/>
        </w:rPr>
        <w:t>Installation</w:t>
      </w:r>
    </w:p>
    <w:p w:rsidR="006365B3" w:rsidRDefault="006365B3" w:rsidP="006365B3">
      <w:pPr>
        <w:rPr>
          <w:b/>
        </w:rPr>
      </w:pPr>
      <w:r>
        <w:rPr>
          <w:b/>
          <w:noProof/>
          <w:lang w:eastAsia="de-CH"/>
        </w:rPr>
        <w:drawing>
          <wp:inline distT="0" distB="0" distL="0" distR="0" wp14:anchorId="7B92F58D" wp14:editId="4FE31397">
            <wp:extent cx="4593102" cy="347626"/>
            <wp:effectExtent l="0" t="0" r="0" b="0"/>
            <wp:docPr id="7" name="Grafik 7" descr="Ein Bild, das Person,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11-27 09-24-48.png"/>
                    <pic:cNvPicPr/>
                  </pic:nvPicPr>
                  <pic:blipFill>
                    <a:blip r:embed="rId12">
                      <a:extLst>
                        <a:ext uri="{28A0092B-C50C-407E-A947-70E740481C1C}">
                          <a14:useLocalDpi xmlns:a14="http://schemas.microsoft.com/office/drawing/2010/main" val="0"/>
                        </a:ext>
                      </a:extLst>
                    </a:blip>
                    <a:stretch>
                      <a:fillRect/>
                    </a:stretch>
                  </pic:blipFill>
                  <pic:spPr>
                    <a:xfrm>
                      <a:off x="0" y="0"/>
                      <a:ext cx="4694380" cy="355291"/>
                    </a:xfrm>
                    <a:prstGeom prst="rect">
                      <a:avLst/>
                    </a:prstGeom>
                  </pic:spPr>
                </pic:pic>
              </a:graphicData>
            </a:graphic>
          </wp:inline>
        </w:drawing>
      </w:r>
    </w:p>
    <w:p w:rsidR="006365B3" w:rsidRDefault="006365B3" w:rsidP="006365B3">
      <w:r>
        <w:t xml:space="preserve">Um die Dateien der Appliance zu kommen muss man zuerst das Repository </w:t>
      </w:r>
      <w:proofErr w:type="spellStart"/>
      <w:r>
        <w:t>Clonen</w:t>
      </w:r>
      <w:proofErr w:type="spellEnd"/>
      <w:r>
        <w:t>, wie das gemacht wird ist im Bild oben ersichtlich.</w:t>
      </w:r>
    </w:p>
    <w:p w:rsidR="006365B3" w:rsidRDefault="006365B3" w:rsidP="006365B3"/>
    <w:p w:rsidR="006365B3" w:rsidRDefault="006365B3" w:rsidP="006365B3">
      <w:r>
        <w:rPr>
          <w:noProof/>
          <w:lang w:eastAsia="de-CH"/>
        </w:rPr>
        <w:drawing>
          <wp:inline distT="0" distB="0" distL="0" distR="0" wp14:anchorId="55735AF3" wp14:editId="457506FA">
            <wp:extent cx="6119495" cy="1612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8-11-27 09-29-32.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161290"/>
                    </a:xfrm>
                    <a:prstGeom prst="rect">
                      <a:avLst/>
                    </a:prstGeom>
                  </pic:spPr>
                </pic:pic>
              </a:graphicData>
            </a:graphic>
          </wp:inline>
        </w:drawing>
      </w:r>
    </w:p>
    <w:p w:rsidR="006365B3" w:rsidRDefault="006365B3" w:rsidP="006365B3">
      <w:r>
        <w:t xml:space="preserve">Um die Appliance zu Installieren oder Änderungen anzuwenden, muss man das Installation Script «install.sh» mit Root rechten ausführen. </w:t>
      </w:r>
    </w:p>
    <w:p w:rsidR="006365B3" w:rsidRDefault="006365B3" w:rsidP="006365B3"/>
    <w:p w:rsidR="006365B3" w:rsidRDefault="006365B3" w:rsidP="006365B3">
      <w:r>
        <w:rPr>
          <w:noProof/>
          <w:lang w:eastAsia="de-CH"/>
        </w:rPr>
        <w:drawing>
          <wp:inline distT="0" distB="0" distL="0" distR="0" wp14:anchorId="35997179" wp14:editId="5AA301D4">
            <wp:extent cx="3038475" cy="180975"/>
            <wp:effectExtent l="0" t="0" r="9525" b="9525"/>
            <wp:docPr id="10" name="Grafik 10"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8-11-27 09-29-53.png"/>
                    <pic:cNvPicPr/>
                  </pic:nvPicPr>
                  <pic:blipFill>
                    <a:blip r:embed="rId14">
                      <a:extLst>
                        <a:ext uri="{28A0092B-C50C-407E-A947-70E740481C1C}">
                          <a14:useLocalDpi xmlns:a14="http://schemas.microsoft.com/office/drawing/2010/main" val="0"/>
                        </a:ext>
                      </a:extLst>
                    </a:blip>
                    <a:stretch>
                      <a:fillRect/>
                    </a:stretch>
                  </pic:blipFill>
                  <pic:spPr>
                    <a:xfrm>
                      <a:off x="0" y="0"/>
                      <a:ext cx="3038475" cy="180975"/>
                    </a:xfrm>
                    <a:prstGeom prst="rect">
                      <a:avLst/>
                    </a:prstGeom>
                  </pic:spPr>
                </pic:pic>
              </a:graphicData>
            </a:graphic>
          </wp:inline>
        </w:drawing>
      </w:r>
    </w:p>
    <w:p w:rsidR="006365B3" w:rsidRDefault="006365B3" w:rsidP="006365B3">
      <w:r>
        <w:t>Um die Appliance zu konfigurieren muss man das Kommando «</w:t>
      </w:r>
      <w:proofErr w:type="spellStart"/>
      <w:r>
        <w:t>nsaconf</w:t>
      </w:r>
      <w:proofErr w:type="spellEnd"/>
      <w:r>
        <w:t xml:space="preserve">» mit </w:t>
      </w:r>
      <w:proofErr w:type="spellStart"/>
      <w:r>
        <w:t>Rootrechten</w:t>
      </w:r>
      <w:proofErr w:type="spellEnd"/>
      <w:r>
        <w:t xml:space="preserve"> ausführen. Dies ist nach jeder Neu-Installation erforderlich.</w:t>
      </w:r>
    </w:p>
    <w:p w:rsidR="006365B3" w:rsidRDefault="006365B3" w:rsidP="006365B3"/>
    <w:p w:rsidR="006365B3" w:rsidRDefault="006365B3" w:rsidP="006365B3"/>
    <w:p w:rsidR="006365B3" w:rsidRDefault="006365B3" w:rsidP="006365B3">
      <w:r>
        <w:rPr>
          <w:noProof/>
          <w:lang w:eastAsia="de-CH"/>
        </w:rPr>
        <w:drawing>
          <wp:anchor distT="0" distB="0" distL="114300" distR="114300" simplePos="0" relativeHeight="251659264" behindDoc="0" locked="0" layoutInCell="1" allowOverlap="1" wp14:anchorId="3A89F7CF" wp14:editId="59F49936">
            <wp:simplePos x="717452" y="928468"/>
            <wp:positionH relativeFrom="column">
              <wp:align>left</wp:align>
            </wp:positionH>
            <wp:positionV relativeFrom="paragraph">
              <wp:align>top</wp:align>
            </wp:positionV>
            <wp:extent cx="6119495" cy="1052195"/>
            <wp:effectExtent l="0" t="0" r="0" b="0"/>
            <wp:wrapSquare wrapText="bothSides"/>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11-27 09-31-05.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1052195"/>
                    </a:xfrm>
                    <a:prstGeom prst="rect">
                      <a:avLst/>
                    </a:prstGeom>
                  </pic:spPr>
                </pic:pic>
              </a:graphicData>
            </a:graphic>
          </wp:anchor>
        </w:drawing>
      </w:r>
      <w:r>
        <w:t>Man muss angeben auf welchen Network Interface die Abfragen ausgeführt werden sollen. Dazu muss man auch angeben wie häufig die Discovery Scripts ausgeführt werden sollten. Dies ist erforderlich, wenn man mehrere DNS oder DHCP Server im Netzwerk hat. Zuletzt muss man angeben wie häufig die Appliance anfragen machen soll (in Minuten).</w:t>
      </w:r>
      <w:r>
        <w:br w:type="textWrapping" w:clear="all"/>
      </w:r>
    </w:p>
    <w:p w:rsidR="006365B3" w:rsidRDefault="006365B3" w:rsidP="006365B3">
      <w:pPr>
        <w:rPr>
          <w:b/>
        </w:rPr>
      </w:pPr>
      <w:r>
        <w:rPr>
          <w:b/>
        </w:rPr>
        <w:t>Neukonfiguration</w:t>
      </w:r>
    </w:p>
    <w:p w:rsidR="006365B3" w:rsidRDefault="006365B3" w:rsidP="006365B3">
      <w:pPr>
        <w:rPr>
          <w:b/>
        </w:rPr>
      </w:pPr>
      <w:r>
        <w:rPr>
          <w:b/>
          <w:noProof/>
          <w:lang w:eastAsia="de-CH"/>
        </w:rPr>
        <w:drawing>
          <wp:inline distT="0" distB="0" distL="0" distR="0" wp14:anchorId="17A6A4BB" wp14:editId="6F0A53ED">
            <wp:extent cx="6119495" cy="13995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11-27 09-34-54.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1399540"/>
                    </a:xfrm>
                    <a:prstGeom prst="rect">
                      <a:avLst/>
                    </a:prstGeom>
                  </pic:spPr>
                </pic:pic>
              </a:graphicData>
            </a:graphic>
          </wp:inline>
        </w:drawing>
      </w:r>
    </w:p>
    <w:p w:rsidR="006365B3" w:rsidRDefault="006365B3" w:rsidP="006365B3">
      <w:r>
        <w:t>Um die Appliance zu Konfigurieren muss man das Kommando «</w:t>
      </w:r>
      <w:proofErr w:type="spellStart"/>
      <w:r>
        <w:t>nsaconf</w:t>
      </w:r>
      <w:proofErr w:type="spellEnd"/>
      <w:r>
        <w:t xml:space="preserve">» mit Root rechten ausführen. Falls eine Konfiguration schon vorliegt, wird sie ausgegeben. Man kann nun die Appliance </w:t>
      </w:r>
      <w:proofErr w:type="spellStart"/>
      <w:r>
        <w:t>neukonfigureren</w:t>
      </w:r>
      <w:proofErr w:type="spellEnd"/>
      <w:r>
        <w:t xml:space="preserve">, dies Funktioniert genau gleich wie bei der Erstkonfiguration, jedoch kann man dieses Mal die Entertaste betätigen falls man die Alte Konfiguration beibehalten will. </w:t>
      </w:r>
    </w:p>
    <w:p w:rsidR="006365B3" w:rsidRDefault="006365B3" w:rsidP="006365B3"/>
    <w:p w:rsidR="006365B3" w:rsidRDefault="006365B3" w:rsidP="006365B3">
      <w:pPr>
        <w:rPr>
          <w:b/>
        </w:rPr>
      </w:pPr>
      <w:r>
        <w:rPr>
          <w:b/>
        </w:rPr>
        <w:t>Benutzung</w:t>
      </w:r>
    </w:p>
    <w:p w:rsidR="006365B3" w:rsidRDefault="006365B3" w:rsidP="006365B3">
      <w:r>
        <w:rPr>
          <w:noProof/>
          <w:lang w:eastAsia="de-CH"/>
        </w:rPr>
        <w:lastRenderedPageBreak/>
        <w:drawing>
          <wp:inline distT="0" distB="0" distL="0" distR="0" wp14:anchorId="7A429B90" wp14:editId="6856D5E0">
            <wp:extent cx="6119495" cy="3442335"/>
            <wp:effectExtent l="0" t="0" r="0" b="5715"/>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11-27 09-3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6365B3" w:rsidRDefault="006365B3" w:rsidP="006365B3">
      <w:r>
        <w:t xml:space="preserve">Die Webseite der Appliance ist unter </w:t>
      </w:r>
      <w:hyperlink r:id="rId18" w:history="1">
        <w:r w:rsidRPr="00181D14">
          <w:rPr>
            <w:rStyle w:val="Hyperlink"/>
          </w:rPr>
          <w:t>http://localhost</w:t>
        </w:r>
      </w:hyperlink>
      <w:r>
        <w:t xml:space="preserve"> zu finden. Um sich anzumelden geben Sie folgende Informationen ein:</w:t>
      </w:r>
    </w:p>
    <w:p w:rsidR="006365B3" w:rsidRDefault="006365B3" w:rsidP="006365B3">
      <w:pPr>
        <w:pStyle w:val="Listenabsatz"/>
        <w:numPr>
          <w:ilvl w:val="0"/>
          <w:numId w:val="28"/>
        </w:numPr>
      </w:pPr>
      <w:r>
        <w:t>Benutzername: NSA</w:t>
      </w:r>
    </w:p>
    <w:p w:rsidR="006365B3" w:rsidRDefault="006365B3" w:rsidP="006365B3">
      <w:pPr>
        <w:pStyle w:val="Listenabsatz"/>
        <w:numPr>
          <w:ilvl w:val="0"/>
          <w:numId w:val="28"/>
        </w:numPr>
      </w:pPr>
      <w:r>
        <w:t>Passwort: sml12345</w:t>
      </w:r>
    </w:p>
    <w:p w:rsidR="006365B3" w:rsidRDefault="006365B3" w:rsidP="006365B3">
      <w:r>
        <w:rPr>
          <w:noProof/>
          <w:lang w:eastAsia="de-CH"/>
        </w:rPr>
        <w:drawing>
          <wp:inline distT="0" distB="0" distL="0" distR="0" wp14:anchorId="6657E83C" wp14:editId="55753B49">
            <wp:extent cx="6119495" cy="3442335"/>
            <wp:effectExtent l="0" t="0" r="0" b="5715"/>
            <wp:docPr id="20" name="Grafik 2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11-27 09-32-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6365B3" w:rsidRDefault="006365B3" w:rsidP="006365B3">
      <w:r>
        <w:t>Dann kommt man auf die bisher leere Webseite.</w:t>
      </w:r>
    </w:p>
    <w:p w:rsidR="006365B3" w:rsidRDefault="006365B3" w:rsidP="006365B3"/>
    <w:p w:rsidR="006365B3" w:rsidRDefault="006365B3" w:rsidP="006365B3">
      <w:r>
        <w:rPr>
          <w:noProof/>
          <w:lang w:eastAsia="de-CH"/>
        </w:rPr>
        <w:lastRenderedPageBreak/>
        <w:drawing>
          <wp:inline distT="0" distB="0" distL="0" distR="0" wp14:anchorId="0D70322B" wp14:editId="24415C83">
            <wp:extent cx="6119495" cy="3442335"/>
            <wp:effectExtent l="0" t="0" r="0" b="571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11-27 09-34-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6365B3" w:rsidRDefault="006365B3" w:rsidP="006365B3">
      <w:r>
        <w:t>Man kann nach der Ersten erfolgreichen Ausführung im Feld oben rechts die Nummer der Ausführung eingeben, um die Resultate anzuschauen.</w:t>
      </w:r>
    </w:p>
    <w:p w:rsidR="006365B3" w:rsidRDefault="006365B3" w:rsidP="006365B3"/>
    <w:p w:rsidR="006365B3" w:rsidRPr="00C0205E" w:rsidRDefault="006365B3" w:rsidP="006365B3">
      <w:r>
        <w:rPr>
          <w:noProof/>
          <w:lang w:eastAsia="de-CH"/>
        </w:rPr>
        <w:drawing>
          <wp:inline distT="0" distB="0" distL="0" distR="0" wp14:anchorId="7A86CC9A" wp14:editId="206426EF">
            <wp:extent cx="6119495" cy="3340100"/>
            <wp:effectExtent l="0" t="0" r="0" b="0"/>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8-11-27 09-34-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3340100"/>
                    </a:xfrm>
                    <a:prstGeom prst="rect">
                      <a:avLst/>
                    </a:prstGeom>
                  </pic:spPr>
                </pic:pic>
              </a:graphicData>
            </a:graphic>
          </wp:inline>
        </w:drawing>
      </w:r>
    </w:p>
    <w:p w:rsidR="006365B3" w:rsidRDefault="006365B3" w:rsidP="006365B3">
      <w:pPr>
        <w:rPr>
          <w:b/>
        </w:rPr>
      </w:pPr>
      <w:r>
        <w:rPr>
          <w:b/>
        </w:rPr>
        <w:t>Überwachung</w:t>
      </w:r>
    </w:p>
    <w:p w:rsidR="006365B3" w:rsidRDefault="006365B3" w:rsidP="006365B3">
      <w:r>
        <w:t>Um zu überwachen ob die Appliance ausgeführt wird kann man die Systemlogs anzeigen lassen</w:t>
      </w:r>
    </w:p>
    <w:p w:rsidR="006365B3" w:rsidRDefault="006365B3" w:rsidP="006365B3">
      <w:r w:rsidRPr="00C0205E">
        <w:rPr>
          <w:noProof/>
          <w:color w:val="FF0000"/>
          <w:lang w:eastAsia="de-CH"/>
        </w:rPr>
        <mc:AlternateContent>
          <mc:Choice Requires="wps">
            <w:drawing>
              <wp:anchor distT="0" distB="0" distL="114300" distR="114300" simplePos="0" relativeHeight="251661312" behindDoc="0" locked="0" layoutInCell="1" allowOverlap="1" wp14:anchorId="3D366362" wp14:editId="6A8F8828">
                <wp:simplePos x="0" y="0"/>
                <wp:positionH relativeFrom="column">
                  <wp:posOffset>-7231</wp:posOffset>
                </wp:positionH>
                <wp:positionV relativeFrom="paragraph">
                  <wp:posOffset>1267292</wp:posOffset>
                </wp:positionV>
                <wp:extent cx="2493139" cy="60169"/>
                <wp:effectExtent l="0" t="0" r="21590" b="16510"/>
                <wp:wrapNone/>
                <wp:docPr id="19" name="Rechteck 19"/>
                <wp:cNvGraphicFramePr/>
                <a:graphic xmlns:a="http://schemas.openxmlformats.org/drawingml/2006/main">
                  <a:graphicData uri="http://schemas.microsoft.com/office/word/2010/wordprocessingShape">
                    <wps:wsp>
                      <wps:cNvSpPr/>
                      <wps:spPr>
                        <a:xfrm>
                          <a:off x="0" y="0"/>
                          <a:ext cx="2493139" cy="601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BD7C3" id="Rechteck 19" o:spid="_x0000_s1026" style="position:absolute;margin-left:-.55pt;margin-top:99.8pt;width:196.3pt;height: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" filled="f" strokecolor="#243f60 [1604]" strokeweight="2pt"/>
            </w:pict>
          </mc:Fallback>
        </mc:AlternateContent>
      </w:r>
      <w:r>
        <w:rPr>
          <w:noProof/>
          <w:lang w:eastAsia="de-CH"/>
        </w:rPr>
        <mc:AlternateContent>
          <mc:Choice Requires="wps">
            <w:drawing>
              <wp:anchor distT="0" distB="0" distL="114300" distR="114300" simplePos="0" relativeHeight="251660288" behindDoc="0" locked="0" layoutInCell="1" allowOverlap="1" wp14:anchorId="1F675368" wp14:editId="59F76D55">
                <wp:simplePos x="0" y="0"/>
                <wp:positionH relativeFrom="column">
                  <wp:posOffset>233</wp:posOffset>
                </wp:positionH>
                <wp:positionV relativeFrom="paragraph">
                  <wp:posOffset>516968</wp:posOffset>
                </wp:positionV>
                <wp:extent cx="2649894" cy="74644"/>
                <wp:effectExtent l="0" t="0" r="17145" b="20955"/>
                <wp:wrapNone/>
                <wp:docPr id="18" name="Rechteck 18"/>
                <wp:cNvGraphicFramePr/>
                <a:graphic xmlns:a="http://schemas.openxmlformats.org/drawingml/2006/main">
                  <a:graphicData uri="http://schemas.microsoft.com/office/word/2010/wordprocessingShape">
                    <wps:wsp>
                      <wps:cNvSpPr/>
                      <wps:spPr>
                        <a:xfrm>
                          <a:off x="0" y="0"/>
                          <a:ext cx="2649894" cy="74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648A6" id="Rechteck 18" o:spid="_x0000_s1026" style="position:absolute;margin-left:0;margin-top:40.7pt;width:208.65pt;height:5.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" filled="f" strokecolor="red" strokeweight="2pt"/>
            </w:pict>
          </mc:Fallback>
        </mc:AlternateContent>
      </w:r>
      <w:r>
        <w:rPr>
          <w:noProof/>
          <w:lang w:eastAsia="de-CH"/>
        </w:rPr>
        <w:drawing>
          <wp:inline distT="0" distB="0" distL="0" distR="0" wp14:anchorId="042A4AB2" wp14:editId="658048F5">
            <wp:extent cx="6119495"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8-11-27 09-33-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3097" cy="1336991"/>
                    </a:xfrm>
                    <a:prstGeom prst="rect">
                      <a:avLst/>
                    </a:prstGeom>
                  </pic:spPr>
                </pic:pic>
              </a:graphicData>
            </a:graphic>
          </wp:inline>
        </w:drawing>
      </w:r>
    </w:p>
    <w:p w:rsidR="006365B3" w:rsidRDefault="006365B3" w:rsidP="006365B3"/>
    <w:p w:rsidR="006365B3" w:rsidRDefault="006365B3" w:rsidP="006365B3">
      <w:r w:rsidRPr="00C0205E">
        <w:lastRenderedPageBreak/>
        <w:t xml:space="preserve">Rot: Die </w:t>
      </w:r>
      <w:r>
        <w:t>Abfrage</w:t>
      </w:r>
      <w:r w:rsidRPr="00C0205E">
        <w:t xml:space="preserve"> wird ausg</w:t>
      </w:r>
      <w:r>
        <w:t>eführt.</w:t>
      </w:r>
    </w:p>
    <w:p w:rsidR="006365B3" w:rsidRPr="00C0205E" w:rsidRDefault="006365B3" w:rsidP="006365B3">
      <w:r>
        <w:t xml:space="preserve">Blau: Die Abfrage wurde </w:t>
      </w:r>
      <w:proofErr w:type="gramStart"/>
      <w:r>
        <w:t>Beendet</w:t>
      </w:r>
      <w:proofErr w:type="gramEnd"/>
      <w:r>
        <w:t>.</w:t>
      </w:r>
    </w:p>
    <w:p w:rsidR="006365B3" w:rsidRDefault="006365B3" w:rsidP="006365B3"/>
    <w:p w:rsidR="00AC42EB" w:rsidRDefault="00AC42EB" w:rsidP="00AC42EB"/>
    <w:p w:rsidR="00AC42EB" w:rsidRDefault="00AC42EB" w:rsidP="00AC42EB"/>
    <w:p w:rsidR="006365B3" w:rsidRDefault="00AC42EB" w:rsidP="006365B3">
      <w:pPr>
        <w:pStyle w:val="berschrift2"/>
        <w:numPr>
          <w:ilvl w:val="1"/>
          <w:numId w:val="19"/>
        </w:numPr>
        <w:tabs>
          <w:tab w:val="num" w:pos="576"/>
          <w:tab w:val="left" w:pos="850"/>
        </w:tabs>
        <w:ind w:left="576" w:hanging="576"/>
      </w:pPr>
      <w:bookmarkStart w:id="36" w:name="_Toc217803056"/>
      <w:bookmarkStart w:id="37" w:name="_Toc531077041"/>
      <w:r>
        <w:t>Supporthandbuch</w:t>
      </w:r>
      <w:bookmarkEnd w:id="36"/>
      <w:bookmarkEnd w:id="37"/>
    </w:p>
    <w:p w:rsidR="006365B3" w:rsidRDefault="006365B3" w:rsidP="006365B3">
      <w:pPr>
        <w:pStyle w:val="berschrift3"/>
        <w:numPr>
          <w:ilvl w:val="2"/>
          <w:numId w:val="29"/>
        </w:numPr>
        <w:tabs>
          <w:tab w:val="num" w:pos="720"/>
          <w:tab w:val="left" w:pos="850"/>
        </w:tabs>
        <w:ind w:left="720" w:hanging="720"/>
      </w:pPr>
      <w:bookmarkStart w:id="38" w:name="_Toc217803057"/>
      <w:bookmarkStart w:id="39" w:name="_Toc410826887"/>
      <w:r>
        <w:t>Massnahmen bei Benutzerproblemen</w:t>
      </w:r>
      <w:bookmarkEnd w:id="38"/>
      <w:bookmarkEnd w:id="39"/>
    </w:p>
    <w:p w:rsidR="006365B3" w:rsidRDefault="006365B3" w:rsidP="006365B3">
      <w:r>
        <w:t>Bei jedem Problem sollte man zuerst folgende Checkliste durchprüfen:</w:t>
      </w:r>
    </w:p>
    <w:p w:rsidR="006365B3" w:rsidRPr="00916087" w:rsidRDefault="006365B3" w:rsidP="006365B3">
      <w:pPr>
        <w:pStyle w:val="Listenabsatz"/>
        <w:numPr>
          <w:ilvl w:val="0"/>
          <w:numId w:val="30"/>
        </w:numPr>
        <w:rPr>
          <w:b/>
        </w:rPr>
      </w:pPr>
      <w:r>
        <w:t xml:space="preserve">Stimmt die Linux Version: </w:t>
      </w:r>
      <w:r w:rsidRPr="00916087">
        <w:rPr>
          <w:b/>
        </w:rPr>
        <w:t>Ubuntu 18.10</w:t>
      </w:r>
    </w:p>
    <w:p w:rsidR="006365B3" w:rsidRDefault="006365B3" w:rsidP="006365B3">
      <w:pPr>
        <w:pStyle w:val="Listenabsatz"/>
        <w:numPr>
          <w:ilvl w:val="0"/>
          <w:numId w:val="30"/>
        </w:numPr>
      </w:pPr>
      <w:r>
        <w:t xml:space="preserve">Wurde die Appliance korrekt konfiguriert: </w:t>
      </w:r>
      <w:proofErr w:type="spellStart"/>
      <w:r w:rsidRPr="00916087">
        <w:rPr>
          <w:b/>
        </w:rPr>
        <w:t>nsaconf</w:t>
      </w:r>
      <w:proofErr w:type="spellEnd"/>
    </w:p>
    <w:p w:rsidR="006365B3" w:rsidRDefault="006365B3" w:rsidP="006365B3">
      <w:pPr>
        <w:pStyle w:val="Listenabsatz"/>
        <w:numPr>
          <w:ilvl w:val="0"/>
          <w:numId w:val="30"/>
        </w:numPr>
      </w:pPr>
      <w:r>
        <w:t>Ist die Neuste Version der NSA Installiert</w:t>
      </w:r>
      <w:r w:rsidRPr="00916087">
        <w:rPr>
          <w:b/>
        </w:rPr>
        <w:t xml:space="preserve">: </w:t>
      </w:r>
      <w:proofErr w:type="spellStart"/>
      <w:r w:rsidRPr="00916087">
        <w:rPr>
          <w:b/>
        </w:rPr>
        <w:t>git</w:t>
      </w:r>
      <w:proofErr w:type="spellEnd"/>
      <w:r w:rsidRPr="00916087">
        <w:rPr>
          <w:b/>
        </w:rPr>
        <w:t xml:space="preserve"> pull im Repository und neu Installieren</w:t>
      </w:r>
      <w:r>
        <w:t>.</w:t>
      </w:r>
    </w:p>
    <w:p w:rsidR="006365B3" w:rsidRPr="00916087" w:rsidRDefault="006365B3" w:rsidP="006365B3">
      <w:pPr>
        <w:pStyle w:val="Listenabsatz"/>
        <w:numPr>
          <w:ilvl w:val="0"/>
          <w:numId w:val="30"/>
        </w:numPr>
      </w:pPr>
      <w:r>
        <w:t xml:space="preserve">Hat die </w:t>
      </w:r>
      <w:proofErr w:type="spellStart"/>
      <w:r>
        <w:t>Scriptlib</w:t>
      </w:r>
      <w:proofErr w:type="spellEnd"/>
      <w:r>
        <w:t xml:space="preserve"> ein Problem: </w:t>
      </w:r>
      <w:r>
        <w:rPr>
          <w:b/>
          <w:sz w:val="18"/>
        </w:rPr>
        <w:t>python3 /etc/NSA/script/controller.py und Output analysieren</w:t>
      </w:r>
    </w:p>
    <w:p w:rsidR="006365B3" w:rsidRDefault="006365B3" w:rsidP="006365B3">
      <w:pPr>
        <w:pStyle w:val="Listenabsatz"/>
        <w:numPr>
          <w:ilvl w:val="0"/>
          <w:numId w:val="30"/>
        </w:numPr>
      </w:pPr>
      <w:r>
        <w:t xml:space="preserve">Meldung an das Entwicklerteam über </w:t>
      </w:r>
      <w:proofErr w:type="spellStart"/>
      <w:r>
        <w:t>Github</w:t>
      </w:r>
      <w:proofErr w:type="spellEnd"/>
      <w:r>
        <w:t xml:space="preserve">: </w:t>
      </w:r>
      <w:proofErr w:type="spellStart"/>
      <w:r>
        <w:rPr>
          <w:b/>
        </w:rPr>
        <w:t>Issue</w:t>
      </w:r>
      <w:proofErr w:type="spellEnd"/>
      <w:r>
        <w:rPr>
          <w:b/>
        </w:rPr>
        <w:t xml:space="preserve"> erstellen mit Fehlerbeschrieb sowie </w:t>
      </w:r>
      <w:proofErr w:type="spellStart"/>
      <w:r>
        <w:rPr>
          <w:b/>
        </w:rPr>
        <w:t>output</w:t>
      </w:r>
      <w:proofErr w:type="spellEnd"/>
      <w:r>
        <w:rPr>
          <w:b/>
        </w:rPr>
        <w:t xml:space="preserve"> </w:t>
      </w:r>
    </w:p>
    <w:p w:rsidR="006365B3" w:rsidRDefault="006365B3" w:rsidP="006365B3">
      <w:pPr>
        <w:pStyle w:val="Listenabsatz"/>
      </w:pPr>
    </w:p>
    <w:p w:rsidR="006365B3" w:rsidRDefault="006365B3" w:rsidP="006365B3">
      <w:pPr>
        <w:pStyle w:val="berschrift3"/>
        <w:numPr>
          <w:ilvl w:val="2"/>
          <w:numId w:val="29"/>
        </w:numPr>
        <w:tabs>
          <w:tab w:val="num" w:pos="720"/>
          <w:tab w:val="left" w:pos="850"/>
        </w:tabs>
        <w:ind w:left="720" w:hanging="720"/>
      </w:pPr>
      <w:bookmarkStart w:id="40" w:name="_Toc217803058"/>
      <w:bookmarkStart w:id="41" w:name="_Toc410826888"/>
      <w:r>
        <w:t>Massnahmen bei technischen Problemen</w:t>
      </w:r>
      <w:bookmarkEnd w:id="40"/>
      <w:bookmarkEnd w:id="41"/>
    </w:p>
    <w:p w:rsidR="006365B3" w:rsidRDefault="006365B3" w:rsidP="006365B3">
      <w:pPr>
        <w:pStyle w:val="Textkrper"/>
        <w:rPr>
          <w:b/>
          <w:color w:val="000000" w:themeColor="text1"/>
        </w:rPr>
      </w:pPr>
      <w:r>
        <w:rPr>
          <w:b/>
          <w:color w:val="000000" w:themeColor="text1"/>
        </w:rPr>
        <w:t>Appliance stürzt nach Ausführung ab:</w:t>
      </w:r>
    </w:p>
    <w:p w:rsidR="006365B3" w:rsidRDefault="006365B3" w:rsidP="006365B3">
      <w:pPr>
        <w:pStyle w:val="Textkrper"/>
        <w:rPr>
          <w:color w:val="000000" w:themeColor="text1"/>
        </w:rPr>
      </w:pPr>
      <w:r>
        <w:rPr>
          <w:color w:val="000000" w:themeColor="text1"/>
        </w:rPr>
        <w:t>Wenn die Appliance nicht korrekt konfiguriert wurde wird sie nicht gestartet bzw. stürzt nach dem Start ab.</w:t>
      </w:r>
    </w:p>
    <w:p w:rsidR="006365B3" w:rsidRDefault="006365B3" w:rsidP="006365B3">
      <w:pPr>
        <w:pStyle w:val="Textkrper"/>
        <w:rPr>
          <w:color w:val="000000" w:themeColor="text1"/>
        </w:rPr>
      </w:pPr>
      <w:r>
        <w:rPr>
          <w:color w:val="000000" w:themeColor="text1"/>
        </w:rPr>
        <w:t xml:space="preserve">Andernfalls kann es sein das die </w:t>
      </w:r>
      <w:proofErr w:type="spellStart"/>
      <w:r>
        <w:rPr>
          <w:color w:val="000000" w:themeColor="text1"/>
        </w:rPr>
        <w:t>Dependecies</w:t>
      </w:r>
      <w:proofErr w:type="spellEnd"/>
      <w:r>
        <w:rPr>
          <w:color w:val="000000" w:themeColor="text1"/>
        </w:rPr>
        <w:t xml:space="preserve"> nicht installiert sind.</w:t>
      </w:r>
    </w:p>
    <w:p w:rsidR="006365B3" w:rsidRDefault="006365B3" w:rsidP="006365B3">
      <w:pPr>
        <w:pStyle w:val="Textkrper"/>
        <w:rPr>
          <w:color w:val="000000" w:themeColor="text1"/>
        </w:rPr>
      </w:pPr>
      <w:r>
        <w:rPr>
          <w:color w:val="000000" w:themeColor="text1"/>
        </w:rPr>
        <w:t>Massnahme: Neu konfigurieren oder install.sh ausführen.</w:t>
      </w:r>
    </w:p>
    <w:p w:rsidR="006365B3" w:rsidRDefault="006365B3" w:rsidP="006365B3">
      <w:pPr>
        <w:pStyle w:val="Textkrper"/>
        <w:rPr>
          <w:b/>
          <w:color w:val="000000" w:themeColor="text1"/>
        </w:rPr>
      </w:pPr>
      <w:r>
        <w:rPr>
          <w:b/>
          <w:color w:val="000000" w:themeColor="text1"/>
        </w:rPr>
        <w:t>Nach Korrekter Ausführung werden keine Resultate angezeigt.</w:t>
      </w:r>
    </w:p>
    <w:p w:rsidR="006365B3" w:rsidRDefault="006365B3" w:rsidP="006365B3">
      <w:pPr>
        <w:pStyle w:val="Textkrper"/>
        <w:rPr>
          <w:color w:val="000000" w:themeColor="text1"/>
        </w:rPr>
      </w:pPr>
      <w:r>
        <w:rPr>
          <w:color w:val="000000" w:themeColor="text1"/>
        </w:rPr>
        <w:t>Wenn das Network Interface falsch bei der Appliance konfiguriert wurde wird nichts abgefragt</w:t>
      </w:r>
    </w:p>
    <w:p w:rsidR="00CF20EE" w:rsidRPr="006365B3" w:rsidRDefault="006365B3" w:rsidP="006365B3">
      <w:pPr>
        <w:pStyle w:val="Textkrper"/>
        <w:rPr>
          <w:color w:val="000000" w:themeColor="text1"/>
        </w:rPr>
      </w:pPr>
      <w:r>
        <w:rPr>
          <w:color w:val="000000" w:themeColor="text1"/>
        </w:rPr>
        <w:t xml:space="preserve">Massnahme: </w:t>
      </w:r>
      <w:proofErr w:type="spellStart"/>
      <w:r>
        <w:rPr>
          <w:color w:val="000000" w:themeColor="text1"/>
        </w:rPr>
        <w:t>nsaconf</w:t>
      </w:r>
      <w:proofErr w:type="spellEnd"/>
      <w:r>
        <w:rPr>
          <w:color w:val="000000" w:themeColor="text1"/>
        </w:rPr>
        <w:t xml:space="preserve"> und richtig </w:t>
      </w:r>
      <w:proofErr w:type="spellStart"/>
      <w:r>
        <w:rPr>
          <w:color w:val="000000" w:themeColor="text1"/>
        </w:rPr>
        <w:t>konfigureren</w:t>
      </w:r>
      <w:proofErr w:type="spellEnd"/>
      <w:r>
        <w:rPr>
          <w:color w:val="000000" w:themeColor="text1"/>
        </w:rPr>
        <w:t>.</w:t>
      </w:r>
    </w:p>
    <w:p w:rsidR="00CF20EE" w:rsidRDefault="00CF20EE" w:rsidP="00CF20EE">
      <w:pPr>
        <w:pStyle w:val="berschrift1"/>
        <w:numPr>
          <w:ilvl w:val="0"/>
          <w:numId w:val="19"/>
        </w:numPr>
        <w:tabs>
          <w:tab w:val="left" w:pos="432"/>
          <w:tab w:val="left" w:pos="850"/>
        </w:tabs>
        <w:spacing w:after="283"/>
        <w:ind w:left="432" w:hanging="432"/>
      </w:pPr>
      <w:bookmarkStart w:id="42" w:name="_Toc217803060"/>
      <w:bookmarkStart w:id="43" w:name="_Toc531077045"/>
      <w:r>
        <w:t>Systemtest</w:t>
      </w:r>
      <w:bookmarkEnd w:id="42"/>
      <w:bookmarkEnd w:id="43"/>
    </w:p>
    <w:p w:rsidR="00CF20EE" w:rsidRDefault="00CF20EE" w:rsidP="00CF20EE"/>
    <w:p w:rsidR="00CF20EE" w:rsidRDefault="00CF20EE" w:rsidP="00CF20EE">
      <w:pPr>
        <w:pStyle w:val="berschrift2"/>
        <w:numPr>
          <w:ilvl w:val="1"/>
          <w:numId w:val="19"/>
        </w:numPr>
        <w:tabs>
          <w:tab w:val="num" w:pos="576"/>
          <w:tab w:val="left" w:pos="850"/>
        </w:tabs>
        <w:ind w:left="576" w:hanging="576"/>
      </w:pPr>
      <w:bookmarkStart w:id="44" w:name="_Toc217803061"/>
      <w:bookmarkStart w:id="45" w:name="_Toc531077046"/>
      <w:r>
        <w:t>Testspezifikation</w:t>
      </w:r>
      <w:bookmarkEnd w:id="44"/>
      <w:bookmarkEnd w:id="45"/>
    </w:p>
    <w:p w:rsidR="00CF20EE" w:rsidRDefault="00CF20EE" w:rsidP="00CF20EE"/>
    <w:p w:rsidR="00CF20EE" w:rsidRPr="00E00773" w:rsidRDefault="00CF20EE" w:rsidP="00CF20EE">
      <w:pPr>
        <w:pStyle w:val="berschrift3"/>
        <w:numPr>
          <w:ilvl w:val="2"/>
          <w:numId w:val="19"/>
        </w:numPr>
        <w:tabs>
          <w:tab w:val="num" w:pos="720"/>
          <w:tab w:val="left" w:pos="850"/>
        </w:tabs>
        <w:ind w:left="720" w:hanging="720"/>
      </w:pPr>
      <w:bookmarkStart w:id="46" w:name="_Toc217803062"/>
      <w:bookmarkStart w:id="47" w:name="_Toc531077047"/>
      <w:r>
        <w:t>Kritikalität der Funktionseinheit</w:t>
      </w:r>
      <w:bookmarkEnd w:id="46"/>
      <w:bookmarkEnd w:id="47"/>
    </w:p>
    <w:tbl>
      <w:tblPr>
        <w:tblStyle w:val="Tabellenraster"/>
        <w:tblW w:w="0" w:type="auto"/>
        <w:tblLook w:val="04A0" w:firstRow="1" w:lastRow="0" w:firstColumn="1" w:lastColumn="0" w:noHBand="0" w:noVBand="1"/>
      </w:tblPr>
      <w:tblGrid>
        <w:gridCol w:w="2444"/>
        <w:gridCol w:w="2444"/>
        <w:gridCol w:w="2444"/>
        <w:gridCol w:w="2445"/>
      </w:tblGrid>
      <w:tr w:rsidR="001C4B30" w:rsidTr="001C4B30">
        <w:tc>
          <w:tcPr>
            <w:tcW w:w="2444" w:type="dxa"/>
          </w:tcPr>
          <w:p w:rsidR="001C4B30" w:rsidRPr="00E00773" w:rsidRDefault="001C4B30" w:rsidP="00CF20EE">
            <w:pPr>
              <w:pStyle w:val="Textkrper"/>
              <w:rPr>
                <w:b/>
              </w:rPr>
            </w:pPr>
            <w:r w:rsidRPr="00E00773">
              <w:rPr>
                <w:b/>
              </w:rPr>
              <w:t>Funktionseinheit</w:t>
            </w:r>
          </w:p>
        </w:tc>
        <w:tc>
          <w:tcPr>
            <w:tcW w:w="2444" w:type="dxa"/>
          </w:tcPr>
          <w:p w:rsidR="001C4B30" w:rsidRPr="00E00773" w:rsidRDefault="001C4B30" w:rsidP="00CF20EE">
            <w:pPr>
              <w:pStyle w:val="Textkrper"/>
              <w:rPr>
                <w:b/>
              </w:rPr>
            </w:pPr>
            <w:r w:rsidRPr="00E00773">
              <w:rPr>
                <w:b/>
              </w:rPr>
              <w:t>Beschreibung</w:t>
            </w:r>
          </w:p>
        </w:tc>
        <w:tc>
          <w:tcPr>
            <w:tcW w:w="2444" w:type="dxa"/>
          </w:tcPr>
          <w:p w:rsidR="001C4B30" w:rsidRPr="00E00773" w:rsidRDefault="001C4B30" w:rsidP="00CF20EE">
            <w:pPr>
              <w:pStyle w:val="Textkrper"/>
              <w:rPr>
                <w:b/>
              </w:rPr>
            </w:pPr>
            <w:r w:rsidRPr="00E00773">
              <w:rPr>
                <w:b/>
              </w:rPr>
              <w:t>Kritikalität</w:t>
            </w:r>
          </w:p>
        </w:tc>
        <w:tc>
          <w:tcPr>
            <w:tcW w:w="2445" w:type="dxa"/>
          </w:tcPr>
          <w:p w:rsidR="001C4B30" w:rsidRPr="00E00773" w:rsidRDefault="001C4B30" w:rsidP="00CF20EE">
            <w:pPr>
              <w:pStyle w:val="Textkrper"/>
              <w:rPr>
                <w:b/>
              </w:rPr>
            </w:pPr>
            <w:r w:rsidRPr="00E00773">
              <w:rPr>
                <w:b/>
              </w:rPr>
              <w:t>Begründung</w:t>
            </w:r>
          </w:p>
        </w:tc>
      </w:tr>
      <w:tr w:rsidR="001C4B30" w:rsidTr="001C4B30">
        <w:tc>
          <w:tcPr>
            <w:tcW w:w="2444" w:type="dxa"/>
          </w:tcPr>
          <w:p w:rsidR="001C4B30" w:rsidRDefault="001C4B30" w:rsidP="00CF20EE">
            <w:pPr>
              <w:pStyle w:val="Textkrper"/>
            </w:pPr>
            <w:r>
              <w:t>Frontend / Webseite</w:t>
            </w:r>
          </w:p>
        </w:tc>
        <w:tc>
          <w:tcPr>
            <w:tcW w:w="2444" w:type="dxa"/>
          </w:tcPr>
          <w:p w:rsidR="001C4B30" w:rsidRDefault="007E06C8" w:rsidP="00CF20EE">
            <w:pPr>
              <w:pStyle w:val="Textkrper"/>
            </w:pPr>
            <w:r>
              <w:t>Benutzerinterface, darüber greif der Benutzer auf unsere Applikation zu</w:t>
            </w:r>
          </w:p>
        </w:tc>
        <w:tc>
          <w:tcPr>
            <w:tcW w:w="2444" w:type="dxa"/>
          </w:tcPr>
          <w:p w:rsidR="001C4B30" w:rsidRDefault="001C4B30" w:rsidP="00CF20EE">
            <w:pPr>
              <w:pStyle w:val="Textkrper"/>
            </w:pPr>
            <w:r>
              <w:t>Hoch</w:t>
            </w:r>
          </w:p>
        </w:tc>
        <w:tc>
          <w:tcPr>
            <w:tcW w:w="2445" w:type="dxa"/>
          </w:tcPr>
          <w:p w:rsidR="001C4B30" w:rsidRDefault="007E06C8" w:rsidP="00CF20EE">
            <w:pPr>
              <w:pStyle w:val="Textkrper"/>
            </w:pPr>
            <w:r>
              <w:t>Für den Benutzer ist die Applikation nicht mehr erreichbar, wenn diese Funktionseinheit ausfällt</w:t>
            </w:r>
          </w:p>
        </w:tc>
      </w:tr>
      <w:tr w:rsidR="001C4B30" w:rsidTr="001C4B30">
        <w:tc>
          <w:tcPr>
            <w:tcW w:w="2444" w:type="dxa"/>
          </w:tcPr>
          <w:p w:rsidR="001C4B30" w:rsidRDefault="001C4B30" w:rsidP="00CF20EE">
            <w:pPr>
              <w:pStyle w:val="Textkrper"/>
            </w:pPr>
            <w:proofErr w:type="spellStart"/>
            <w:r>
              <w:t>Scriptbibliothek</w:t>
            </w:r>
            <w:proofErr w:type="spellEnd"/>
          </w:p>
        </w:tc>
        <w:tc>
          <w:tcPr>
            <w:tcW w:w="2444" w:type="dxa"/>
          </w:tcPr>
          <w:p w:rsidR="001C4B30" w:rsidRDefault="007E06C8" w:rsidP="00CF20EE">
            <w:pPr>
              <w:pStyle w:val="Textkrper"/>
            </w:pPr>
            <w:r>
              <w:t>Datenbeschaffung, neue Daten werden hiermit beschafft</w:t>
            </w:r>
          </w:p>
        </w:tc>
        <w:tc>
          <w:tcPr>
            <w:tcW w:w="2444" w:type="dxa"/>
          </w:tcPr>
          <w:p w:rsidR="001C4B30" w:rsidRDefault="001C4B30" w:rsidP="00CF20EE">
            <w:pPr>
              <w:pStyle w:val="Textkrper"/>
            </w:pPr>
            <w:r>
              <w:t>Mittel</w:t>
            </w:r>
          </w:p>
        </w:tc>
        <w:tc>
          <w:tcPr>
            <w:tcW w:w="2445" w:type="dxa"/>
          </w:tcPr>
          <w:p w:rsidR="001C4B30" w:rsidRDefault="007E06C8" w:rsidP="00CF20EE">
            <w:pPr>
              <w:pStyle w:val="Textkrper"/>
            </w:pPr>
            <w:r>
              <w:t>Es können keine neuen Daten mehr beschafft werden, Alte werden aber immer noch angezeigt</w:t>
            </w:r>
          </w:p>
        </w:tc>
      </w:tr>
      <w:tr w:rsidR="001C4B30" w:rsidTr="001C4B30">
        <w:tc>
          <w:tcPr>
            <w:tcW w:w="2444" w:type="dxa"/>
          </w:tcPr>
          <w:p w:rsidR="001C4B30" w:rsidRDefault="001C4B30" w:rsidP="00CF20EE">
            <w:pPr>
              <w:pStyle w:val="Textkrper"/>
            </w:pPr>
            <w:r>
              <w:t>Datenbank</w:t>
            </w:r>
          </w:p>
        </w:tc>
        <w:tc>
          <w:tcPr>
            <w:tcW w:w="2444" w:type="dxa"/>
          </w:tcPr>
          <w:p w:rsidR="001C4B30" w:rsidRDefault="007E06C8" w:rsidP="00CF20EE">
            <w:pPr>
              <w:pStyle w:val="Textkrper"/>
            </w:pPr>
            <w:r>
              <w:t>Datenspeicher, hier liegen alle Daten</w:t>
            </w:r>
          </w:p>
        </w:tc>
        <w:tc>
          <w:tcPr>
            <w:tcW w:w="2444" w:type="dxa"/>
          </w:tcPr>
          <w:p w:rsidR="001C4B30" w:rsidRDefault="001C4B30" w:rsidP="00CF20EE">
            <w:pPr>
              <w:pStyle w:val="Textkrper"/>
            </w:pPr>
            <w:r>
              <w:t>Hoch</w:t>
            </w:r>
          </w:p>
        </w:tc>
        <w:tc>
          <w:tcPr>
            <w:tcW w:w="2445" w:type="dxa"/>
          </w:tcPr>
          <w:p w:rsidR="001C4B30" w:rsidRDefault="007E06C8" w:rsidP="00CF20EE">
            <w:pPr>
              <w:pStyle w:val="Textkrper"/>
            </w:pPr>
            <w:r>
              <w:t>Beschaffte Daten können nicht mehr gespeichert werden, das Frontend kann nichts mehr auslesen. Die Applikation würde nicht mehr funktionieren.</w:t>
            </w:r>
          </w:p>
        </w:tc>
      </w:tr>
    </w:tbl>
    <w:p w:rsidR="00CF20EE" w:rsidRDefault="00CF20EE" w:rsidP="00CF20EE">
      <w:pPr>
        <w:pStyle w:val="Textkrper"/>
      </w:pPr>
    </w:p>
    <w:p w:rsidR="00CF20EE" w:rsidRDefault="00CF20EE" w:rsidP="00CF20EE">
      <w:pPr>
        <w:pStyle w:val="berschrift3"/>
        <w:numPr>
          <w:ilvl w:val="2"/>
          <w:numId w:val="19"/>
        </w:numPr>
        <w:tabs>
          <w:tab w:val="num" w:pos="720"/>
          <w:tab w:val="left" w:pos="850"/>
        </w:tabs>
        <w:ind w:left="720" w:hanging="720"/>
      </w:pPr>
      <w:bookmarkStart w:id="48" w:name="_Toc217803063"/>
      <w:bookmarkStart w:id="49" w:name="_Toc531077048"/>
      <w:r>
        <w:t>Testanforderungen</w:t>
      </w:r>
      <w:bookmarkEnd w:id="48"/>
      <w:bookmarkEnd w:id="49"/>
    </w:p>
    <w:p w:rsidR="00E00773" w:rsidRDefault="00E00773" w:rsidP="00E00773">
      <w:pPr>
        <w:pStyle w:val="Textkrper"/>
      </w:pPr>
      <w:r>
        <w:t>Die Tests sollen unter Normalbedingungen mit normalen Werten durchgeführt werden.</w:t>
      </w:r>
      <w:r w:rsidR="00DB5308">
        <w:t xml:space="preserve"> Das heisst, dass die Appliance in einem funktionierenden Netzwerk mit einem Router, einem DNS- und einem DHCP-Server durchgeführt werden sollen.</w:t>
      </w:r>
    </w:p>
    <w:p w:rsidR="00CF20EE" w:rsidRDefault="00CF20EE" w:rsidP="00CF20EE">
      <w:pPr>
        <w:pStyle w:val="Textkrper"/>
        <w:tabs>
          <w:tab w:val="left" w:pos="707"/>
        </w:tabs>
      </w:pPr>
    </w:p>
    <w:p w:rsidR="00CF20EE" w:rsidRDefault="00CF20EE" w:rsidP="00CF20EE">
      <w:pPr>
        <w:pStyle w:val="berschrift3"/>
        <w:numPr>
          <w:ilvl w:val="2"/>
          <w:numId w:val="19"/>
        </w:numPr>
        <w:tabs>
          <w:tab w:val="num" w:pos="720"/>
          <w:tab w:val="left" w:pos="850"/>
        </w:tabs>
        <w:ind w:left="720" w:hanging="720"/>
      </w:pPr>
      <w:bookmarkStart w:id="50" w:name="_Toc217803064"/>
      <w:bookmarkStart w:id="51" w:name="_Toc531077049"/>
      <w:r>
        <w:t>Testverfahren</w:t>
      </w:r>
      <w:bookmarkEnd w:id="50"/>
      <w:bookmarkEnd w:id="51"/>
    </w:p>
    <w:p w:rsidR="006365B3" w:rsidRDefault="006365B3" w:rsidP="007F5FF2">
      <w:pPr>
        <w:pStyle w:val="Textkrper"/>
        <w:rPr>
          <w:b/>
        </w:rPr>
      </w:pPr>
    </w:p>
    <w:tbl>
      <w:tblPr>
        <w:tblStyle w:val="Tabellenraster"/>
        <w:tblW w:w="0" w:type="auto"/>
        <w:tblLook w:val="04A0" w:firstRow="1" w:lastRow="0" w:firstColumn="1" w:lastColumn="0" w:noHBand="0" w:noVBand="1"/>
      </w:tblPr>
      <w:tblGrid>
        <w:gridCol w:w="2071"/>
        <w:gridCol w:w="2277"/>
        <w:gridCol w:w="3291"/>
        <w:gridCol w:w="2214"/>
      </w:tblGrid>
      <w:tr w:rsidR="00F33A54" w:rsidTr="00F33A54">
        <w:tc>
          <w:tcPr>
            <w:tcW w:w="2444" w:type="dxa"/>
          </w:tcPr>
          <w:p w:rsidR="00F33A54" w:rsidRDefault="00F33A54" w:rsidP="007F5FF2">
            <w:pPr>
              <w:pStyle w:val="Textkrper"/>
              <w:rPr>
                <w:b/>
              </w:rPr>
            </w:pPr>
            <w:r>
              <w:rPr>
                <w:b/>
              </w:rPr>
              <w:lastRenderedPageBreak/>
              <w:t>Test</w:t>
            </w:r>
          </w:p>
        </w:tc>
        <w:tc>
          <w:tcPr>
            <w:tcW w:w="2444" w:type="dxa"/>
          </w:tcPr>
          <w:p w:rsidR="00F33A54" w:rsidRDefault="00F33A54" w:rsidP="007F5FF2">
            <w:pPr>
              <w:pStyle w:val="Textkrper"/>
              <w:rPr>
                <w:b/>
              </w:rPr>
            </w:pPr>
            <w:r>
              <w:rPr>
                <w:b/>
              </w:rPr>
              <w:t>Vorbereitung</w:t>
            </w:r>
          </w:p>
        </w:tc>
        <w:tc>
          <w:tcPr>
            <w:tcW w:w="2444" w:type="dxa"/>
          </w:tcPr>
          <w:p w:rsidR="00F33A54" w:rsidRDefault="00F33A54" w:rsidP="007F5FF2">
            <w:pPr>
              <w:pStyle w:val="Textkrper"/>
              <w:rPr>
                <w:b/>
              </w:rPr>
            </w:pPr>
            <w:r>
              <w:rPr>
                <w:b/>
              </w:rPr>
              <w:t>Durchführung</w:t>
            </w:r>
          </w:p>
        </w:tc>
        <w:tc>
          <w:tcPr>
            <w:tcW w:w="2445" w:type="dxa"/>
          </w:tcPr>
          <w:p w:rsidR="00F33A54" w:rsidRDefault="00F33A54" w:rsidP="007F5FF2">
            <w:pPr>
              <w:pStyle w:val="Textkrper"/>
              <w:rPr>
                <w:b/>
              </w:rPr>
            </w:pPr>
            <w:r>
              <w:rPr>
                <w:b/>
              </w:rPr>
              <w:t>Auswertung</w:t>
            </w:r>
          </w:p>
        </w:tc>
      </w:tr>
      <w:tr w:rsidR="00F33A54" w:rsidTr="00F33A54">
        <w:tc>
          <w:tcPr>
            <w:tcW w:w="2444" w:type="dxa"/>
          </w:tcPr>
          <w:p w:rsidR="00F33A54" w:rsidRPr="00F33A54" w:rsidRDefault="00F33A54" w:rsidP="007F5FF2">
            <w:pPr>
              <w:pStyle w:val="Textkrper"/>
            </w:pPr>
            <w:r>
              <w:t xml:space="preserve">T-001: </w:t>
            </w:r>
            <w:proofErr w:type="spellStart"/>
            <w:r>
              <w:t>Cron</w:t>
            </w:r>
            <w:proofErr w:type="spellEnd"/>
            <w:r>
              <w:t>-Job</w:t>
            </w:r>
          </w:p>
        </w:tc>
        <w:tc>
          <w:tcPr>
            <w:tcW w:w="2444" w:type="dxa"/>
          </w:tcPr>
          <w:p w:rsidR="00811282" w:rsidRDefault="00811282" w:rsidP="00811282">
            <w:pPr>
              <w:pStyle w:val="Textkrper"/>
              <w:numPr>
                <w:ilvl w:val="0"/>
                <w:numId w:val="34"/>
              </w:numPr>
            </w:pPr>
            <w:r>
              <w:t>Auf Server einloggen</w:t>
            </w:r>
          </w:p>
          <w:p w:rsidR="00F33A54" w:rsidRPr="00F33A54" w:rsidRDefault="00811282" w:rsidP="00811282">
            <w:pPr>
              <w:pStyle w:val="Textkrper"/>
              <w:numPr>
                <w:ilvl w:val="0"/>
                <w:numId w:val="34"/>
              </w:numPr>
            </w:pPr>
            <w:proofErr w:type="spellStart"/>
            <w:r>
              <w:t>Corn</w:t>
            </w:r>
            <w:proofErr w:type="spellEnd"/>
            <w:r>
              <w:t>-Job starten und einige Zeit warten, er sollte mehrmalig durchlaufen</w:t>
            </w:r>
          </w:p>
        </w:tc>
        <w:tc>
          <w:tcPr>
            <w:tcW w:w="2444" w:type="dxa"/>
          </w:tcPr>
          <w:p w:rsidR="00811282" w:rsidRDefault="00811282" w:rsidP="00811282">
            <w:pPr>
              <w:pStyle w:val="TextCDB"/>
              <w:numPr>
                <w:ilvl w:val="0"/>
                <w:numId w:val="36"/>
              </w:numPr>
              <w:rPr>
                <w:lang w:val="fr-CH"/>
              </w:rPr>
            </w:pPr>
            <w:proofErr w:type="spellStart"/>
            <w:proofErr w:type="gramStart"/>
            <w:r>
              <w:rPr>
                <w:lang w:val="fr-CH"/>
              </w:rPr>
              <w:t>sudo</w:t>
            </w:r>
            <w:proofErr w:type="spellEnd"/>
            <w:proofErr w:type="gramEnd"/>
            <w:r>
              <w:rPr>
                <w:lang w:val="fr-CH"/>
              </w:rPr>
              <w:t xml:space="preserve"> </w:t>
            </w:r>
            <w:proofErr w:type="spellStart"/>
            <w:r>
              <w:rPr>
                <w:lang w:val="fr-CH"/>
              </w:rPr>
              <w:t>nsaconf</w:t>
            </w:r>
            <w:proofErr w:type="spellEnd"/>
            <w:r>
              <w:rPr>
                <w:lang w:val="fr-CH"/>
              </w:rPr>
              <w:t xml:space="preserve"> </w:t>
            </w:r>
            <w:proofErr w:type="spellStart"/>
            <w:r>
              <w:rPr>
                <w:lang w:val="fr-CH"/>
              </w:rPr>
              <w:t>ausgeführt</w:t>
            </w:r>
            <w:proofErr w:type="spellEnd"/>
          </w:p>
          <w:p w:rsidR="00811282" w:rsidRDefault="00811282" w:rsidP="00811282">
            <w:pPr>
              <w:pStyle w:val="TextCDB"/>
              <w:numPr>
                <w:ilvl w:val="0"/>
                <w:numId w:val="36"/>
              </w:numPr>
              <w:rPr>
                <w:lang w:val="fr-CH"/>
              </w:rPr>
            </w:pPr>
            <w:proofErr w:type="gramStart"/>
            <w:r>
              <w:rPr>
                <w:lang w:val="fr-CH"/>
              </w:rPr>
              <w:t>cat</w:t>
            </w:r>
            <w:proofErr w:type="gramEnd"/>
            <w:r>
              <w:rPr>
                <w:lang w:val="fr-CH"/>
              </w:rPr>
              <w:t xml:space="preserve"> /</w:t>
            </w:r>
            <w:proofErr w:type="spellStart"/>
            <w:r>
              <w:rPr>
                <w:lang w:val="fr-CH"/>
              </w:rPr>
              <w:t>etc</w:t>
            </w:r>
            <w:proofErr w:type="spellEnd"/>
            <w:r>
              <w:rPr>
                <w:lang w:val="fr-CH"/>
              </w:rPr>
              <w:t>/</w:t>
            </w:r>
            <w:proofErr w:type="spellStart"/>
            <w:r>
              <w:rPr>
                <w:lang w:val="fr-CH"/>
              </w:rPr>
              <w:t>crontab</w:t>
            </w:r>
            <w:proofErr w:type="spellEnd"/>
            <w:r>
              <w:rPr>
                <w:lang w:val="fr-CH"/>
              </w:rPr>
              <w:t xml:space="preserve"> */5 * * * * root python3 /etc/NSA/script/controller.py</w:t>
            </w:r>
          </w:p>
          <w:p w:rsidR="00811282" w:rsidRDefault="00811282" w:rsidP="00811282">
            <w:pPr>
              <w:pStyle w:val="TextCDB"/>
              <w:numPr>
                <w:ilvl w:val="0"/>
                <w:numId w:val="36"/>
              </w:numPr>
              <w:rPr>
                <w:lang w:val="de-CH"/>
              </w:rPr>
            </w:pPr>
            <w:proofErr w:type="spellStart"/>
            <w:r>
              <w:rPr>
                <w:lang w:val="de-CH"/>
              </w:rPr>
              <w:t>tail</w:t>
            </w:r>
            <w:proofErr w:type="spellEnd"/>
            <w:r>
              <w:rPr>
                <w:lang w:val="de-CH"/>
              </w:rPr>
              <w:t xml:space="preserve"> –f /</w:t>
            </w:r>
            <w:proofErr w:type="spellStart"/>
            <w:r>
              <w:rPr>
                <w:lang w:val="de-CH"/>
              </w:rPr>
              <w:t>var</w:t>
            </w:r>
            <w:proofErr w:type="spellEnd"/>
            <w:r>
              <w:rPr>
                <w:lang w:val="de-CH"/>
              </w:rPr>
              <w:t>/log/</w:t>
            </w:r>
            <w:proofErr w:type="spellStart"/>
            <w:r>
              <w:rPr>
                <w:lang w:val="de-CH"/>
              </w:rPr>
              <w:t>syslog</w:t>
            </w:r>
            <w:proofErr w:type="spellEnd"/>
            <w:r>
              <w:rPr>
                <w:lang w:val="de-CH"/>
              </w:rPr>
              <w:t xml:space="preserve"> nach </w:t>
            </w:r>
            <w:proofErr w:type="spellStart"/>
            <w:r>
              <w:rPr>
                <w:lang w:val="de-CH"/>
              </w:rPr>
              <w:t>Cron</w:t>
            </w:r>
            <w:proofErr w:type="spellEnd"/>
            <w:r>
              <w:rPr>
                <w:lang w:val="de-CH"/>
              </w:rPr>
              <w:t>-Ausführungen geschaut</w:t>
            </w:r>
          </w:p>
          <w:p w:rsidR="00F33A54" w:rsidRPr="00F33A54" w:rsidRDefault="00F33A54" w:rsidP="007F5FF2">
            <w:pPr>
              <w:pStyle w:val="Textkrper"/>
            </w:pPr>
          </w:p>
        </w:tc>
        <w:tc>
          <w:tcPr>
            <w:tcW w:w="2445" w:type="dxa"/>
          </w:tcPr>
          <w:p w:rsidR="00F33A54" w:rsidRPr="00F33A54" w:rsidRDefault="00B36B9E" w:rsidP="007F5FF2">
            <w:pPr>
              <w:pStyle w:val="Textkrper"/>
            </w:pPr>
            <w:r>
              <w:t xml:space="preserve">Der </w:t>
            </w:r>
            <w:proofErr w:type="spellStart"/>
            <w:r>
              <w:t>Cron</w:t>
            </w:r>
            <w:proofErr w:type="spellEnd"/>
            <w:r>
              <w:t>-Job sollte regelmässig gelaufen sein. Das wird mit den vorher aufgeführten Befehlen sichtbar.</w:t>
            </w:r>
          </w:p>
        </w:tc>
      </w:tr>
      <w:tr w:rsidR="00F33A54" w:rsidTr="00F33A54">
        <w:tc>
          <w:tcPr>
            <w:tcW w:w="2444" w:type="dxa"/>
          </w:tcPr>
          <w:p w:rsidR="00F33A54" w:rsidRPr="00F33A54" w:rsidRDefault="00F33A54" w:rsidP="007F5FF2">
            <w:pPr>
              <w:pStyle w:val="Textkrper"/>
            </w:pPr>
            <w:r>
              <w:t>T-002: Website-Login</w:t>
            </w:r>
          </w:p>
        </w:tc>
        <w:tc>
          <w:tcPr>
            <w:tcW w:w="2444" w:type="dxa"/>
          </w:tcPr>
          <w:p w:rsidR="00F33A54" w:rsidRPr="00F33A54" w:rsidRDefault="00D33F11" w:rsidP="007F5FF2">
            <w:pPr>
              <w:pStyle w:val="Textkrper"/>
            </w:pPr>
            <w:r>
              <w:t>Webseite aufrufen</w:t>
            </w:r>
          </w:p>
        </w:tc>
        <w:tc>
          <w:tcPr>
            <w:tcW w:w="2444" w:type="dxa"/>
          </w:tcPr>
          <w:p w:rsidR="00D33F11" w:rsidRPr="00D33F11" w:rsidRDefault="00D33F11" w:rsidP="00D33F11">
            <w:pPr>
              <w:pStyle w:val="TextCDB"/>
              <w:numPr>
                <w:ilvl w:val="0"/>
                <w:numId w:val="32"/>
              </w:numPr>
              <w:rPr>
                <w:lang w:val="de-CH"/>
              </w:rPr>
            </w:pPr>
            <w:r>
              <w:rPr>
                <w:lang w:val="de-CH"/>
              </w:rPr>
              <w:t>Falsches Passwort eingeben</w:t>
            </w:r>
          </w:p>
          <w:p w:rsidR="00D33F11" w:rsidRDefault="00D33F11" w:rsidP="00D33F11">
            <w:pPr>
              <w:pStyle w:val="TextCDB"/>
              <w:numPr>
                <w:ilvl w:val="0"/>
                <w:numId w:val="32"/>
              </w:numPr>
              <w:rPr>
                <w:lang w:val="de-CH"/>
              </w:rPr>
            </w:pPr>
            <w:r>
              <w:rPr>
                <w:lang w:val="de-CH"/>
              </w:rPr>
              <w:t>Richtiges Passwort eingeben</w:t>
            </w:r>
          </w:p>
          <w:p w:rsidR="00F33A54" w:rsidRPr="00F33A54" w:rsidRDefault="00F33A54" w:rsidP="007F5FF2">
            <w:pPr>
              <w:pStyle w:val="Textkrper"/>
            </w:pPr>
          </w:p>
        </w:tc>
        <w:tc>
          <w:tcPr>
            <w:tcW w:w="2445" w:type="dxa"/>
          </w:tcPr>
          <w:p w:rsidR="00F33A54" w:rsidRPr="00F33A54" w:rsidRDefault="00D33F11" w:rsidP="00D33F11">
            <w:pPr>
              <w:pStyle w:val="Textkrper"/>
            </w:pPr>
            <w:r>
              <w:t>Beim falschen Passwort sollte man nicht weitergeleitet werden, wenn das richtige eingegeben wird schon.</w:t>
            </w:r>
          </w:p>
        </w:tc>
      </w:tr>
      <w:tr w:rsidR="00F33A54" w:rsidTr="00F33A54">
        <w:tc>
          <w:tcPr>
            <w:tcW w:w="2444" w:type="dxa"/>
          </w:tcPr>
          <w:p w:rsidR="00F33A54" w:rsidRPr="00F33A54" w:rsidRDefault="00F33A54" w:rsidP="007F5FF2">
            <w:pPr>
              <w:pStyle w:val="Textkrper"/>
            </w:pPr>
            <w:r>
              <w:t>T-003: Script</w:t>
            </w:r>
          </w:p>
        </w:tc>
        <w:tc>
          <w:tcPr>
            <w:tcW w:w="2444" w:type="dxa"/>
          </w:tcPr>
          <w:p w:rsidR="00F33A54" w:rsidRPr="00F33A54" w:rsidRDefault="00D33F11" w:rsidP="007F5FF2">
            <w:pPr>
              <w:pStyle w:val="Textkrper"/>
            </w:pPr>
            <w:r>
              <w:t>Webseite aufrufen</w:t>
            </w:r>
          </w:p>
        </w:tc>
        <w:tc>
          <w:tcPr>
            <w:tcW w:w="2444" w:type="dxa"/>
          </w:tcPr>
          <w:p w:rsidR="00D33F11" w:rsidRDefault="00D33F11" w:rsidP="00D33F11">
            <w:pPr>
              <w:pStyle w:val="TextCDB"/>
              <w:numPr>
                <w:ilvl w:val="0"/>
                <w:numId w:val="33"/>
              </w:numPr>
              <w:rPr>
                <w:lang w:val="de-CH"/>
              </w:rPr>
            </w:pPr>
            <w:r>
              <w:rPr>
                <w:lang w:val="de-CH"/>
              </w:rPr>
              <w:t>Scripts ausführen</w:t>
            </w:r>
          </w:p>
          <w:p w:rsidR="00D33F11" w:rsidRDefault="00D33F11" w:rsidP="00D33F11">
            <w:pPr>
              <w:pStyle w:val="TextCDB"/>
              <w:numPr>
                <w:ilvl w:val="0"/>
                <w:numId w:val="33"/>
              </w:numPr>
              <w:rPr>
                <w:lang w:val="de-CH"/>
              </w:rPr>
            </w:pPr>
            <w:r>
              <w:rPr>
                <w:lang w:val="de-CH"/>
              </w:rPr>
              <w:t>Bestimmen in welchem Intervall der Zweite Durchlauf gestartet wird</w:t>
            </w:r>
          </w:p>
          <w:p w:rsidR="00F33A54" w:rsidRPr="00D33F11" w:rsidRDefault="00D33F11" w:rsidP="007F5FF2">
            <w:pPr>
              <w:pStyle w:val="TextCDB"/>
              <w:numPr>
                <w:ilvl w:val="0"/>
                <w:numId w:val="33"/>
              </w:numPr>
              <w:rPr>
                <w:lang w:val="de-CH"/>
              </w:rPr>
            </w:pPr>
            <w:r>
              <w:rPr>
                <w:lang w:val="de-CH"/>
              </w:rPr>
              <w:t>Vor dem zweiten Durchlauf eine Veränderung am Netzwerk durchführen</w:t>
            </w:r>
          </w:p>
        </w:tc>
        <w:tc>
          <w:tcPr>
            <w:tcW w:w="2445" w:type="dxa"/>
          </w:tcPr>
          <w:p w:rsidR="00F33A54" w:rsidRPr="00F33A54" w:rsidRDefault="00D33F11" w:rsidP="007F5FF2">
            <w:pPr>
              <w:pStyle w:val="Textkrper"/>
            </w:pPr>
            <w:r>
              <w:t>Eine Fehlermeldung dies bestätig das die zwei Scripts zusammen verglichen werden.</w:t>
            </w:r>
          </w:p>
        </w:tc>
      </w:tr>
    </w:tbl>
    <w:p w:rsidR="00F33A54" w:rsidRDefault="00F33A54" w:rsidP="007F5FF2">
      <w:pPr>
        <w:pStyle w:val="Textkrper"/>
        <w:rPr>
          <w:b/>
        </w:rPr>
      </w:pPr>
    </w:p>
    <w:p w:rsidR="00F33A54" w:rsidRPr="007F5FF2" w:rsidRDefault="00F33A54" w:rsidP="007F5FF2">
      <w:pPr>
        <w:pStyle w:val="Textkrper"/>
      </w:pPr>
    </w:p>
    <w:p w:rsidR="00CF20EE" w:rsidRDefault="00CF20EE" w:rsidP="00CF20EE">
      <w:pPr>
        <w:pStyle w:val="berschrift3"/>
        <w:numPr>
          <w:ilvl w:val="2"/>
          <w:numId w:val="19"/>
        </w:numPr>
        <w:tabs>
          <w:tab w:val="num" w:pos="720"/>
          <w:tab w:val="left" w:pos="850"/>
        </w:tabs>
        <w:ind w:left="720" w:hanging="720"/>
      </w:pPr>
      <w:bookmarkStart w:id="52" w:name="_Toc217803065"/>
      <w:bookmarkStart w:id="53" w:name="_Toc531077050"/>
      <w:r>
        <w:t>Testkriterien</w:t>
      </w:r>
      <w:bookmarkEnd w:id="52"/>
      <w:bookmarkEnd w:id="53"/>
    </w:p>
    <w:p w:rsidR="00020C0D" w:rsidRDefault="00020C0D" w:rsidP="00020C0D"/>
    <w:p w:rsidR="00020C0D" w:rsidRDefault="00020C0D" w:rsidP="00020C0D">
      <w:pPr>
        <w:pStyle w:val="Textkrper"/>
        <w:rPr>
          <w:color w:val="000000" w:themeColor="text1"/>
        </w:rPr>
      </w:pPr>
      <w:r>
        <w:t>Abdeckungsgrad:</w:t>
      </w:r>
      <w:r>
        <w:br/>
      </w:r>
      <w:r>
        <w:rPr>
          <w:color w:val="000000" w:themeColor="text1"/>
        </w:rPr>
        <w:t xml:space="preserve">Da die Appliance schlussendlich </w:t>
      </w:r>
      <w:proofErr w:type="gramStart"/>
      <w:r>
        <w:rPr>
          <w:color w:val="000000" w:themeColor="text1"/>
        </w:rPr>
        <w:t>Automatisch</w:t>
      </w:r>
      <w:proofErr w:type="gramEnd"/>
      <w:r>
        <w:rPr>
          <w:color w:val="000000" w:themeColor="text1"/>
        </w:rPr>
        <w:t xml:space="preserve"> und selbständig laufen muss, wurde so breit wie möglich getestet um Fehler zu vermeiden.</w:t>
      </w:r>
    </w:p>
    <w:p w:rsidR="00020C0D" w:rsidRDefault="00020C0D" w:rsidP="00020C0D">
      <w:pPr>
        <w:pStyle w:val="Textkrper"/>
        <w:rPr>
          <w:color w:val="000000" w:themeColor="text1"/>
        </w:rPr>
      </w:pPr>
      <w:r>
        <w:t>Checklisten:</w:t>
      </w:r>
      <w:r>
        <w:br/>
      </w:r>
      <w:r>
        <w:rPr>
          <w:color w:val="000000" w:themeColor="text1"/>
        </w:rPr>
        <w:t>Die Checklisten sind im Kapitel 4.3 zu finden.</w:t>
      </w:r>
    </w:p>
    <w:p w:rsidR="00020C0D" w:rsidRDefault="00020C0D" w:rsidP="00020C0D">
      <w:pPr>
        <w:pStyle w:val="Textkrper"/>
        <w:rPr>
          <w:color w:val="000000" w:themeColor="text1"/>
        </w:rPr>
      </w:pPr>
      <w:r>
        <w:t>Ende-Kriterien:</w:t>
      </w:r>
      <w:r>
        <w:br/>
      </w:r>
      <w:r>
        <w:rPr>
          <w:color w:val="000000" w:themeColor="text1"/>
        </w:rPr>
        <w:t>Ebenfalls unter Kapitel 4.3 zu finden.</w:t>
      </w:r>
    </w:p>
    <w:p w:rsidR="00CF20EE" w:rsidRDefault="00CF20EE" w:rsidP="00CF20EE">
      <w:pPr>
        <w:pStyle w:val="Textkrper"/>
      </w:pPr>
    </w:p>
    <w:p w:rsidR="00D64C6D" w:rsidRDefault="00CF20EE" w:rsidP="00D64C6D">
      <w:pPr>
        <w:pStyle w:val="berschrift3"/>
        <w:numPr>
          <w:ilvl w:val="2"/>
          <w:numId w:val="19"/>
        </w:numPr>
        <w:tabs>
          <w:tab w:val="num" w:pos="720"/>
          <w:tab w:val="left" w:pos="850"/>
        </w:tabs>
        <w:ind w:left="720" w:hanging="720"/>
      </w:pPr>
      <w:bookmarkStart w:id="54" w:name="_Toc217803066"/>
      <w:bookmarkStart w:id="55" w:name="_Toc531077051"/>
      <w:r>
        <w:t>Testfälle</w:t>
      </w:r>
      <w:bookmarkEnd w:id="54"/>
      <w:bookmarkEnd w:id="55"/>
    </w:p>
    <w:p w:rsidR="00D64C6D" w:rsidRPr="00D64C6D" w:rsidRDefault="00D64C6D" w:rsidP="00D64C6D"/>
    <w:p w:rsidR="00D64C6D" w:rsidRDefault="00D64C6D" w:rsidP="00D64C6D">
      <w:pPr>
        <w:pStyle w:val="Listenabsatz"/>
        <w:numPr>
          <w:ilvl w:val="0"/>
          <w:numId w:val="37"/>
        </w:numPr>
      </w:pPr>
      <w:r>
        <w:t>Zu testen sind: Ob das Script das Netzwerk scannt, Ob das Script die Daten in die Datenbank schreibt, Ob die Website die Daten auslesen kann.</w:t>
      </w:r>
    </w:p>
    <w:p w:rsidR="00D64C6D" w:rsidRDefault="00D64C6D" w:rsidP="00D64C6D">
      <w:pPr>
        <w:pStyle w:val="Textkrper"/>
        <w:numPr>
          <w:ilvl w:val="0"/>
          <w:numId w:val="38"/>
        </w:numPr>
        <w:tabs>
          <w:tab w:val="left" w:pos="707"/>
        </w:tabs>
        <w:spacing w:after="0"/>
      </w:pPr>
      <w:r>
        <w:t>Um die Website zu testen muss eine DB mit Testdaten erstellt werden. Das Script zu testen sollte es fertig sein (man kann auch nur die einzelnen kleinen Funktionen des Scrips testen, wenn diese bereits geschrieben wurden) und es sollten Geräte im Netzwerk sein.</w:t>
      </w:r>
    </w:p>
    <w:p w:rsidR="00D64C6D" w:rsidRDefault="00D64C6D" w:rsidP="00D64C6D">
      <w:pPr>
        <w:pStyle w:val="Textkrper"/>
        <w:numPr>
          <w:ilvl w:val="0"/>
          <w:numId w:val="38"/>
        </w:numPr>
        <w:tabs>
          <w:tab w:val="left" w:pos="707"/>
        </w:tabs>
        <w:spacing w:after="0"/>
      </w:pPr>
      <w:r>
        <w:t xml:space="preserve">Auf der Website kann gibt es einen </w:t>
      </w:r>
      <w:proofErr w:type="gramStart"/>
      <w:r>
        <w:t>Button</w:t>
      </w:r>
      <w:proofErr w:type="gramEnd"/>
      <w:r>
        <w:t xml:space="preserve"> der das Script ausführt, wenn nach dem betätigen dieses Buttons Clients aufgeführt werden ist der Test erfolgreich</w:t>
      </w:r>
    </w:p>
    <w:p w:rsidR="00D64C6D" w:rsidRPr="003957EC" w:rsidRDefault="00D64C6D" w:rsidP="00D64C6D">
      <w:pPr>
        <w:pStyle w:val="Textkrper"/>
        <w:numPr>
          <w:ilvl w:val="0"/>
          <w:numId w:val="38"/>
        </w:numPr>
        <w:tabs>
          <w:tab w:val="left" w:pos="707"/>
        </w:tabs>
        <w:spacing w:after="0"/>
        <w:rPr>
          <w:lang w:val="en-GB"/>
        </w:rPr>
      </w:pPr>
      <w:r w:rsidRPr="003957EC">
        <w:rPr>
          <w:lang w:val="en-GB"/>
        </w:rPr>
        <w:t xml:space="preserve">Clients (ID, IP, Hostname, </w:t>
      </w:r>
      <w:proofErr w:type="spellStart"/>
      <w:r w:rsidRPr="003957EC">
        <w:rPr>
          <w:lang w:val="en-GB"/>
        </w:rPr>
        <w:t>Devicetype</w:t>
      </w:r>
      <w:proofErr w:type="spellEnd"/>
      <w:r w:rsidRPr="003957EC">
        <w:rPr>
          <w:lang w:val="en-GB"/>
        </w:rPr>
        <w:t xml:space="preserve">, DNS, DHCP, Query), DHCP (Name, IP) und </w:t>
      </w:r>
      <w:proofErr w:type="gramStart"/>
      <w:r w:rsidRPr="003957EC">
        <w:rPr>
          <w:lang w:val="en-GB"/>
        </w:rPr>
        <w:t>DNS(</w:t>
      </w:r>
      <w:proofErr w:type="gramEnd"/>
      <w:r w:rsidRPr="003957EC">
        <w:rPr>
          <w:lang w:val="en-GB"/>
        </w:rPr>
        <w:t>Name, IP, ON/OFF)</w:t>
      </w:r>
    </w:p>
    <w:p w:rsidR="00CF20EE" w:rsidRPr="003957EC" w:rsidRDefault="00CF20EE" w:rsidP="00CF20EE">
      <w:pPr>
        <w:pStyle w:val="Textkrper"/>
        <w:rPr>
          <w:sz w:val="22"/>
          <w:lang w:val="en-GB"/>
        </w:rPr>
      </w:pPr>
    </w:p>
    <w:p w:rsidR="00CF20EE" w:rsidRPr="003957EC" w:rsidRDefault="00CF20EE" w:rsidP="00CF20EE">
      <w:pPr>
        <w:rPr>
          <w:lang w:val="en-GB"/>
        </w:rPr>
      </w:pPr>
    </w:p>
    <w:p w:rsidR="00CF20EE" w:rsidRDefault="00CF20EE" w:rsidP="00CF20EE">
      <w:pPr>
        <w:pStyle w:val="berschrift2"/>
        <w:numPr>
          <w:ilvl w:val="1"/>
          <w:numId w:val="19"/>
        </w:numPr>
        <w:tabs>
          <w:tab w:val="num" w:pos="576"/>
          <w:tab w:val="left" w:pos="850"/>
        </w:tabs>
        <w:ind w:left="576" w:hanging="576"/>
      </w:pPr>
      <w:bookmarkStart w:id="56" w:name="_Toc217803067"/>
      <w:bookmarkStart w:id="57" w:name="_Toc531077052"/>
      <w:r>
        <w:t>Testprozedur</w:t>
      </w:r>
      <w:bookmarkEnd w:id="56"/>
      <w:bookmarkEnd w:id="57"/>
    </w:p>
    <w:p w:rsidR="00CF20EE" w:rsidRDefault="00CF20EE" w:rsidP="00CF20EE">
      <w:pPr>
        <w:pStyle w:val="berschrift3"/>
        <w:numPr>
          <w:ilvl w:val="2"/>
          <w:numId w:val="19"/>
        </w:numPr>
        <w:tabs>
          <w:tab w:val="num" w:pos="720"/>
          <w:tab w:val="left" w:pos="850"/>
        </w:tabs>
        <w:ind w:left="720" w:hanging="720"/>
      </w:pPr>
      <w:bookmarkStart w:id="58" w:name="_Toc217803068"/>
      <w:bookmarkStart w:id="59" w:name="_Toc531077053"/>
      <w:r>
        <w:t>Vorbereitung</w:t>
      </w:r>
      <w:bookmarkEnd w:id="58"/>
      <w:bookmarkEnd w:id="59"/>
      <w:r w:rsidR="00F20FE5">
        <w:t xml:space="preserve"> und Voraussetzungen</w:t>
      </w:r>
    </w:p>
    <w:p w:rsidR="00F20FE5" w:rsidRPr="00F20FE5" w:rsidRDefault="00F20FE5" w:rsidP="00F20FE5">
      <w:r>
        <w:t>Die Grundvoraussetzung ist ein Linux Betriebssystem</w:t>
      </w:r>
    </w:p>
    <w:p w:rsidR="00D64C6D" w:rsidRDefault="00D64C6D" w:rsidP="00D64C6D">
      <w:pPr>
        <w:rPr>
          <w:b/>
        </w:rPr>
      </w:pPr>
      <w:r>
        <w:rPr>
          <w:b/>
        </w:rPr>
        <w:t>Script</w:t>
      </w:r>
    </w:p>
    <w:p w:rsidR="00D64C6D" w:rsidRDefault="00D64C6D" w:rsidP="00D64C6D">
      <w:pPr>
        <w:pStyle w:val="Textkrper"/>
        <w:numPr>
          <w:ilvl w:val="0"/>
          <w:numId w:val="37"/>
        </w:numPr>
      </w:pPr>
      <w:r>
        <w:t xml:space="preserve">Die einzelnen </w:t>
      </w:r>
      <w:proofErr w:type="spellStart"/>
      <w:r>
        <w:t>Scriptteile</w:t>
      </w:r>
      <w:proofErr w:type="spellEnd"/>
      <w:r>
        <w:t xml:space="preserve"> müssen fertig sein.</w:t>
      </w:r>
    </w:p>
    <w:p w:rsidR="00D64C6D" w:rsidRDefault="00D64C6D" w:rsidP="00D64C6D">
      <w:pPr>
        <w:pStyle w:val="Textkrper"/>
        <w:numPr>
          <w:ilvl w:val="0"/>
          <w:numId w:val="37"/>
        </w:numPr>
      </w:pPr>
      <w:r>
        <w:t>Es müssen Geräte mit dem Netzwerk verbunden sein.</w:t>
      </w:r>
    </w:p>
    <w:p w:rsidR="00D64C6D" w:rsidRDefault="00D64C6D" w:rsidP="00D64C6D">
      <w:pPr>
        <w:pStyle w:val="Textkrper"/>
        <w:numPr>
          <w:ilvl w:val="0"/>
          <w:numId w:val="37"/>
        </w:numPr>
      </w:pPr>
      <w:r>
        <w:t xml:space="preserve">Eine DB sollte erstellt </w:t>
      </w:r>
      <w:proofErr w:type="gramStart"/>
      <w:r>
        <w:t>sein</w:t>
      </w:r>
      <w:proofErr w:type="gramEnd"/>
      <w:r>
        <w:t xml:space="preserve"> um zu testen ob das Script hineinschreibt.</w:t>
      </w:r>
    </w:p>
    <w:p w:rsidR="00D64C6D" w:rsidRDefault="00D64C6D" w:rsidP="00D64C6D">
      <w:pPr>
        <w:pStyle w:val="Textkrper"/>
        <w:rPr>
          <w:b/>
        </w:rPr>
      </w:pPr>
      <w:r>
        <w:rPr>
          <w:b/>
        </w:rPr>
        <w:t>Website</w:t>
      </w:r>
    </w:p>
    <w:p w:rsidR="00D64C6D" w:rsidRDefault="00D64C6D" w:rsidP="00D64C6D">
      <w:pPr>
        <w:pStyle w:val="Textkrper"/>
        <w:numPr>
          <w:ilvl w:val="0"/>
          <w:numId w:val="39"/>
        </w:numPr>
      </w:pPr>
      <w:r>
        <w:t xml:space="preserve">Eine DB mit Testdaten sollte erstellt </w:t>
      </w:r>
      <w:proofErr w:type="gramStart"/>
      <w:r>
        <w:t>sein</w:t>
      </w:r>
      <w:proofErr w:type="gramEnd"/>
      <w:r>
        <w:t xml:space="preserve"> um zu testen ob das PHP die Daten ausliest.</w:t>
      </w:r>
    </w:p>
    <w:p w:rsidR="00D64C6D" w:rsidRDefault="00D64C6D" w:rsidP="00D64C6D">
      <w:pPr>
        <w:pStyle w:val="Textkrper"/>
        <w:rPr>
          <w:b/>
        </w:rPr>
      </w:pPr>
      <w:r>
        <w:rPr>
          <w:b/>
        </w:rPr>
        <w:t>Appliance</w:t>
      </w:r>
    </w:p>
    <w:p w:rsidR="00D64C6D" w:rsidRDefault="00D64C6D" w:rsidP="00D64C6D">
      <w:pPr>
        <w:pStyle w:val="Textkrper"/>
        <w:numPr>
          <w:ilvl w:val="0"/>
          <w:numId w:val="39"/>
        </w:numPr>
        <w:rPr>
          <w:b/>
        </w:rPr>
      </w:pPr>
      <w:r>
        <w:t>Und die Appliance zu testen sollte das Script und die Website fertig sein.</w:t>
      </w:r>
    </w:p>
    <w:p w:rsidR="00D64C6D" w:rsidRPr="00D64C6D" w:rsidRDefault="00D64C6D" w:rsidP="00D64C6D"/>
    <w:p w:rsidR="00CF20EE" w:rsidRDefault="00CF20EE" w:rsidP="00F20FE5">
      <w:r>
        <w:t>Konfiguration:</w:t>
      </w:r>
      <w:r w:rsidR="00252569">
        <w:br/>
      </w:r>
    </w:p>
    <w:p w:rsidR="00CF20EE" w:rsidRDefault="00CF20EE" w:rsidP="00CF20EE">
      <w:pPr>
        <w:pStyle w:val="berschrift3"/>
        <w:numPr>
          <w:ilvl w:val="2"/>
          <w:numId w:val="19"/>
        </w:numPr>
        <w:tabs>
          <w:tab w:val="num" w:pos="720"/>
          <w:tab w:val="left" w:pos="850"/>
        </w:tabs>
        <w:ind w:left="720" w:hanging="720"/>
      </w:pPr>
      <w:bookmarkStart w:id="60" w:name="_Toc217803069"/>
      <w:bookmarkStart w:id="61" w:name="_Toc531077054"/>
      <w:r>
        <w:t>Durchführung</w:t>
      </w:r>
      <w:bookmarkEnd w:id="60"/>
      <w:bookmarkEnd w:id="61"/>
    </w:p>
    <w:p w:rsidR="00F20FE5" w:rsidRDefault="00F20FE5" w:rsidP="00F20FE5">
      <w:r>
        <w:t xml:space="preserve">Beim Script müssen die Verschiedenen </w:t>
      </w:r>
      <w:proofErr w:type="spellStart"/>
      <w:r>
        <w:t>Scriptteile</w:t>
      </w:r>
      <w:proofErr w:type="spellEnd"/>
      <w:r>
        <w:t xml:space="preserve"> ausgeführt werden</w:t>
      </w:r>
    </w:p>
    <w:p w:rsidR="00F20FE5" w:rsidRDefault="00F20FE5" w:rsidP="00F20FE5"/>
    <w:p w:rsidR="00F20FE5" w:rsidRDefault="00F20FE5" w:rsidP="00F20FE5">
      <w:r>
        <w:t>Bei der Website muss Die Website geöffnet werden und der Scanbutton gedrückt erden und schon sollten die Geräte angezeigt werden</w:t>
      </w:r>
    </w:p>
    <w:p w:rsidR="00F20FE5" w:rsidRPr="00F20FE5" w:rsidRDefault="00F20FE5" w:rsidP="00F20FE5"/>
    <w:p w:rsidR="00CF20EE" w:rsidRDefault="00CF20EE" w:rsidP="00CF20EE">
      <w:pPr>
        <w:pStyle w:val="berschrift3"/>
        <w:numPr>
          <w:ilvl w:val="2"/>
          <w:numId w:val="19"/>
        </w:numPr>
        <w:tabs>
          <w:tab w:val="num" w:pos="720"/>
          <w:tab w:val="left" w:pos="850"/>
        </w:tabs>
        <w:ind w:left="720" w:hanging="720"/>
      </w:pPr>
      <w:bookmarkStart w:id="62" w:name="_Toc217803070"/>
      <w:bookmarkStart w:id="63" w:name="_Toc531077055"/>
      <w:r>
        <w:t>Nachbearbeitung</w:t>
      </w:r>
      <w:bookmarkEnd w:id="62"/>
      <w:bookmarkEnd w:id="63"/>
    </w:p>
    <w:p w:rsidR="00CF20EE" w:rsidRPr="00F20FE5" w:rsidRDefault="00F20FE5" w:rsidP="00F20FE5">
      <w:pPr>
        <w:rPr>
          <w:rStyle w:val="Hervorhebung"/>
          <w:i w:val="0"/>
        </w:rPr>
      </w:pPr>
      <w:r>
        <w:rPr>
          <w:rStyle w:val="Hervorhebung"/>
          <w:i w:val="0"/>
        </w:rPr>
        <w:t>Die Testdaten wurden automatisch beim ausführen in der Datenbank gespeichert.</w:t>
      </w:r>
    </w:p>
    <w:p w:rsidR="00CF20EE" w:rsidRDefault="00CF20EE" w:rsidP="00CF20EE"/>
    <w:p w:rsidR="00CF20EE" w:rsidRDefault="00CF20EE" w:rsidP="00CF20EE"/>
    <w:p w:rsidR="00CF20EE" w:rsidRDefault="00CF20EE" w:rsidP="00CF20EE">
      <w:pPr>
        <w:pStyle w:val="berschrift2"/>
        <w:numPr>
          <w:ilvl w:val="1"/>
          <w:numId w:val="19"/>
        </w:numPr>
        <w:tabs>
          <w:tab w:val="num" w:pos="576"/>
          <w:tab w:val="left" w:pos="850"/>
        </w:tabs>
        <w:ind w:left="576" w:hanging="576"/>
      </w:pPr>
      <w:bookmarkStart w:id="64" w:name="_Toc217803071"/>
      <w:bookmarkStart w:id="65" w:name="_Toc531077056"/>
      <w:r>
        <w:t>Testprotokoll</w:t>
      </w:r>
      <w:bookmarkEnd w:id="64"/>
      <w:bookmarkEnd w:id="65"/>
    </w:p>
    <w:p w:rsidR="00FA2953" w:rsidRDefault="00FA2953" w:rsidP="00FA2953">
      <w:bookmarkStart w:id="66" w:name="_Toc410722971"/>
      <w:bookmarkStart w:id="67" w:name="_Toc378079220"/>
      <w:bookmarkStart w:id="68" w:name="_Toc410742004"/>
      <w:bookmarkStart w:id="69" w:name="_Toc531077060"/>
    </w:p>
    <w:p w:rsidR="00FA2953" w:rsidRDefault="00FA2953" w:rsidP="00FA2953">
      <w:pPr>
        <w:pStyle w:val="berschrift3"/>
        <w:numPr>
          <w:ilvl w:val="2"/>
          <w:numId w:val="19"/>
        </w:numPr>
        <w:tabs>
          <w:tab w:val="num" w:pos="720"/>
          <w:tab w:val="left" w:pos="850"/>
        </w:tabs>
        <w:ind w:left="720" w:hanging="720"/>
      </w:pPr>
      <w:bookmarkStart w:id="70" w:name="_Toc410826902"/>
      <w:bookmarkStart w:id="71" w:name="_Toc217803072"/>
      <w:r>
        <w:t>Testobjekt</w:t>
      </w:r>
      <w:bookmarkEnd w:id="70"/>
      <w:bookmarkEnd w:id="71"/>
    </w:p>
    <w:tbl>
      <w:tblPr>
        <w:tblStyle w:val="Gitternetztabelle5dunkelAkzent1"/>
        <w:tblW w:w="0" w:type="auto"/>
        <w:tblLayout w:type="fixed"/>
        <w:tblLook w:val="04A0" w:firstRow="1" w:lastRow="0" w:firstColumn="1" w:lastColumn="0" w:noHBand="0" w:noVBand="1"/>
      </w:tblPr>
      <w:tblGrid>
        <w:gridCol w:w="3227"/>
        <w:gridCol w:w="1311"/>
        <w:gridCol w:w="4784"/>
      </w:tblGrid>
      <w:tr w:rsidR="00FA2953" w:rsidTr="00FA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FFFFFF" w:themeColor="background1"/>
            </w:tcBorders>
            <w:hideMark/>
          </w:tcPr>
          <w:p w:rsidR="00FA2953" w:rsidRDefault="00FA2953">
            <w:pPr>
              <w:pStyle w:val="TextCDB"/>
              <w:rPr>
                <w:lang w:val="de-CH"/>
              </w:rPr>
            </w:pPr>
            <w:r>
              <w:rPr>
                <w:lang w:val="de-CH"/>
              </w:rPr>
              <w:t>ID / Bezeichnung</w:t>
            </w:r>
          </w:p>
        </w:tc>
        <w:tc>
          <w:tcPr>
            <w:tcW w:w="1311"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i/>
                <w:lang w:val="de-CH"/>
              </w:rPr>
            </w:pPr>
            <w:r>
              <w:rPr>
                <w:i/>
                <w:lang w:val="de-CH"/>
              </w:rPr>
              <w:t>T-001</w:t>
            </w:r>
          </w:p>
        </w:tc>
        <w:tc>
          <w:tcPr>
            <w:tcW w:w="4784"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lang w:val="de-CH"/>
              </w:rPr>
            </w:pPr>
            <w:proofErr w:type="spellStart"/>
            <w:r>
              <w:rPr>
                <w:lang w:val="de-CH"/>
              </w:rPr>
              <w:t>Cron</w:t>
            </w:r>
            <w:proofErr w:type="spellEnd"/>
            <w:r>
              <w:rPr>
                <w:lang w:val="de-CH"/>
              </w:rPr>
              <w:t>-Job</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Beschreibung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sidRPr="003957EC">
              <w:rPr>
                <w:lang w:val="de-CH"/>
              </w:rPr>
              <w:t xml:space="preserve">Überprüfung des </w:t>
            </w:r>
            <w:proofErr w:type="spellStart"/>
            <w:r w:rsidRPr="003957EC">
              <w:rPr>
                <w:lang w:val="de-CH"/>
              </w:rPr>
              <w:t>Cron</w:t>
            </w:r>
            <w:proofErr w:type="spellEnd"/>
            <w:r w:rsidRPr="003957EC">
              <w:rPr>
                <w:lang w:val="de-CH"/>
              </w:rPr>
              <w:t xml:space="preserve">-Jobs in den </w:t>
            </w:r>
            <w:proofErr w:type="spellStart"/>
            <w:r w:rsidRPr="003957EC">
              <w:rPr>
                <w:lang w:val="de-CH"/>
              </w:rPr>
              <w:t>Cron</w:t>
            </w:r>
            <w:proofErr w:type="spellEnd"/>
            <w:r w:rsidRPr="003957EC">
              <w:rPr>
                <w:lang w:val="de-CH"/>
              </w:rPr>
              <w:t>-Einstellungen</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Testvoraussetzung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proofErr w:type="spellStart"/>
            <w:r>
              <w:rPr>
                <w:lang w:val="de-CH"/>
              </w:rPr>
              <w:t>Cron</w:t>
            </w:r>
            <w:proofErr w:type="spellEnd"/>
            <w:r>
              <w:rPr>
                <w:lang w:val="de-CH"/>
              </w:rPr>
              <w:t>-Job sollte verfügbar sein.</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Testschritte</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rsidP="00FA2953">
            <w:pPr>
              <w:pStyle w:val="TextCDB"/>
              <w:numPr>
                <w:ilvl w:val="0"/>
                <w:numId w:val="31"/>
              </w:num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Sudo</w:t>
            </w:r>
            <w:proofErr w:type="spellEnd"/>
            <w:r>
              <w:rPr>
                <w:lang w:val="fr-CH"/>
              </w:rPr>
              <w:t xml:space="preserve"> </w:t>
            </w:r>
            <w:proofErr w:type="spellStart"/>
            <w:r>
              <w:rPr>
                <w:lang w:val="fr-CH"/>
              </w:rPr>
              <w:t>nsaconf</w:t>
            </w:r>
            <w:proofErr w:type="spellEnd"/>
            <w:r>
              <w:rPr>
                <w:lang w:val="fr-CH"/>
              </w:rPr>
              <w:t xml:space="preserve"> </w:t>
            </w:r>
            <w:proofErr w:type="spellStart"/>
            <w:r>
              <w:rPr>
                <w:lang w:val="fr-CH"/>
              </w:rPr>
              <w:t>ausgeführt</w:t>
            </w:r>
            <w:proofErr w:type="spellEnd"/>
          </w:p>
          <w:p w:rsidR="00FA2953" w:rsidRDefault="00FA2953" w:rsidP="00FA2953">
            <w:pPr>
              <w:pStyle w:val="TextCDB"/>
              <w:numPr>
                <w:ilvl w:val="0"/>
                <w:numId w:val="31"/>
              </w:numPr>
              <w:cnfStyle w:val="000000100000" w:firstRow="0" w:lastRow="0" w:firstColumn="0" w:lastColumn="0" w:oddVBand="0" w:evenVBand="0" w:oddHBand="1" w:evenHBand="0" w:firstRowFirstColumn="0" w:firstRowLastColumn="0" w:lastRowFirstColumn="0" w:lastRowLastColumn="0"/>
              <w:rPr>
                <w:lang w:val="fr-CH"/>
              </w:rPr>
            </w:pPr>
            <w:proofErr w:type="gramStart"/>
            <w:r>
              <w:rPr>
                <w:lang w:val="fr-CH"/>
              </w:rPr>
              <w:t>cat</w:t>
            </w:r>
            <w:proofErr w:type="gramEnd"/>
            <w:r>
              <w:rPr>
                <w:lang w:val="fr-CH"/>
              </w:rPr>
              <w:t xml:space="preserve"> /</w:t>
            </w:r>
            <w:proofErr w:type="spellStart"/>
            <w:r>
              <w:rPr>
                <w:lang w:val="fr-CH"/>
              </w:rPr>
              <w:t>etc</w:t>
            </w:r>
            <w:proofErr w:type="spellEnd"/>
            <w:r>
              <w:rPr>
                <w:lang w:val="fr-CH"/>
              </w:rPr>
              <w:t>/</w:t>
            </w:r>
            <w:proofErr w:type="spellStart"/>
            <w:r>
              <w:rPr>
                <w:lang w:val="fr-CH"/>
              </w:rPr>
              <w:t>crontab</w:t>
            </w:r>
            <w:proofErr w:type="spellEnd"/>
            <w:r>
              <w:rPr>
                <w:lang w:val="fr-CH"/>
              </w:rPr>
              <w:t xml:space="preserve"> */5 * * * * root python3 /etc/NSA/script/controller.py</w:t>
            </w:r>
          </w:p>
          <w:p w:rsidR="00FA2953" w:rsidRDefault="00FA2953" w:rsidP="00FA2953">
            <w:pPr>
              <w:pStyle w:val="TextCDB"/>
              <w:numPr>
                <w:ilvl w:val="0"/>
                <w:numId w:val="31"/>
              </w:num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tail</w:t>
            </w:r>
            <w:proofErr w:type="spellEnd"/>
            <w:r>
              <w:rPr>
                <w:lang w:val="de-CH"/>
              </w:rPr>
              <w:t xml:space="preserve"> –f /</w:t>
            </w:r>
            <w:proofErr w:type="spellStart"/>
            <w:r>
              <w:rPr>
                <w:lang w:val="de-CH"/>
              </w:rPr>
              <w:t>var</w:t>
            </w:r>
            <w:proofErr w:type="spellEnd"/>
            <w:r>
              <w:rPr>
                <w:lang w:val="de-CH"/>
              </w:rPr>
              <w:t>/log/</w:t>
            </w:r>
            <w:proofErr w:type="spellStart"/>
            <w:r>
              <w:rPr>
                <w:lang w:val="de-CH"/>
              </w:rPr>
              <w:t>syslog</w:t>
            </w:r>
            <w:proofErr w:type="spellEnd"/>
            <w:r>
              <w:rPr>
                <w:lang w:val="de-CH"/>
              </w:rPr>
              <w:t xml:space="preserve"> nach </w:t>
            </w:r>
            <w:proofErr w:type="spellStart"/>
            <w:r>
              <w:rPr>
                <w:lang w:val="de-CH"/>
              </w:rPr>
              <w:t>Cron</w:t>
            </w:r>
            <w:proofErr w:type="spellEnd"/>
            <w:r>
              <w:rPr>
                <w:lang w:val="de-CH"/>
              </w:rPr>
              <w:t>-Ausführungen geschaut</w:t>
            </w:r>
          </w:p>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Erwartetes Ergebnis</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Die Scripts werden regelmässig ausgeführt</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Tester</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Joel Meier</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Datum Testdurchführung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33A54">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27.11.2018</w:t>
            </w:r>
          </w:p>
        </w:tc>
      </w:tr>
    </w:tbl>
    <w:p w:rsidR="00FA2953" w:rsidRDefault="00FA2953" w:rsidP="00FA2953">
      <w:pPr>
        <w:pStyle w:val="Textkrper"/>
      </w:pPr>
    </w:p>
    <w:p w:rsidR="00FA2953" w:rsidRDefault="00FA2953" w:rsidP="00FA2953">
      <w:pPr>
        <w:pStyle w:val="Textkrper"/>
      </w:pPr>
    </w:p>
    <w:tbl>
      <w:tblPr>
        <w:tblStyle w:val="Gitternetztabelle5dunkelAkzent1"/>
        <w:tblW w:w="0" w:type="auto"/>
        <w:tblLayout w:type="fixed"/>
        <w:tblLook w:val="04A0" w:firstRow="1" w:lastRow="0" w:firstColumn="1" w:lastColumn="0" w:noHBand="0" w:noVBand="1"/>
      </w:tblPr>
      <w:tblGrid>
        <w:gridCol w:w="3227"/>
        <w:gridCol w:w="1311"/>
        <w:gridCol w:w="4784"/>
      </w:tblGrid>
      <w:tr w:rsidR="00FA2953" w:rsidTr="00FA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FFFFFF" w:themeColor="background1"/>
            </w:tcBorders>
            <w:hideMark/>
          </w:tcPr>
          <w:p w:rsidR="00FA2953" w:rsidRDefault="00FA2953">
            <w:pPr>
              <w:pStyle w:val="TextCDB"/>
              <w:rPr>
                <w:lang w:val="de-CH"/>
              </w:rPr>
            </w:pPr>
            <w:r>
              <w:rPr>
                <w:lang w:val="de-CH"/>
              </w:rPr>
              <w:t>ID / Bezeichnung</w:t>
            </w:r>
          </w:p>
        </w:tc>
        <w:tc>
          <w:tcPr>
            <w:tcW w:w="1311"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i/>
                <w:lang w:val="de-CH"/>
              </w:rPr>
            </w:pPr>
            <w:r>
              <w:rPr>
                <w:i/>
                <w:lang w:val="de-CH"/>
              </w:rPr>
              <w:t>T-002</w:t>
            </w:r>
          </w:p>
        </w:tc>
        <w:tc>
          <w:tcPr>
            <w:tcW w:w="4784"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lang w:val="de-CH"/>
              </w:rPr>
            </w:pPr>
            <w:r>
              <w:rPr>
                <w:lang w:val="de-CH"/>
              </w:rPr>
              <w:t>Webseite Login</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Beschreibung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Kontrolle des Logins von der Webseite</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Testvoraussetzung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Webseite sollte erstellt sein mit einem Login Formular </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lastRenderedPageBreak/>
              <w:t>Testschritte</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Webseite aufrufen</w:t>
            </w:r>
          </w:p>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Falsches Passwort eingeben</w:t>
            </w:r>
          </w:p>
          <w:p w:rsidR="00FA2953" w:rsidRDefault="00FA2953">
            <w:pPr>
              <w:pStyle w:val="TextCDB"/>
              <w:ind w:left="720"/>
              <w:cnfStyle w:val="000000100000" w:firstRow="0" w:lastRow="0" w:firstColumn="0" w:lastColumn="0" w:oddVBand="0" w:evenVBand="0" w:oddHBand="1" w:evenHBand="0" w:firstRowFirstColumn="0" w:firstRowLastColumn="0" w:lastRowFirstColumn="0" w:lastRowLastColumn="0"/>
              <w:rPr>
                <w:lang w:val="de-CH"/>
              </w:rPr>
            </w:pPr>
            <w:r>
              <w:rPr>
                <w:noProof/>
                <w:lang w:eastAsia="de-CH"/>
              </w:rPr>
              <w:t xml:space="preserve"> </w:t>
            </w:r>
            <w:r>
              <w:rPr>
                <w:noProof/>
                <w:lang w:val="de-CH" w:eastAsia="de-CH"/>
              </w:rPr>
              <w:drawing>
                <wp:inline distT="0" distB="0" distL="0" distR="0">
                  <wp:extent cx="1343025" cy="78105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3025" cy="781050"/>
                          </a:xfrm>
                          <a:prstGeom prst="rect">
                            <a:avLst/>
                          </a:prstGeom>
                          <a:noFill/>
                          <a:ln>
                            <a:noFill/>
                          </a:ln>
                        </pic:spPr>
                      </pic:pic>
                    </a:graphicData>
                  </a:graphic>
                </wp:inline>
              </w:drawing>
            </w:r>
          </w:p>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Kontrollieren ob es funktioniert hat </w:t>
            </w:r>
          </w:p>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Richtiges Passwort eingeben</w:t>
            </w:r>
          </w:p>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p>
        </w:tc>
      </w:tr>
      <w:tr w:rsidR="00FA2953" w:rsidTr="00FA2953">
        <w:trPr>
          <w:trHeight w:val="23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Erwartetes Ergebnis</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Login nur </w:t>
            </w:r>
            <w:proofErr w:type="gramStart"/>
            <w:r>
              <w:rPr>
                <w:lang w:val="de-CH"/>
              </w:rPr>
              <w:t>mit dem korrektem Passwort</w:t>
            </w:r>
            <w:proofErr w:type="gramEnd"/>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Tester</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Laxushan Yogalingam</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Datum Testdurchführung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20.11.2018</w:t>
            </w:r>
          </w:p>
        </w:tc>
      </w:tr>
    </w:tbl>
    <w:p w:rsidR="00FA2953" w:rsidRDefault="00FA2953" w:rsidP="00FA2953">
      <w:pPr>
        <w:suppressAutoHyphens w:val="0"/>
      </w:pPr>
      <w:r>
        <w:br w:type="page"/>
      </w:r>
    </w:p>
    <w:p w:rsidR="00FA2953" w:rsidRDefault="00FA2953" w:rsidP="00FA2953">
      <w:pPr>
        <w:pStyle w:val="Textkrper"/>
      </w:pPr>
    </w:p>
    <w:tbl>
      <w:tblPr>
        <w:tblStyle w:val="Gitternetztabelle5dunkelAkzent1"/>
        <w:tblW w:w="0" w:type="auto"/>
        <w:tblLayout w:type="fixed"/>
        <w:tblLook w:val="04A0" w:firstRow="1" w:lastRow="0" w:firstColumn="1" w:lastColumn="0" w:noHBand="0" w:noVBand="1"/>
      </w:tblPr>
      <w:tblGrid>
        <w:gridCol w:w="3227"/>
        <w:gridCol w:w="1311"/>
        <w:gridCol w:w="4784"/>
      </w:tblGrid>
      <w:tr w:rsidR="00FA2953" w:rsidTr="00FA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FFFFFF" w:themeColor="background1"/>
            </w:tcBorders>
            <w:hideMark/>
          </w:tcPr>
          <w:p w:rsidR="00FA2953" w:rsidRDefault="00FA2953">
            <w:pPr>
              <w:pStyle w:val="TextCDB"/>
              <w:rPr>
                <w:lang w:val="de-CH"/>
              </w:rPr>
            </w:pPr>
            <w:r>
              <w:rPr>
                <w:lang w:val="de-CH"/>
              </w:rPr>
              <w:t>ID / Bezeichnung</w:t>
            </w:r>
          </w:p>
        </w:tc>
        <w:tc>
          <w:tcPr>
            <w:tcW w:w="1311"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i/>
                <w:lang w:val="de-CH"/>
              </w:rPr>
            </w:pPr>
            <w:r>
              <w:rPr>
                <w:i/>
                <w:lang w:val="de-CH"/>
              </w:rPr>
              <w:t>T-003</w:t>
            </w:r>
          </w:p>
        </w:tc>
        <w:tc>
          <w:tcPr>
            <w:tcW w:w="4784"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lang w:val="de-CH"/>
              </w:rPr>
            </w:pPr>
            <w:r>
              <w:rPr>
                <w:lang w:val="de-CH"/>
              </w:rPr>
              <w:t>Script</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Beschreibung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Script sollte die zwei Resultate vergleichen und einen Fehler melden.</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Testvoraussetzung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Netzwerk </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Testschritte</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rsidP="00FA2953">
            <w:pPr>
              <w:pStyle w:val="TextCDB"/>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Pr>
                <w:lang w:val="de-CH"/>
              </w:rPr>
              <w:t>Scripts ausführen</w:t>
            </w:r>
          </w:p>
          <w:p w:rsidR="00FA2953" w:rsidRDefault="00FA2953" w:rsidP="00FA2953">
            <w:pPr>
              <w:pStyle w:val="TextCDB"/>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Pr>
                <w:lang w:val="de-CH"/>
              </w:rPr>
              <w:t>Bestimmen in welchem Intervall der Zweite Durchlauf gestartet wird</w:t>
            </w:r>
          </w:p>
          <w:p w:rsidR="00FA2953" w:rsidRDefault="00FA2953" w:rsidP="00FA2953">
            <w:pPr>
              <w:pStyle w:val="TextCDB"/>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Pr>
                <w:lang w:val="de-CH"/>
              </w:rPr>
              <w:t>Vor dem zweiten Durchlauf eine Veränderung am Netzwerk durchführen</w:t>
            </w:r>
          </w:p>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Erwartetes Ergebnis</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Eine Fehlermeldung dies bestätig das die zwei Scripts zusammen verglichen werden.</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Tester</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Joel Meier</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Datum Testdurchführung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20.11.2018</w:t>
            </w:r>
          </w:p>
        </w:tc>
      </w:tr>
    </w:tbl>
    <w:p w:rsidR="00FA2953" w:rsidRDefault="00FA2953" w:rsidP="00FA2953">
      <w:pPr>
        <w:pStyle w:val="Textkrper"/>
      </w:pPr>
    </w:p>
    <w:p w:rsidR="00FA2953" w:rsidRDefault="00FA2953" w:rsidP="00FA2953">
      <w:pPr>
        <w:pStyle w:val="Textkrper"/>
      </w:pPr>
      <w:r>
        <w:t>Test Ergebnis zusammengefasst:</w:t>
      </w:r>
    </w:p>
    <w:tbl>
      <w:tblPr>
        <w:tblStyle w:val="Gitternetztabelle5dunkelAkzent1"/>
        <w:tblW w:w="0" w:type="auto"/>
        <w:tblLook w:val="04A0" w:firstRow="1" w:lastRow="0" w:firstColumn="1" w:lastColumn="0" w:noHBand="0" w:noVBand="1"/>
      </w:tblPr>
      <w:tblGrid>
        <w:gridCol w:w="1303"/>
        <w:gridCol w:w="1499"/>
        <w:gridCol w:w="1417"/>
      </w:tblGrid>
      <w:tr w:rsidR="00FA2953" w:rsidTr="00FA2953">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303" w:type="dxa"/>
            <w:tcBorders>
              <w:bottom w:val="single" w:sz="4" w:space="0" w:color="FFFFFF" w:themeColor="background1"/>
            </w:tcBorders>
            <w:hideMark/>
          </w:tcPr>
          <w:p w:rsidR="00FA2953" w:rsidRDefault="00FA2953">
            <w:pPr>
              <w:pStyle w:val="Textkrper"/>
            </w:pPr>
            <w:r>
              <w:t>ID</w:t>
            </w:r>
          </w:p>
        </w:tc>
        <w:tc>
          <w:tcPr>
            <w:tcW w:w="1499" w:type="dxa"/>
            <w:tcBorders>
              <w:bottom w:val="single" w:sz="4" w:space="0" w:color="FFFFFF" w:themeColor="background1"/>
            </w:tcBorders>
            <w:hideMark/>
          </w:tcPr>
          <w:p w:rsidR="00FA2953" w:rsidRDefault="00FA2953">
            <w:pPr>
              <w:pStyle w:val="Textkrper"/>
              <w:cnfStyle w:val="100000000000" w:firstRow="1" w:lastRow="0" w:firstColumn="0" w:lastColumn="0" w:oddVBand="0" w:evenVBand="0" w:oddHBand="0" w:evenHBand="0" w:firstRowFirstColumn="0" w:firstRowLastColumn="0" w:lastRowFirstColumn="0" w:lastRowLastColumn="0"/>
            </w:pPr>
            <w:r>
              <w:t>Erfolgreich</w:t>
            </w:r>
          </w:p>
        </w:tc>
        <w:tc>
          <w:tcPr>
            <w:tcW w:w="1417" w:type="dxa"/>
            <w:tcBorders>
              <w:bottom w:val="single" w:sz="4" w:space="0" w:color="FFFFFF" w:themeColor="background1"/>
            </w:tcBorders>
            <w:hideMark/>
          </w:tcPr>
          <w:p w:rsidR="00FA2953" w:rsidRDefault="00FA2953">
            <w:pPr>
              <w:pStyle w:val="Textkrper"/>
              <w:cnfStyle w:val="100000000000" w:firstRow="1" w:lastRow="0" w:firstColumn="0" w:lastColumn="0" w:oddVBand="0" w:evenVBand="0" w:oddHBand="0" w:evenHBand="0" w:firstRowFirstColumn="0" w:firstRowLastColumn="0" w:lastRowFirstColumn="0" w:lastRowLastColumn="0"/>
            </w:pPr>
            <w:r>
              <w:t>Gescheitert</w:t>
            </w:r>
          </w:p>
        </w:tc>
      </w:tr>
      <w:tr w:rsidR="00FA2953" w:rsidTr="00FA295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krper"/>
            </w:pPr>
            <w:r>
              <w:t>T-001</w:t>
            </w:r>
          </w:p>
        </w:tc>
        <w:tc>
          <w:tcPr>
            <w:tcW w:w="1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900"/>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rPr>
                <w:color w:val="FF0000"/>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pPr>
          </w:p>
        </w:tc>
      </w:tr>
      <w:tr w:rsidR="00FA2953" w:rsidTr="00FA2953">
        <w:trPr>
          <w:trHeight w:val="136"/>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krper"/>
            </w:pPr>
            <w:r>
              <w:t>T-002</w:t>
            </w:r>
          </w:p>
        </w:tc>
        <w:tc>
          <w:tcPr>
            <w:tcW w:w="1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900"/>
          </w:tcPr>
          <w:p w:rsidR="00FA2953" w:rsidRDefault="00FA2953">
            <w:pPr>
              <w:pStyle w:val="Textkrper"/>
              <w:cnfStyle w:val="000000000000" w:firstRow="0" w:lastRow="0" w:firstColumn="0" w:lastColumn="0" w:oddVBand="0" w:evenVBand="0" w:oddHBand="0" w:evenHBand="0" w:firstRowFirstColumn="0" w:firstRowLastColumn="0" w:lastRowFirstColumn="0" w:lastRowLastColumn="0"/>
              <w:rPr>
                <w:color w:val="FF0000"/>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pPr>
              <w:pStyle w:val="Textkrper"/>
              <w:cnfStyle w:val="000000000000" w:firstRow="0" w:lastRow="0" w:firstColumn="0" w:lastColumn="0" w:oddVBand="0" w:evenVBand="0" w:oddHBand="0" w:evenHBand="0" w:firstRowFirstColumn="0" w:firstRowLastColumn="0" w:lastRowFirstColumn="0" w:lastRowLastColumn="0"/>
            </w:pPr>
          </w:p>
        </w:tc>
      </w:tr>
      <w:tr w:rsidR="00FA2953" w:rsidTr="00FA2953">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FFFFFF" w:themeColor="background1"/>
              <w:right w:val="single" w:sz="4" w:space="0" w:color="FFFFFF" w:themeColor="background1"/>
            </w:tcBorders>
            <w:hideMark/>
          </w:tcPr>
          <w:p w:rsidR="00FA2953" w:rsidRDefault="00FA2953">
            <w:pPr>
              <w:pStyle w:val="Textkrper"/>
            </w:pPr>
            <w:r>
              <w:t>T-003</w:t>
            </w:r>
          </w:p>
        </w:tc>
        <w:tc>
          <w:tcPr>
            <w:tcW w:w="1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900"/>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rPr>
                <w:color w:val="FF0000"/>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pPr>
          </w:p>
        </w:tc>
      </w:tr>
    </w:tbl>
    <w:p w:rsidR="00FA2953" w:rsidRDefault="00FA2953" w:rsidP="00FA2953">
      <w:pPr>
        <w:pStyle w:val="Textkrper"/>
      </w:pPr>
    </w:p>
    <w:p w:rsidR="00FA2953" w:rsidRDefault="00FA2953" w:rsidP="00FA2953">
      <w:pPr>
        <w:pStyle w:val="berschrift3"/>
        <w:numPr>
          <w:ilvl w:val="2"/>
          <w:numId w:val="19"/>
        </w:numPr>
        <w:tabs>
          <w:tab w:val="num" w:pos="720"/>
          <w:tab w:val="left" w:pos="850"/>
        </w:tabs>
        <w:ind w:left="720" w:hanging="720"/>
      </w:pPr>
      <w:bookmarkStart w:id="72" w:name="_Toc410826903"/>
      <w:bookmarkStart w:id="73" w:name="_Toc217803073"/>
      <w:r>
        <w:t>Testresultate</w:t>
      </w:r>
      <w:bookmarkEnd w:id="72"/>
      <w:bookmarkEnd w:id="73"/>
    </w:p>
    <w:p w:rsidR="00FA2953" w:rsidRDefault="00FA2953" w:rsidP="00FA2953">
      <w:pPr>
        <w:pStyle w:val="Textkrper"/>
      </w:pPr>
      <w:r>
        <w:t>Die Testresultate sind bei uns Positiv ausgegangen. Wir haben schon in der Entwicklung unser System schon angefangen mit dem Testing. Mit der Vorgehensweise konnten wir am Schluss die Tests erfolgreich Testen.</w:t>
      </w:r>
    </w:p>
    <w:p w:rsidR="00FA2953" w:rsidRDefault="00FA2953" w:rsidP="00FA2953">
      <w:pPr>
        <w:pStyle w:val="berschrift3"/>
        <w:numPr>
          <w:ilvl w:val="2"/>
          <w:numId w:val="19"/>
        </w:numPr>
        <w:tabs>
          <w:tab w:val="num" w:pos="720"/>
          <w:tab w:val="left" w:pos="850"/>
        </w:tabs>
        <w:ind w:left="720" w:hanging="720"/>
      </w:pPr>
      <w:bookmarkStart w:id="74" w:name="_Toc410826904"/>
      <w:bookmarkStart w:id="75" w:name="_Toc217803074"/>
      <w:r>
        <w:t>Testauswertung</w:t>
      </w:r>
      <w:bookmarkEnd w:id="74"/>
      <w:bookmarkEnd w:id="75"/>
    </w:p>
    <w:p w:rsidR="00FA2953" w:rsidRDefault="00FA2953" w:rsidP="00FA2953">
      <w:pPr>
        <w:pStyle w:val="Textkrper"/>
      </w:pPr>
      <w:r>
        <w:t>Die Teste waren bei uns alle erfolgreich. Die meisten Tests waren für die Scripts ob diese wirklich das machen was von uns erwartet wird. Dies haben aus dem Grund gemacht, wenn die Scripts nicht richtig würde funktionieren oder falsche Werte ausgibt dann wäre unser Komplette Appliance nichts wert, weil es falsche Informationen über das Netzwerk ausgibt</w:t>
      </w:r>
    </w:p>
    <w:p w:rsidR="00FA2953" w:rsidRDefault="00FA2953" w:rsidP="00FA2953">
      <w:pPr>
        <w:pStyle w:val="Textkrper"/>
      </w:pPr>
    </w:p>
    <w:p w:rsidR="00BF2F64" w:rsidRDefault="00BF2F64" w:rsidP="00BF2F64">
      <w:pPr>
        <w:pStyle w:val="berschrift1"/>
        <w:numPr>
          <w:ilvl w:val="0"/>
          <w:numId w:val="19"/>
        </w:numPr>
        <w:tabs>
          <w:tab w:val="left" w:pos="432"/>
          <w:tab w:val="left" w:pos="850"/>
        </w:tabs>
        <w:spacing w:after="283"/>
        <w:ind w:left="432" w:hanging="432"/>
      </w:pPr>
      <w:r>
        <w:t>Weiterführung der Projektplanung</w:t>
      </w:r>
      <w:bookmarkEnd w:id="66"/>
      <w:bookmarkEnd w:id="67"/>
      <w:bookmarkEnd w:id="68"/>
      <w:bookmarkEnd w:id="69"/>
    </w:p>
    <w:p w:rsidR="00BF2F64" w:rsidRPr="008E16E0" w:rsidRDefault="00BF2F64" w:rsidP="00BF2F64">
      <w:pPr>
        <w:pStyle w:val="berschrift2"/>
        <w:numPr>
          <w:ilvl w:val="1"/>
          <w:numId w:val="19"/>
        </w:numPr>
        <w:tabs>
          <w:tab w:val="num" w:pos="576"/>
          <w:tab w:val="left" w:pos="850"/>
        </w:tabs>
        <w:ind w:left="576" w:hanging="576"/>
      </w:pPr>
      <w:bookmarkStart w:id="76" w:name="_Toc410722972"/>
      <w:bookmarkStart w:id="77" w:name="_Toc378079221"/>
      <w:bookmarkStart w:id="78" w:name="_Toc410742005"/>
      <w:bookmarkStart w:id="79" w:name="_Toc531077061"/>
      <w:r w:rsidRPr="005D07BD">
        <w:t>Abgleich von Planung und tatsächlichem Verlauf der Phase</w:t>
      </w:r>
      <w:bookmarkEnd w:id="76"/>
      <w:bookmarkEnd w:id="77"/>
      <w:r>
        <w:t xml:space="preserve"> Konzept</w:t>
      </w:r>
      <w:bookmarkEnd w:id="78"/>
      <w:bookmarkEnd w:id="79"/>
    </w:p>
    <w:tbl>
      <w:tblPr>
        <w:tblStyle w:val="Tabellenraster"/>
        <w:tblW w:w="0" w:type="auto"/>
        <w:tblLook w:val="04A0" w:firstRow="1" w:lastRow="0" w:firstColumn="1" w:lastColumn="0" w:noHBand="0" w:noVBand="1"/>
      </w:tblPr>
      <w:tblGrid>
        <w:gridCol w:w="1925"/>
        <w:gridCol w:w="1925"/>
        <w:gridCol w:w="1925"/>
        <w:gridCol w:w="1926"/>
        <w:gridCol w:w="1926"/>
      </w:tblGrid>
      <w:tr w:rsidR="003E4E71" w:rsidTr="008E16E0">
        <w:tc>
          <w:tcPr>
            <w:tcW w:w="1925" w:type="dxa"/>
            <w:vAlign w:val="bottom"/>
          </w:tcPr>
          <w:p w:rsidR="003E4E71" w:rsidRPr="00A9787A" w:rsidRDefault="003E4E71" w:rsidP="008E16E0">
            <w:pPr>
              <w:suppressAutoHyphens w:val="0"/>
              <w:rPr>
                <w:rFonts w:eastAsia="Times New Roman" w:cs="Arial"/>
                <w:b/>
                <w:bCs/>
                <w:i/>
                <w:iCs/>
                <w:color w:val="000000"/>
                <w:szCs w:val="22"/>
                <w:lang w:eastAsia="de-CH"/>
              </w:rPr>
            </w:pPr>
            <w:r w:rsidRPr="00A9787A">
              <w:rPr>
                <w:rFonts w:cs="Arial"/>
                <w:b/>
                <w:bCs/>
                <w:i/>
                <w:iCs/>
                <w:color w:val="000000"/>
                <w:szCs w:val="22"/>
              </w:rPr>
              <w:t>Aufgabe Nr.</w:t>
            </w:r>
          </w:p>
        </w:tc>
        <w:tc>
          <w:tcPr>
            <w:tcW w:w="1925"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Aufgabenname</w:t>
            </w:r>
          </w:p>
        </w:tc>
        <w:tc>
          <w:tcPr>
            <w:tcW w:w="1925"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Dauer</w:t>
            </w:r>
          </w:p>
        </w:tc>
        <w:tc>
          <w:tcPr>
            <w:tcW w:w="1926"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Anfangsdatum</w:t>
            </w:r>
          </w:p>
        </w:tc>
        <w:tc>
          <w:tcPr>
            <w:tcW w:w="1926"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Abschlussdatum</w:t>
            </w:r>
          </w:p>
        </w:tc>
      </w:tr>
      <w:tr w:rsidR="003E4E71" w:rsidTr="008E16E0">
        <w:trPr>
          <w:trHeight w:val="560"/>
        </w:trPr>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Vorarbeiten</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6</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14.08.2018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21.08.2018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Initialisierung</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16</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21.08.2018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11.09.2018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3</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Konzept inkl. Ferien</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31</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11.09.2018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23.10.2018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lastRenderedPageBreak/>
              <w:t>4</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 xml:space="preserve">Datenbank </w:t>
            </w:r>
            <w:proofErr w:type="gramStart"/>
            <w:r w:rsidRPr="007F52FD">
              <w:rPr>
                <w:rFonts w:eastAsia="PMingLiU" w:cstheme="minorBidi"/>
                <w:lang w:val="de-CH" w:eastAsia="ar-SA"/>
              </w:rPr>
              <w:t>Realisiert</w:t>
            </w:r>
            <w:proofErr w:type="gramEnd"/>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30.10.2018 12:00</w:t>
            </w:r>
          </w:p>
        </w:tc>
        <w:tc>
          <w:tcPr>
            <w:tcW w:w="1926" w:type="dxa"/>
            <w:vAlign w:val="bottom"/>
          </w:tcPr>
          <w:p w:rsidR="003E4E71" w:rsidRPr="007F52FD" w:rsidRDefault="00BA489F" w:rsidP="008E16E0">
            <w:pPr>
              <w:pStyle w:val="TextCDB"/>
              <w:rPr>
                <w:rFonts w:eastAsia="PMingLiU" w:cstheme="minorBidi"/>
                <w:lang w:val="de-CH" w:eastAsia="ar-SA"/>
              </w:rPr>
            </w:pPr>
            <w:r>
              <w:rPr>
                <w:rFonts w:eastAsia="PMingLiU" w:cstheme="minorBidi"/>
                <w:lang w:val="de-CH" w:eastAsia="ar-SA"/>
              </w:rPr>
              <w:t>30.10.2018 16</w:t>
            </w:r>
            <w:r w:rsidRPr="007F52FD">
              <w:rPr>
                <w:rFonts w:eastAsia="PMingLiU" w:cstheme="minorBidi"/>
                <w:lang w:val="de-CH" w:eastAsia="ar-SA"/>
              </w:rPr>
              <w:t>:00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5</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 xml:space="preserve">Scrips </w:t>
            </w:r>
            <w:proofErr w:type="gramStart"/>
            <w:r w:rsidRPr="007F52FD">
              <w:rPr>
                <w:rFonts w:eastAsia="PMingLiU" w:cstheme="minorBidi"/>
                <w:lang w:val="de-CH" w:eastAsia="ar-SA"/>
              </w:rPr>
              <w:t>Realisiert</w:t>
            </w:r>
            <w:proofErr w:type="gramEnd"/>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13.11.2018 12:00</w:t>
            </w:r>
          </w:p>
        </w:tc>
        <w:tc>
          <w:tcPr>
            <w:tcW w:w="1926" w:type="dxa"/>
            <w:vAlign w:val="bottom"/>
          </w:tcPr>
          <w:p w:rsidR="003E4E71" w:rsidRPr="007F52FD" w:rsidRDefault="00BA489F" w:rsidP="00BA489F">
            <w:pPr>
              <w:pStyle w:val="TextCDB"/>
              <w:rPr>
                <w:rFonts w:eastAsia="PMingLiU" w:cstheme="minorBidi"/>
                <w:lang w:val="de-CH" w:eastAsia="ar-SA"/>
              </w:rPr>
            </w:pPr>
            <w:r>
              <w:rPr>
                <w:rFonts w:eastAsia="PMingLiU" w:cstheme="minorBidi"/>
                <w:lang w:val="de-CH" w:eastAsia="ar-SA"/>
              </w:rPr>
              <w:t>23</w:t>
            </w:r>
            <w:r w:rsidRPr="007F52FD">
              <w:rPr>
                <w:rFonts w:eastAsia="PMingLiU" w:cstheme="minorBidi"/>
                <w:lang w:val="de-CH" w:eastAsia="ar-SA"/>
              </w:rPr>
              <w:t>.11.2018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6</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Realisierung</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21</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23.10.2018 08:00</w:t>
            </w:r>
          </w:p>
        </w:tc>
        <w:tc>
          <w:tcPr>
            <w:tcW w:w="1926" w:type="dxa"/>
            <w:vAlign w:val="bottom"/>
          </w:tcPr>
          <w:p w:rsidR="003E4E71" w:rsidRPr="007F52FD" w:rsidRDefault="00BA489F" w:rsidP="008E16E0">
            <w:pPr>
              <w:pStyle w:val="TextCDB"/>
              <w:rPr>
                <w:rFonts w:eastAsia="PMingLiU" w:cstheme="minorBidi"/>
                <w:lang w:val="de-CH" w:eastAsia="ar-SA"/>
              </w:rPr>
            </w:pPr>
            <w:r>
              <w:rPr>
                <w:rFonts w:eastAsia="PMingLiU" w:cstheme="minorBidi"/>
                <w:lang w:val="de-CH" w:eastAsia="ar-SA"/>
              </w:rPr>
              <w:t>27</w:t>
            </w:r>
            <w:r w:rsidR="003E4E71" w:rsidRPr="007F52FD">
              <w:rPr>
                <w:rFonts w:eastAsia="PMingLiU" w:cstheme="minorBidi"/>
                <w:lang w:val="de-CH" w:eastAsia="ar-SA"/>
              </w:rPr>
              <w:t>.11.2018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7</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Einführung</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20.11.2018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04.12.2018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8</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Projektabschluss</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04.12.2018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18.12.2018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9</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Präsentationen</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6</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08.01.2019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15.01.2019 16:00</w:t>
            </w:r>
          </w:p>
        </w:tc>
      </w:tr>
    </w:tbl>
    <w:p w:rsidR="003E4E71" w:rsidRDefault="003E4E71" w:rsidP="003E4E71">
      <w:pPr>
        <w:pStyle w:val="TextCDB"/>
        <w:tabs>
          <w:tab w:val="left" w:pos="3262"/>
        </w:tabs>
        <w:rPr>
          <w:lang w:val="de-CH"/>
        </w:rPr>
      </w:pPr>
    </w:p>
    <w:p w:rsidR="003E4E71" w:rsidRPr="008E16E0" w:rsidRDefault="003E4E71" w:rsidP="008E16E0">
      <w:pPr>
        <w:pStyle w:val="TextCDB"/>
        <w:tabs>
          <w:tab w:val="left" w:pos="3262"/>
        </w:tabs>
        <w:rPr>
          <w:lang w:val="de-CH"/>
        </w:rPr>
      </w:pPr>
      <w:r>
        <w:rPr>
          <w:lang w:val="de-CH"/>
        </w:rPr>
        <w:t>Eine Grafische Darstellung ist im Anhang zu finden.</w:t>
      </w:r>
    </w:p>
    <w:p w:rsidR="00BF2F64" w:rsidRDefault="00BF2F64" w:rsidP="00BF2F64">
      <w:pPr>
        <w:pStyle w:val="berschrift2"/>
        <w:numPr>
          <w:ilvl w:val="1"/>
          <w:numId w:val="19"/>
        </w:numPr>
        <w:tabs>
          <w:tab w:val="num" w:pos="576"/>
          <w:tab w:val="left" w:pos="850"/>
        </w:tabs>
        <w:ind w:left="576" w:hanging="576"/>
        <w:rPr>
          <w:i/>
        </w:rPr>
      </w:pPr>
      <w:bookmarkStart w:id="80" w:name="_Toc410722973"/>
      <w:bookmarkStart w:id="81" w:name="_Toc378079222"/>
      <w:bookmarkStart w:id="82" w:name="_Toc410742006"/>
      <w:bookmarkStart w:id="83" w:name="_Toc531077062"/>
      <w:r>
        <w:t xml:space="preserve">Aktualisierung der </w:t>
      </w:r>
      <w:r w:rsidRPr="005D07BD">
        <w:t>Risikosituation</w:t>
      </w:r>
      <w:bookmarkEnd w:id="80"/>
      <w:bookmarkEnd w:id="81"/>
      <w:bookmarkEnd w:id="82"/>
      <w:bookmarkEnd w:id="83"/>
    </w:p>
    <w:p w:rsidR="003E4E71" w:rsidRDefault="003E4E71" w:rsidP="003E4E71">
      <w:r>
        <w:t>Grün = Niedriges Risiko</w:t>
      </w:r>
    </w:p>
    <w:p w:rsidR="003E4E71" w:rsidRDefault="003E4E71" w:rsidP="003E4E71">
      <w:r>
        <w:t>Gelb = Mittleres Risiko</w:t>
      </w:r>
    </w:p>
    <w:p w:rsidR="003E4E71" w:rsidRDefault="003E4E71" w:rsidP="003E4E71">
      <w:r>
        <w:t>Rot = Hohes Risiko</w:t>
      </w:r>
    </w:p>
    <w:p w:rsidR="003E4E71" w:rsidRDefault="003E4E71" w:rsidP="003E4E71"/>
    <w:tbl>
      <w:tblPr>
        <w:tblW w:w="6840" w:type="dxa"/>
        <w:tblCellMar>
          <w:left w:w="70" w:type="dxa"/>
          <w:right w:w="70" w:type="dxa"/>
        </w:tblCellMar>
        <w:tblLook w:val="04A0" w:firstRow="1" w:lastRow="0" w:firstColumn="1" w:lastColumn="0" w:noHBand="0" w:noVBand="1"/>
      </w:tblPr>
      <w:tblGrid>
        <w:gridCol w:w="1140"/>
        <w:gridCol w:w="1140"/>
        <w:gridCol w:w="1140"/>
        <w:gridCol w:w="1140"/>
        <w:gridCol w:w="1140"/>
        <w:gridCol w:w="1140"/>
      </w:tblGrid>
      <w:tr w:rsidR="003E4E71" w:rsidRPr="00AC45A7" w:rsidTr="008E16E0">
        <w:trPr>
          <w:trHeight w:val="645"/>
        </w:trPr>
        <w:tc>
          <w:tcPr>
            <w:tcW w:w="1140" w:type="dxa"/>
            <w:vMerge w:val="restart"/>
            <w:tcBorders>
              <w:top w:val="single" w:sz="4" w:space="0" w:color="000000"/>
              <w:left w:val="single" w:sz="4" w:space="0" w:color="000000"/>
              <w:bottom w:val="single" w:sz="4" w:space="0" w:color="000000"/>
              <w:right w:val="nil"/>
            </w:tcBorders>
            <w:shd w:val="clear" w:color="auto" w:fill="auto"/>
            <w:noWrap/>
            <w:textDirection w:val="btLr"/>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Eintrittswahrscheinlichkeit</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W5</w:t>
            </w:r>
          </w:p>
        </w:tc>
        <w:tc>
          <w:tcPr>
            <w:tcW w:w="1140" w:type="dxa"/>
            <w:tcBorders>
              <w:top w:val="single" w:sz="4" w:space="0" w:color="000000"/>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single" w:sz="4" w:space="0" w:color="000000"/>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1</w:t>
            </w:r>
          </w:p>
        </w:tc>
        <w:tc>
          <w:tcPr>
            <w:tcW w:w="1140" w:type="dxa"/>
            <w:tcBorders>
              <w:top w:val="single" w:sz="4" w:space="0" w:color="000000"/>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8</w:t>
            </w:r>
          </w:p>
        </w:tc>
        <w:tc>
          <w:tcPr>
            <w:tcW w:w="1140" w:type="dxa"/>
            <w:tcBorders>
              <w:top w:val="single" w:sz="4" w:space="0" w:color="000000"/>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W4</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W3</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5</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4 &amp; 3</w:t>
            </w:r>
          </w:p>
        </w:tc>
        <w:tc>
          <w:tcPr>
            <w:tcW w:w="1140" w:type="dxa"/>
            <w:tcBorders>
              <w:top w:val="nil"/>
              <w:left w:val="nil"/>
              <w:bottom w:val="nil"/>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W2</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9</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6 &amp; 7</w:t>
            </w:r>
          </w:p>
        </w:tc>
        <w:tc>
          <w:tcPr>
            <w:tcW w:w="1140" w:type="dxa"/>
            <w:tcBorders>
              <w:top w:val="single" w:sz="4" w:space="0" w:color="000000"/>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2</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W1</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bottom"/>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S1</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S2</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S3</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S4</w:t>
            </w:r>
          </w:p>
        </w:tc>
      </w:tr>
      <w:tr w:rsidR="003E4E71" w:rsidRPr="00AC45A7" w:rsidTr="008E16E0">
        <w:trPr>
          <w:trHeight w:val="645"/>
        </w:trPr>
        <w:tc>
          <w:tcPr>
            <w:tcW w:w="1140" w:type="dxa"/>
            <w:tcBorders>
              <w:top w:val="nil"/>
              <w:left w:val="single" w:sz="4" w:space="0" w:color="000000"/>
              <w:bottom w:val="single" w:sz="4" w:space="0" w:color="000000"/>
              <w:right w:val="nil"/>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FFFFFF"/>
                <w:sz w:val="22"/>
                <w:szCs w:val="22"/>
                <w:lang w:eastAsia="de-CH"/>
              </w:rPr>
            </w:pPr>
            <w:r w:rsidRPr="00AC45A7">
              <w:rPr>
                <w:rFonts w:ascii="Liberation Sans" w:eastAsia="Times New Roman" w:hAnsi="Liberation Sans" w:cs="Liberation Sans"/>
                <w:color w:val="FFFFFF"/>
                <w:sz w:val="22"/>
                <w:szCs w:val="22"/>
                <w:lang w:eastAsia="de-CH"/>
              </w:rPr>
              <w:t>Penis</w:t>
            </w:r>
          </w:p>
        </w:tc>
        <w:tc>
          <w:tcPr>
            <w:tcW w:w="5700" w:type="dxa"/>
            <w:gridSpan w:val="5"/>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keepNext/>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Schadensausmass</w:t>
            </w:r>
          </w:p>
        </w:tc>
      </w:tr>
    </w:tbl>
    <w:p w:rsidR="003E4E71" w:rsidRDefault="003E4E71" w:rsidP="003E4E71">
      <w:pPr>
        <w:pStyle w:val="Beschriftung"/>
      </w:pPr>
      <w:bookmarkStart w:id="84" w:name="_Toc524425401"/>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bookmarkEnd w:id="84"/>
      <w:r>
        <w:t>Risikograph</w:t>
      </w:r>
    </w:p>
    <w:tbl>
      <w:tblPr>
        <w:tblStyle w:val="Gitternetztabelle4Akzent5"/>
        <w:tblW w:w="0" w:type="auto"/>
        <w:tblLook w:val="04A0" w:firstRow="1" w:lastRow="0" w:firstColumn="1" w:lastColumn="0" w:noHBand="0" w:noVBand="1"/>
      </w:tblPr>
      <w:tblGrid>
        <w:gridCol w:w="1555"/>
        <w:gridCol w:w="7507"/>
      </w:tblGrid>
      <w:tr w:rsidR="003E4E71"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r>
              <w:t>Risiken Nr.</w:t>
            </w:r>
          </w:p>
        </w:tc>
        <w:tc>
          <w:tcPr>
            <w:tcW w:w="7507" w:type="dxa"/>
          </w:tcPr>
          <w:p w:rsidR="003E4E71" w:rsidRDefault="003E4E71" w:rsidP="008E16E0">
            <w:pPr>
              <w:cnfStyle w:val="100000000000" w:firstRow="1" w:lastRow="0" w:firstColumn="0" w:lastColumn="0" w:oddVBand="0" w:evenVBand="0" w:oddHBand="0" w:evenHBand="0" w:firstRowFirstColumn="0" w:firstRowLastColumn="0" w:lastRowFirstColumn="0" w:lastRowLastColumn="0"/>
            </w:pP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1</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Krankheit, Unfall</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2</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Datenverlust</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3</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Abgabetermin verpassen</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4</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Allgemeine Netzwerkprobleme</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5</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Fehler in der Konzeptphase</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6</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Hardware Ausfall (</w:t>
            </w:r>
            <w:proofErr w:type="spellStart"/>
            <w:r>
              <w:t>gibbix</w:t>
            </w:r>
            <w:proofErr w:type="spellEnd"/>
            <w:r>
              <w:t>)</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7</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Script Fehler (Patch)</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8</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Ausfall von Auftraggeber</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9</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Ausfall von Gibb Netzwerk</w:t>
            </w:r>
          </w:p>
        </w:tc>
      </w:tr>
    </w:tbl>
    <w:p w:rsidR="00BF2F64" w:rsidRDefault="00BF2F64" w:rsidP="00BF2F64">
      <w:pPr>
        <w:pStyle w:val="Textkrper"/>
      </w:pPr>
    </w:p>
    <w:p w:rsidR="00BF2F64" w:rsidRDefault="00BF2F64" w:rsidP="00BF2F64">
      <w:pPr>
        <w:pStyle w:val="Zweittrakt"/>
      </w:pPr>
    </w:p>
    <w:p w:rsidR="003E3EEA" w:rsidRDefault="00BF2F64" w:rsidP="003E3EEA">
      <w:pPr>
        <w:pStyle w:val="berschrift2"/>
        <w:numPr>
          <w:ilvl w:val="1"/>
          <w:numId w:val="19"/>
        </w:numPr>
      </w:pPr>
      <w:bookmarkStart w:id="85" w:name="_Toc410722974"/>
      <w:bookmarkStart w:id="86" w:name="_Toc378079223"/>
      <w:bookmarkStart w:id="87" w:name="_Toc410742007"/>
      <w:bookmarkStart w:id="88" w:name="_Toc531077063"/>
      <w:r w:rsidRPr="005D07BD">
        <w:t>Planung</w:t>
      </w:r>
      <w:r>
        <w:t xml:space="preserve"> </w:t>
      </w:r>
      <w:r w:rsidRPr="005D07BD">
        <w:t>der nächsten Phase</w:t>
      </w:r>
      <w:bookmarkEnd w:id="85"/>
      <w:bookmarkEnd w:id="86"/>
      <w:bookmarkEnd w:id="87"/>
      <w:bookmarkEnd w:id="88"/>
    </w:p>
    <w:p w:rsidR="003E3EEA" w:rsidRDefault="003E3EEA" w:rsidP="003E3EEA">
      <w:r>
        <w:t>In der nächsten Phase, der Einführung, werden wir den Schlussbericht schreiben.</w:t>
      </w:r>
      <w:r w:rsidR="00953768">
        <w:t xml:space="preserve"> Dabei gehen wir das Dokument durch und werden uns die Zeit laufend einplanen.</w:t>
      </w:r>
    </w:p>
    <w:p w:rsidR="003E3EEA" w:rsidRPr="003E3EEA" w:rsidRDefault="003E3EEA" w:rsidP="003E3EEA"/>
    <w:p w:rsidR="008E16E0" w:rsidRDefault="003E3EEA" w:rsidP="003E3EEA">
      <w:pPr>
        <w:suppressAutoHyphens w:val="0"/>
        <w:rPr>
          <w:color w:val="B2A1C7" w:themeColor="accent4" w:themeTint="99"/>
        </w:rPr>
      </w:pPr>
      <w:r>
        <w:rPr>
          <w:color w:val="B2A1C7" w:themeColor="accent4" w:themeTint="99"/>
        </w:rPr>
        <w:br w:type="page"/>
      </w:r>
    </w:p>
    <w:p w:rsidR="003E3EEA" w:rsidRPr="003E3EEA" w:rsidRDefault="003E3EEA" w:rsidP="003E3EEA">
      <w:pPr>
        <w:pStyle w:val="berschrift1"/>
        <w:numPr>
          <w:ilvl w:val="0"/>
          <w:numId w:val="19"/>
        </w:numPr>
        <w:tabs>
          <w:tab w:val="left" w:pos="432"/>
          <w:tab w:val="left" w:pos="850"/>
        </w:tabs>
        <w:spacing w:after="283"/>
        <w:ind w:left="432" w:hanging="432"/>
      </w:pPr>
      <w:bookmarkStart w:id="89" w:name="_Toc531077064"/>
      <w:r>
        <w:lastRenderedPageBreak/>
        <w:t>Projektfreigabe</w:t>
      </w:r>
      <w:bookmarkEnd w:id="89"/>
    </w:p>
    <w:p w:rsidR="003E3EEA" w:rsidRDefault="003E3EEA" w:rsidP="003E3EEA">
      <w:pPr>
        <w:pStyle w:val="TextCDB"/>
        <w:tabs>
          <w:tab w:val="left" w:pos="3262"/>
        </w:tabs>
        <w:rPr>
          <w:lang w:val="de-CH"/>
        </w:rPr>
      </w:pPr>
      <w:r w:rsidRPr="00185085">
        <w:rPr>
          <w:lang w:val="de-CH"/>
        </w:rPr>
        <w:t>Hiermit bestätigt der Auftra</w:t>
      </w:r>
      <w:r>
        <w:rPr>
          <w:lang w:val="de-CH"/>
        </w:rPr>
        <w:t>ggeber die Freigabe des Projekts</w:t>
      </w:r>
      <w:r w:rsidRPr="00185085">
        <w:rPr>
          <w:lang w:val="de-CH"/>
        </w:rPr>
        <w:t>:</w:t>
      </w:r>
    </w:p>
    <w:p w:rsidR="003E3EEA" w:rsidRPr="00185085" w:rsidRDefault="003E3EEA" w:rsidP="003E3EEA">
      <w:pPr>
        <w:pStyle w:val="TextCDB"/>
        <w:tabs>
          <w:tab w:val="left" w:pos="3262"/>
        </w:tabs>
        <w:rPr>
          <w:lang w:val="de-CH"/>
        </w:rPr>
      </w:pPr>
    </w:p>
    <w:p w:rsidR="003E3EEA" w:rsidRPr="00185085" w:rsidRDefault="003E3EEA" w:rsidP="003E3EEA">
      <w:pPr>
        <w:pStyle w:val="TextCDB"/>
        <w:tabs>
          <w:tab w:val="left" w:pos="3262"/>
        </w:tabs>
        <w:rPr>
          <w:lang w:val="de-CH"/>
        </w:rPr>
      </w:pPr>
    </w:p>
    <w:p w:rsidR="003E3EEA" w:rsidRPr="00185085" w:rsidRDefault="003E3EEA" w:rsidP="003E3EEA">
      <w:pPr>
        <w:pStyle w:val="TextCDB"/>
        <w:tabs>
          <w:tab w:val="left" w:pos="3262"/>
        </w:tabs>
        <w:rPr>
          <w:lang w:val="de-CH"/>
        </w:rPr>
      </w:pPr>
    </w:p>
    <w:p w:rsidR="003E3EEA" w:rsidRPr="00185085" w:rsidRDefault="003E3EEA" w:rsidP="003E3EEA">
      <w:pPr>
        <w:pStyle w:val="TextCDB"/>
        <w:tabs>
          <w:tab w:val="left" w:pos="3262"/>
        </w:tabs>
        <w:rPr>
          <w:lang w:val="de-CH"/>
        </w:rPr>
      </w:pP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t>________________________</w:t>
      </w:r>
      <w:r w:rsidRPr="00185085">
        <w:rPr>
          <w:lang w:val="de-CH"/>
        </w:rPr>
        <w:tab/>
      </w:r>
      <w:r w:rsidRPr="00185085">
        <w:rPr>
          <w:lang w:val="de-CH"/>
        </w:rPr>
        <w:tab/>
        <w:t>_______________________</w:t>
      </w:r>
    </w:p>
    <w:p w:rsidR="003E3EEA" w:rsidRPr="00185085" w:rsidRDefault="003E3EEA" w:rsidP="003E3EEA">
      <w:pPr>
        <w:pStyle w:val="TextCDB"/>
        <w:tabs>
          <w:tab w:val="left" w:pos="3262"/>
        </w:tabs>
        <w:rPr>
          <w:lang w:val="de-CH"/>
        </w:rPr>
      </w:pPr>
      <w:r w:rsidRPr="00185085">
        <w:rPr>
          <w:lang w:val="de-CH"/>
        </w:rPr>
        <w:t>Der Auftraggeber</w:t>
      </w:r>
      <w:r w:rsidRPr="00185085">
        <w:rPr>
          <w:lang w:val="de-CH"/>
        </w:rPr>
        <w:tab/>
      </w:r>
      <w:r w:rsidRPr="00185085">
        <w:rPr>
          <w:lang w:val="de-CH"/>
        </w:rPr>
        <w:tab/>
        <w:t>Der Projektleiter</w:t>
      </w:r>
    </w:p>
    <w:p w:rsidR="003E3EEA" w:rsidRDefault="003E3EEA" w:rsidP="003E3EEA">
      <w:pPr>
        <w:pStyle w:val="TextCDB"/>
        <w:tabs>
          <w:tab w:val="left" w:pos="3262"/>
        </w:tabs>
        <w:rPr>
          <w:lang w:val="de-CH"/>
        </w:rPr>
      </w:pPr>
      <w:r w:rsidRPr="00185085">
        <w:rPr>
          <w:lang w:val="de-CH"/>
        </w:rPr>
        <w:t>(Ort, Datum, Unterschrift)</w:t>
      </w:r>
      <w:r w:rsidRPr="00185085">
        <w:rPr>
          <w:lang w:val="de-CH"/>
        </w:rPr>
        <w:tab/>
      </w:r>
      <w:r w:rsidRPr="00185085">
        <w:rPr>
          <w:lang w:val="de-CH"/>
        </w:rPr>
        <w:tab/>
        <w:t>(Ort, Datum, Unterschrift)</w:t>
      </w:r>
    </w:p>
    <w:p w:rsidR="003E4E71" w:rsidRPr="003E3EEA" w:rsidRDefault="003E3EEA" w:rsidP="003E3EEA">
      <w:pPr>
        <w:suppressAutoHyphens w:val="0"/>
        <w:rPr>
          <w:rFonts w:eastAsia="Times New Roman"/>
          <w:sz w:val="22"/>
          <w:szCs w:val="22"/>
          <w:lang w:eastAsia="de-DE"/>
        </w:rPr>
        <w:sectPr w:rsidR="003E4E71" w:rsidRPr="003E3EEA" w:rsidSect="00810BEE">
          <w:headerReference w:type="default" r:id="rId24"/>
          <w:footerReference w:type="default" r:id="rId25"/>
          <w:headerReference w:type="first" r:id="rId26"/>
          <w:footerReference w:type="first" r:id="rId27"/>
          <w:footnotePr>
            <w:pos w:val="beneathText"/>
          </w:footnotePr>
          <w:type w:val="continuous"/>
          <w:pgSz w:w="11905" w:h="16837"/>
          <w:pgMar w:top="1134" w:right="1134" w:bottom="1134" w:left="1134" w:header="851" w:footer="603" w:gutter="0"/>
          <w:cols w:space="720"/>
          <w:docGrid w:linePitch="360"/>
        </w:sectPr>
      </w:pPr>
      <w:r>
        <w:br w:type="page"/>
      </w:r>
    </w:p>
    <w:p w:rsidR="003E4E71" w:rsidRDefault="003E4E71" w:rsidP="003E4E71">
      <w:pPr>
        <w:pStyle w:val="TextCDB"/>
        <w:tabs>
          <w:tab w:val="left" w:pos="3262"/>
        </w:tabs>
        <w:rPr>
          <w:lang w:val="de-CH"/>
        </w:rPr>
      </w:pPr>
      <w:r>
        <w:rPr>
          <w:noProof/>
          <w:lang w:val="de-CH" w:eastAsia="de-CH"/>
        </w:rPr>
        <w:lastRenderedPageBreak/>
        <w:drawing>
          <wp:inline distT="0" distB="0" distL="0" distR="0">
            <wp:extent cx="9258300" cy="1219200"/>
            <wp:effectExtent l="0" t="0" r="0" b="0"/>
            <wp:docPr id="14" name="Grafik 14" descr="Zeichn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ichnung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58300" cy="1219200"/>
                    </a:xfrm>
                    <a:prstGeom prst="rect">
                      <a:avLst/>
                    </a:prstGeom>
                    <a:noFill/>
                    <a:ln>
                      <a:noFill/>
                    </a:ln>
                  </pic:spPr>
                </pic:pic>
              </a:graphicData>
            </a:graphic>
          </wp:inline>
        </w:drawing>
      </w:r>
    </w:p>
    <w:p w:rsidR="003E4E71" w:rsidRPr="006039C2" w:rsidRDefault="003E4E71" w:rsidP="003E4E71">
      <w:pPr>
        <w:pStyle w:val="Textkrper"/>
        <w:spacing w:after="0"/>
        <w:rPr>
          <w:color w:val="B2A1C7" w:themeColor="accent4" w:themeTint="99"/>
        </w:rPr>
      </w:pPr>
      <w:r>
        <w:rPr>
          <w:noProof/>
          <w:lang w:eastAsia="de-CH"/>
        </w:rPr>
        <w:drawing>
          <wp:inline distT="0" distB="0" distL="0" distR="0">
            <wp:extent cx="9239250" cy="1581150"/>
            <wp:effectExtent l="0" t="0" r="0" b="0"/>
            <wp:docPr id="13" name="Grafik 13" descr="Zeichn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ichnung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39250" cy="1581150"/>
                    </a:xfrm>
                    <a:prstGeom prst="rect">
                      <a:avLst/>
                    </a:prstGeom>
                    <a:noFill/>
                    <a:ln>
                      <a:noFill/>
                    </a:ln>
                  </pic:spPr>
                </pic:pic>
              </a:graphicData>
            </a:graphic>
          </wp:inline>
        </w:drawing>
      </w:r>
    </w:p>
    <w:sectPr w:rsidR="003E4E71" w:rsidRPr="006039C2" w:rsidSect="003E4E71">
      <w:footnotePr>
        <w:pos w:val="beneathText"/>
      </w:footnotePr>
      <w:pgSz w:w="16837" w:h="11905" w:orient="landscape"/>
      <w:pgMar w:top="1134" w:right="1134" w:bottom="1134" w:left="1134" w:header="851" w:footer="6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317" w:rsidRDefault="00976317">
      <w:r>
        <w:separator/>
      </w:r>
    </w:p>
  </w:endnote>
  <w:endnote w:type="continuationSeparator" w:id="0">
    <w:p w:rsidR="00976317" w:rsidRDefault="00976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charset w:val="00"/>
    <w:family w:val="auto"/>
    <w:pitch w:val="variable"/>
    <w:sig w:usb0="00000003" w:usb1="10008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Frutiger 45 Light">
    <w:altName w:val="Arial"/>
    <w:charset w:val="00"/>
    <w:family w:val="swiss"/>
    <w:pitch w:val="variable"/>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16E0" w:rsidRDefault="008E16E0">
    <w:pPr>
      <w:pStyle w:val="Fuzeile"/>
      <w:rPr>
        <w:sz w:val="2"/>
        <w:szCs w:val="2"/>
      </w:rPr>
    </w:pPr>
  </w:p>
  <w:tbl>
    <w:tblPr>
      <w:tblW w:w="0" w:type="auto"/>
      <w:tblBorders>
        <w:top w:val="single" w:sz="4" w:space="0" w:color="000000"/>
      </w:tblBorders>
      <w:tblLook w:val="01E0" w:firstRow="1" w:lastRow="1" w:firstColumn="1" w:lastColumn="1" w:noHBand="0" w:noVBand="0"/>
    </w:tblPr>
    <w:tblGrid>
      <w:gridCol w:w="3259"/>
      <w:gridCol w:w="3259"/>
      <w:gridCol w:w="3259"/>
    </w:tblGrid>
    <w:tr w:rsidR="008E16E0" w:rsidTr="005A36ED">
      <w:tc>
        <w:tcPr>
          <w:tcW w:w="3259" w:type="dxa"/>
          <w:shd w:val="clear" w:color="auto" w:fill="auto"/>
        </w:tcPr>
        <w:p w:rsidR="008E16E0" w:rsidRPr="005A36ED" w:rsidRDefault="008E16E0">
          <w:pPr>
            <w:pStyle w:val="Fuzeile"/>
            <w:rPr>
              <w:sz w:val="20"/>
              <w:szCs w:val="20"/>
            </w:rPr>
          </w:pPr>
        </w:p>
      </w:tc>
      <w:tc>
        <w:tcPr>
          <w:tcW w:w="3259" w:type="dxa"/>
          <w:shd w:val="clear" w:color="auto" w:fill="auto"/>
        </w:tcPr>
        <w:p w:rsidR="00094D70" w:rsidRPr="005A36ED" w:rsidRDefault="008E16E0" w:rsidP="00094D70">
          <w:pPr>
            <w:pStyle w:val="Fuzeile"/>
            <w:jc w:val="center"/>
            <w:rPr>
              <w:sz w:val="20"/>
              <w:szCs w:val="20"/>
            </w:rPr>
          </w:pPr>
          <w:r w:rsidRPr="005A36ED">
            <w:rPr>
              <w:sz w:val="20"/>
              <w:szCs w:val="20"/>
            </w:rPr>
            <w:t xml:space="preserve">Speicherdatum: </w:t>
          </w:r>
          <w:r w:rsidR="00094D70">
            <w:rPr>
              <w:sz w:val="20"/>
              <w:szCs w:val="20"/>
            </w:rPr>
            <w:t>27.11.2018</w:t>
          </w:r>
        </w:p>
      </w:tc>
      <w:tc>
        <w:tcPr>
          <w:tcW w:w="3259" w:type="dxa"/>
          <w:shd w:val="clear" w:color="auto" w:fill="auto"/>
        </w:tcPr>
        <w:p w:rsidR="008E16E0" w:rsidRPr="005A36ED" w:rsidRDefault="008E16E0" w:rsidP="005A36ED">
          <w:pPr>
            <w:pStyle w:val="Fuzeile"/>
            <w:jc w:val="right"/>
            <w:rPr>
              <w:sz w:val="20"/>
              <w:szCs w:val="20"/>
            </w:rPr>
          </w:pPr>
          <w:r w:rsidRPr="005A36ED">
            <w:rPr>
              <w:sz w:val="20"/>
              <w:szCs w:val="20"/>
            </w:rPr>
            <w:t xml:space="preserve">Seite </w:t>
          </w:r>
          <w:r w:rsidRPr="005A36ED">
            <w:rPr>
              <w:sz w:val="20"/>
              <w:szCs w:val="20"/>
            </w:rPr>
            <w:fldChar w:fldCharType="begin"/>
          </w:r>
          <w:r w:rsidRPr="005A36ED">
            <w:rPr>
              <w:sz w:val="20"/>
              <w:szCs w:val="20"/>
            </w:rPr>
            <w:instrText xml:space="preserve"> PAGE   \* MERGEFORMAT </w:instrText>
          </w:r>
          <w:r w:rsidRPr="005A36ED">
            <w:rPr>
              <w:sz w:val="20"/>
              <w:szCs w:val="20"/>
            </w:rPr>
            <w:fldChar w:fldCharType="separate"/>
          </w:r>
          <w:r w:rsidR="006375DD">
            <w:rPr>
              <w:noProof/>
              <w:sz w:val="20"/>
              <w:szCs w:val="20"/>
            </w:rPr>
            <w:t>9</w:t>
          </w:r>
          <w:r w:rsidRPr="005A36ED">
            <w:rPr>
              <w:sz w:val="20"/>
              <w:szCs w:val="20"/>
            </w:rPr>
            <w:fldChar w:fldCharType="end"/>
          </w:r>
          <w:r w:rsidRPr="005A36ED">
            <w:rPr>
              <w:sz w:val="20"/>
              <w:szCs w:val="20"/>
            </w:rPr>
            <w:t xml:space="preserve"> von </w:t>
          </w:r>
          <w:r w:rsidRPr="005A36ED">
            <w:rPr>
              <w:sz w:val="20"/>
              <w:szCs w:val="20"/>
            </w:rPr>
            <w:fldChar w:fldCharType="begin"/>
          </w:r>
          <w:r w:rsidRPr="005A36ED">
            <w:rPr>
              <w:sz w:val="20"/>
              <w:szCs w:val="20"/>
            </w:rPr>
            <w:instrText xml:space="preserve"> NUMPAGES   \* MERGEFORMAT </w:instrText>
          </w:r>
          <w:r w:rsidRPr="005A36ED">
            <w:rPr>
              <w:sz w:val="20"/>
              <w:szCs w:val="20"/>
            </w:rPr>
            <w:fldChar w:fldCharType="separate"/>
          </w:r>
          <w:r w:rsidR="006375DD">
            <w:rPr>
              <w:noProof/>
              <w:sz w:val="20"/>
              <w:szCs w:val="20"/>
            </w:rPr>
            <w:t>17</w:t>
          </w:r>
          <w:r w:rsidRPr="005A36ED">
            <w:rPr>
              <w:sz w:val="20"/>
              <w:szCs w:val="20"/>
            </w:rPr>
            <w:fldChar w:fldCharType="end"/>
          </w:r>
          <w:r w:rsidRPr="005A36ED">
            <w:rPr>
              <w:sz w:val="20"/>
              <w:szCs w:val="20"/>
            </w:rPr>
            <w:t xml:space="preserve"> </w:t>
          </w:r>
        </w:p>
      </w:tc>
    </w:tr>
  </w:tbl>
  <w:p w:rsidR="008E16E0" w:rsidRPr="00810BEE" w:rsidRDefault="008E16E0">
    <w:pPr>
      <w:pStyle w:val="Fuzeile"/>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1E0" w:firstRow="1" w:lastRow="1" w:firstColumn="1" w:lastColumn="1" w:noHBand="0" w:noVBand="0"/>
    </w:tblPr>
    <w:tblGrid>
      <w:gridCol w:w="3259"/>
      <w:gridCol w:w="3259"/>
      <w:gridCol w:w="3259"/>
    </w:tblGrid>
    <w:tr w:rsidR="008E16E0" w:rsidRPr="005A36ED" w:rsidTr="005A36ED">
      <w:tc>
        <w:tcPr>
          <w:tcW w:w="3259" w:type="dxa"/>
          <w:shd w:val="clear" w:color="auto" w:fill="auto"/>
        </w:tcPr>
        <w:p w:rsidR="008E16E0" w:rsidRPr="009073B5" w:rsidRDefault="008E16E0">
          <w:pPr>
            <w:pStyle w:val="Fuzeile"/>
          </w:pPr>
        </w:p>
      </w:tc>
      <w:tc>
        <w:tcPr>
          <w:tcW w:w="3259" w:type="dxa"/>
          <w:shd w:val="clear" w:color="auto" w:fill="auto"/>
        </w:tcPr>
        <w:p w:rsidR="008E16E0" w:rsidRPr="009073B5" w:rsidRDefault="008E16E0" w:rsidP="005A36ED">
          <w:pPr>
            <w:pStyle w:val="Fuzeile"/>
            <w:jc w:val="center"/>
          </w:pPr>
          <w:r w:rsidRPr="009073B5">
            <w:t>Speicherdatum</w:t>
          </w:r>
          <w:r>
            <w:t>: #</w:t>
          </w:r>
          <w:proofErr w:type="gramStart"/>
          <w:r>
            <w:t>#.#</w:t>
          </w:r>
          <w:proofErr w:type="gramEnd"/>
          <w:r>
            <w:t>#.##</w:t>
          </w:r>
        </w:p>
      </w:tc>
      <w:tc>
        <w:tcPr>
          <w:tcW w:w="3259" w:type="dxa"/>
          <w:shd w:val="clear" w:color="auto" w:fill="auto"/>
        </w:tcPr>
        <w:p w:rsidR="008E16E0" w:rsidRPr="009073B5" w:rsidRDefault="008E16E0" w:rsidP="005A36ED">
          <w:pPr>
            <w:pStyle w:val="Fuzeile"/>
            <w:jc w:val="right"/>
          </w:pPr>
          <w:r>
            <w:fldChar w:fldCharType="begin"/>
          </w:r>
          <w:r>
            <w:instrText xml:space="preserve"> PAGE   \* MERGEFORMAT </w:instrText>
          </w:r>
          <w:r>
            <w:fldChar w:fldCharType="separate"/>
          </w:r>
          <w:r>
            <w:rPr>
              <w:noProof/>
            </w:rPr>
            <w:t>1</w:t>
          </w:r>
          <w:r>
            <w:fldChar w:fldCharType="end"/>
          </w:r>
          <w:r>
            <w:t xml:space="preserve"> von </w:t>
          </w:r>
          <w:r>
            <w:rPr>
              <w:noProof/>
            </w:rPr>
            <w:fldChar w:fldCharType="begin"/>
          </w:r>
          <w:r>
            <w:rPr>
              <w:noProof/>
            </w:rPr>
            <w:instrText xml:space="preserve"> NUMPAGES   \* MERGEFORMAT </w:instrText>
          </w:r>
          <w:r>
            <w:rPr>
              <w:noProof/>
            </w:rPr>
            <w:fldChar w:fldCharType="separate"/>
          </w:r>
          <w:r>
            <w:rPr>
              <w:noProof/>
            </w:rPr>
            <w:t>3</w:t>
          </w:r>
          <w:r>
            <w:rPr>
              <w:noProof/>
            </w:rPr>
            <w:fldChar w:fldCharType="end"/>
          </w:r>
        </w:p>
      </w:tc>
    </w:tr>
  </w:tbl>
  <w:p w:rsidR="008E16E0" w:rsidRDefault="008E16E0">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317" w:rsidRDefault="00976317">
      <w:r>
        <w:separator/>
      </w:r>
    </w:p>
  </w:footnote>
  <w:footnote w:type="continuationSeparator" w:id="0">
    <w:p w:rsidR="00976317" w:rsidRDefault="00976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000000"/>
      </w:tblBorders>
      <w:tblLook w:val="01E0" w:firstRow="1" w:lastRow="1" w:firstColumn="1" w:lastColumn="1" w:noHBand="0" w:noVBand="0"/>
    </w:tblPr>
    <w:tblGrid>
      <w:gridCol w:w="4888"/>
      <w:gridCol w:w="4889"/>
    </w:tblGrid>
    <w:tr w:rsidR="008E16E0" w:rsidTr="005A36ED">
      <w:tc>
        <w:tcPr>
          <w:tcW w:w="4888" w:type="dxa"/>
          <w:shd w:val="clear" w:color="auto" w:fill="auto"/>
        </w:tcPr>
        <w:p w:rsidR="008E16E0" w:rsidRDefault="008E16E0">
          <w:pPr>
            <w:pStyle w:val="Kopfzeile"/>
          </w:pPr>
          <w:r>
            <w:rPr>
              <w:noProof/>
              <w:lang w:eastAsia="de-CH"/>
            </w:rPr>
            <w:drawing>
              <wp:inline distT="0" distB="0" distL="0" distR="0" wp14:anchorId="191F6714" wp14:editId="64C21F76">
                <wp:extent cx="1885950" cy="266700"/>
                <wp:effectExtent l="0" t="0" r="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266700"/>
                        </a:xfrm>
                        <a:prstGeom prst="rect">
                          <a:avLst/>
                        </a:prstGeom>
                        <a:noFill/>
                        <a:ln>
                          <a:noFill/>
                        </a:ln>
                      </pic:spPr>
                    </pic:pic>
                  </a:graphicData>
                </a:graphic>
              </wp:inline>
            </w:drawing>
          </w:r>
        </w:p>
      </w:tc>
      <w:tc>
        <w:tcPr>
          <w:tcW w:w="4889" w:type="dxa"/>
          <w:shd w:val="clear" w:color="auto" w:fill="auto"/>
        </w:tcPr>
        <w:p w:rsidR="008E16E0" w:rsidRDefault="00F251EB" w:rsidP="005A36ED">
          <w:pPr>
            <w:pStyle w:val="Kopfzeile"/>
            <w:jc w:val="right"/>
          </w:pPr>
          <w:r>
            <w:t>Network Snapshot</w:t>
          </w:r>
          <w:r w:rsidR="008E16E0">
            <w:t xml:space="preserve"> Appliance</w:t>
          </w:r>
        </w:p>
        <w:p w:rsidR="008E16E0" w:rsidRDefault="008E16E0" w:rsidP="005A36ED">
          <w:pPr>
            <w:pStyle w:val="Kopfzeile"/>
            <w:jc w:val="right"/>
          </w:pPr>
          <w:r>
            <w:t>Realisierungsbericht</w:t>
          </w:r>
        </w:p>
      </w:tc>
    </w:tr>
  </w:tbl>
  <w:p w:rsidR="008E16E0" w:rsidRPr="009073B5" w:rsidRDefault="008E16E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ook w:val="01E0" w:firstRow="1" w:lastRow="1" w:firstColumn="1" w:lastColumn="1" w:noHBand="0" w:noVBand="0"/>
    </w:tblPr>
    <w:tblGrid>
      <w:gridCol w:w="4888"/>
      <w:gridCol w:w="4889"/>
    </w:tblGrid>
    <w:tr w:rsidR="008E16E0" w:rsidTr="005A36ED">
      <w:tc>
        <w:tcPr>
          <w:tcW w:w="4888" w:type="dxa"/>
          <w:shd w:val="clear" w:color="auto" w:fill="auto"/>
        </w:tcPr>
        <w:p w:rsidR="008E16E0" w:rsidRDefault="008E16E0" w:rsidP="00D6420D">
          <w:pPr>
            <w:pStyle w:val="Kopfzeile"/>
          </w:pPr>
          <w:r>
            <w:rPr>
              <w:noProof/>
              <w:lang w:eastAsia="de-CH"/>
            </w:rPr>
            <w:drawing>
              <wp:inline distT="0" distB="0" distL="0" distR="0">
                <wp:extent cx="1885950" cy="266700"/>
                <wp:effectExtent l="0" t="0" r="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266700"/>
                        </a:xfrm>
                        <a:prstGeom prst="rect">
                          <a:avLst/>
                        </a:prstGeom>
                        <a:noFill/>
                        <a:ln>
                          <a:noFill/>
                        </a:ln>
                      </pic:spPr>
                    </pic:pic>
                  </a:graphicData>
                </a:graphic>
              </wp:inline>
            </w:drawing>
          </w:r>
        </w:p>
      </w:tc>
      <w:tc>
        <w:tcPr>
          <w:tcW w:w="4889" w:type="dxa"/>
          <w:shd w:val="clear" w:color="auto" w:fill="auto"/>
        </w:tcPr>
        <w:p w:rsidR="008E16E0" w:rsidRDefault="008E16E0" w:rsidP="005A36ED">
          <w:pPr>
            <w:pStyle w:val="Kopfzeile"/>
            <w:jc w:val="right"/>
          </w:pPr>
          <w:r>
            <w:t>&lt;Projektname&gt;</w:t>
          </w:r>
        </w:p>
        <w:p w:rsidR="008E16E0" w:rsidRDefault="008E16E0" w:rsidP="005A36ED">
          <w:pPr>
            <w:pStyle w:val="Kopfzeile"/>
            <w:jc w:val="right"/>
          </w:pPr>
          <w:r>
            <w:t>&lt;Dokumententitel&gt;</w:t>
          </w:r>
        </w:p>
      </w:tc>
    </w:tr>
  </w:tbl>
  <w:p w:rsidR="008E16E0" w:rsidRDefault="008E16E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4A6EE92"/>
    <w:name w:val="Outline"/>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rPr>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 w15:restartNumberingAfterBreak="0">
    <w:nsid w:val="00000002"/>
    <w:multiLevelType w:val="multilevel"/>
    <w:tmpl w:val="40D6DF90"/>
    <w:lvl w:ilvl="0">
      <w:start w:val="1"/>
      <w:numFmt w:val="bullet"/>
      <w:lvlText w:val=""/>
      <w:lvlJc w:val="left"/>
      <w:pPr>
        <w:tabs>
          <w:tab w:val="num" w:pos="707"/>
        </w:tabs>
        <w:ind w:left="707" w:hanging="283"/>
      </w:pPr>
      <w:rPr>
        <w:rFonts w:ascii="Symbol" w:hAnsi="Symbol" w:cs="StarSymbol"/>
        <w:color w:val="B2A1C7" w:themeColor="accent4" w:themeTint="99"/>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15:restartNumberingAfterBreak="0">
    <w:nsid w:val="00000005"/>
    <w:multiLevelType w:val="multilevel"/>
    <w:tmpl w:val="0000000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15:restartNumberingAfterBreak="0">
    <w:nsid w:val="00000006"/>
    <w:multiLevelType w:val="multilevel"/>
    <w:tmpl w:val="0000000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6" w15:restartNumberingAfterBreak="0">
    <w:nsid w:val="00000007"/>
    <w:multiLevelType w:val="multilevel"/>
    <w:tmpl w:val="0000000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8" w15:restartNumberingAfterBreak="0">
    <w:nsid w:val="00A15B3B"/>
    <w:multiLevelType w:val="hybridMultilevel"/>
    <w:tmpl w:val="7E7A847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9" w15:restartNumberingAfterBreak="0">
    <w:nsid w:val="063264CD"/>
    <w:multiLevelType w:val="hybridMultilevel"/>
    <w:tmpl w:val="95AEBD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F3B7234"/>
    <w:multiLevelType w:val="hybridMultilevel"/>
    <w:tmpl w:val="F6605CBA"/>
    <w:lvl w:ilvl="0" w:tplc="171CECCA">
      <w:start w:val="1"/>
      <w:numFmt w:val="bullet"/>
      <w:lvlText w:val=""/>
      <w:lvlJc w:val="left"/>
      <w:pPr>
        <w:ind w:left="720" w:hanging="360"/>
      </w:pPr>
      <w:rPr>
        <w:rFonts w:ascii="Symbol" w:hAnsi="Symbol" w:hint="default"/>
      </w:rPr>
    </w:lvl>
    <w:lvl w:ilvl="1" w:tplc="A1026D22">
      <w:start w:val="1"/>
      <w:numFmt w:val="bullet"/>
      <w:lvlText w:val="o"/>
      <w:lvlJc w:val="left"/>
      <w:pPr>
        <w:ind w:left="1440" w:hanging="360"/>
      </w:pPr>
      <w:rPr>
        <w:rFonts w:ascii="Courier New" w:hAnsi="Courier New" w:cs="Courier New" w:hint="default"/>
      </w:rPr>
    </w:lvl>
    <w:lvl w:ilvl="2" w:tplc="51BE47F4">
      <w:start w:val="1"/>
      <w:numFmt w:val="bullet"/>
      <w:lvlText w:val=""/>
      <w:lvlJc w:val="left"/>
      <w:pPr>
        <w:ind w:left="2160" w:hanging="360"/>
      </w:pPr>
      <w:rPr>
        <w:rFonts w:ascii="Wingdings" w:hAnsi="Wingdings" w:hint="default"/>
      </w:rPr>
    </w:lvl>
    <w:lvl w:ilvl="3" w:tplc="D1D8C1C8">
      <w:start w:val="1"/>
      <w:numFmt w:val="bullet"/>
      <w:lvlText w:val=""/>
      <w:lvlJc w:val="left"/>
      <w:pPr>
        <w:ind w:left="2880" w:hanging="360"/>
      </w:pPr>
      <w:rPr>
        <w:rFonts w:ascii="Symbol" w:hAnsi="Symbol" w:hint="default"/>
      </w:rPr>
    </w:lvl>
    <w:lvl w:ilvl="4" w:tplc="BEF67E68">
      <w:start w:val="1"/>
      <w:numFmt w:val="bullet"/>
      <w:lvlText w:val="o"/>
      <w:lvlJc w:val="left"/>
      <w:pPr>
        <w:ind w:left="3600" w:hanging="360"/>
      </w:pPr>
      <w:rPr>
        <w:rFonts w:ascii="Courier New" w:hAnsi="Courier New" w:cs="Courier New" w:hint="default"/>
      </w:rPr>
    </w:lvl>
    <w:lvl w:ilvl="5" w:tplc="C6D460F8">
      <w:start w:val="1"/>
      <w:numFmt w:val="bullet"/>
      <w:lvlText w:val=""/>
      <w:lvlJc w:val="left"/>
      <w:pPr>
        <w:ind w:left="4320" w:hanging="360"/>
      </w:pPr>
      <w:rPr>
        <w:rFonts w:ascii="Wingdings" w:hAnsi="Wingdings" w:hint="default"/>
      </w:rPr>
    </w:lvl>
    <w:lvl w:ilvl="6" w:tplc="645CA476">
      <w:start w:val="1"/>
      <w:numFmt w:val="bullet"/>
      <w:lvlText w:val=""/>
      <w:lvlJc w:val="left"/>
      <w:pPr>
        <w:ind w:left="5040" w:hanging="360"/>
      </w:pPr>
      <w:rPr>
        <w:rFonts w:ascii="Symbol" w:hAnsi="Symbol" w:hint="default"/>
      </w:rPr>
    </w:lvl>
    <w:lvl w:ilvl="7" w:tplc="EEB4FDEE">
      <w:start w:val="1"/>
      <w:numFmt w:val="bullet"/>
      <w:lvlText w:val="o"/>
      <w:lvlJc w:val="left"/>
      <w:pPr>
        <w:ind w:left="5760" w:hanging="360"/>
      </w:pPr>
      <w:rPr>
        <w:rFonts w:ascii="Courier New" w:hAnsi="Courier New" w:cs="Courier New" w:hint="default"/>
      </w:rPr>
    </w:lvl>
    <w:lvl w:ilvl="8" w:tplc="1632F52C">
      <w:start w:val="1"/>
      <w:numFmt w:val="bullet"/>
      <w:lvlText w:val=""/>
      <w:lvlJc w:val="left"/>
      <w:pPr>
        <w:ind w:left="6480" w:hanging="360"/>
      </w:pPr>
      <w:rPr>
        <w:rFonts w:ascii="Wingdings" w:hAnsi="Wingdings" w:hint="default"/>
      </w:rPr>
    </w:lvl>
  </w:abstractNum>
  <w:abstractNum w:abstractNumId="11" w15:restartNumberingAfterBreak="0">
    <w:nsid w:val="127B220E"/>
    <w:multiLevelType w:val="hybridMultilevel"/>
    <w:tmpl w:val="37423BF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2" w15:restartNumberingAfterBreak="0">
    <w:nsid w:val="2F2C6D30"/>
    <w:multiLevelType w:val="hybridMultilevel"/>
    <w:tmpl w:val="087E28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D62EF0"/>
    <w:multiLevelType w:val="multilevel"/>
    <w:tmpl w:val="15DE5398"/>
    <w:lvl w:ilvl="0">
      <w:start w:val="1"/>
      <w:numFmt w:val="decimal"/>
      <w:lvlText w:val="%1"/>
      <w:lvlJc w:val="left"/>
      <w:pPr>
        <w:tabs>
          <w:tab w:val="num" w:pos="1134"/>
        </w:tabs>
        <w:ind w:left="851" w:hanging="851"/>
      </w:pPr>
      <w:rPr>
        <w:rFonts w:ascii="Arial" w:hAnsi="Arial" w:cs="Times New Roman" w:hint="default"/>
        <w:b/>
        <w:i w:val="0"/>
        <w:kern w:val="32"/>
        <w:sz w:val="24"/>
        <w:szCs w:val="32"/>
      </w:rPr>
    </w:lvl>
    <w:lvl w:ilvl="1">
      <w:start w:val="1"/>
      <w:numFmt w:val="decimal"/>
      <w:lvlText w:val="%1.%2"/>
      <w:lvlJc w:val="left"/>
      <w:pPr>
        <w:tabs>
          <w:tab w:val="num" w:pos="1134"/>
        </w:tabs>
        <w:ind w:left="851" w:hanging="851"/>
      </w:pPr>
      <w:rPr>
        <w:rFonts w:ascii="Arial" w:hAnsi="Arial" w:cs="Times New Roman" w:hint="default"/>
        <w:b/>
        <w:i w:val="0"/>
        <w:kern w:val="28"/>
        <w:sz w:val="22"/>
        <w:szCs w:val="28"/>
      </w:rPr>
    </w:lvl>
    <w:lvl w:ilvl="2">
      <w:start w:val="1"/>
      <w:numFmt w:val="decimal"/>
      <w:lvlText w:val="%1.%2.%3"/>
      <w:lvlJc w:val="left"/>
      <w:pPr>
        <w:tabs>
          <w:tab w:val="num" w:pos="1374"/>
        </w:tabs>
        <w:ind w:left="851" w:hanging="851"/>
      </w:pPr>
      <w:rPr>
        <w:rFonts w:ascii="Arial" w:hAnsi="Arial" w:cs="Times New Roman" w:hint="default"/>
        <w:b w:val="0"/>
        <w:i w:val="0"/>
        <w:kern w:val="24"/>
        <w:sz w:val="20"/>
        <w:szCs w:val="24"/>
      </w:rPr>
    </w:lvl>
    <w:lvl w:ilvl="3">
      <w:start w:val="1"/>
      <w:numFmt w:val="decimal"/>
      <w:lvlText w:val="%1.%2.%3.%4"/>
      <w:lvlJc w:val="left"/>
      <w:pPr>
        <w:tabs>
          <w:tab w:val="num" w:pos="1134"/>
        </w:tabs>
        <w:ind w:left="851" w:hanging="851"/>
      </w:pPr>
      <w:rPr>
        <w:rFonts w:ascii="Arial" w:hAnsi="Arial" w:cs="Times New Roman" w:hint="default"/>
        <w:b/>
        <w:i w:val="0"/>
        <w:sz w:val="22"/>
        <w:szCs w:val="22"/>
      </w:rPr>
    </w:lvl>
    <w:lvl w:ilvl="4">
      <w:start w:val="1"/>
      <w:numFmt w:val="decimal"/>
      <w:lvlText w:val="%1.%2.%3.%4.%5"/>
      <w:lvlJc w:val="left"/>
      <w:pPr>
        <w:tabs>
          <w:tab w:val="num" w:pos="1134"/>
        </w:tabs>
        <w:ind w:left="1134" w:hanging="1134"/>
      </w:pPr>
      <w:rPr>
        <w:rFonts w:ascii="Arial" w:hAnsi="Arial" w:cs="Times New Roman" w:hint="default"/>
        <w:b/>
        <w:i w:val="0"/>
        <w:sz w:val="22"/>
        <w:szCs w:val="22"/>
      </w:rPr>
    </w:lvl>
    <w:lvl w:ilvl="5">
      <w:start w:val="1"/>
      <w:numFmt w:val="decimal"/>
      <w:lvlText w:val="%1.%2.%3.%4.%5.%6"/>
      <w:lvlJc w:val="left"/>
      <w:pPr>
        <w:tabs>
          <w:tab w:val="num" w:pos="1134"/>
        </w:tabs>
        <w:ind w:left="1134" w:hanging="1134"/>
      </w:pPr>
      <w:rPr>
        <w:rFonts w:ascii="Arial" w:hAnsi="Arial" w:cs="Times New Roman" w:hint="default"/>
        <w:b w:val="0"/>
        <w:i w:val="0"/>
        <w:sz w:val="22"/>
        <w:szCs w:val="22"/>
      </w:rPr>
    </w:lvl>
    <w:lvl w:ilvl="6">
      <w:start w:val="1"/>
      <w:numFmt w:val="decimal"/>
      <w:lvlText w:val="%1.%2.%3.%4.%5.%6.%7"/>
      <w:lvlJc w:val="left"/>
      <w:pPr>
        <w:tabs>
          <w:tab w:val="num" w:pos="1701"/>
        </w:tabs>
        <w:ind w:left="1701" w:hanging="1701"/>
      </w:pPr>
      <w:rPr>
        <w:rFonts w:ascii="Arial" w:hAnsi="Arial" w:cs="Times New Roman" w:hint="default"/>
        <w:b w:val="0"/>
        <w:i w:val="0"/>
        <w:sz w:val="22"/>
        <w:szCs w:val="22"/>
      </w:rPr>
    </w:lvl>
    <w:lvl w:ilvl="7">
      <w:start w:val="1"/>
      <w:numFmt w:val="decimal"/>
      <w:lvlText w:val="%1.%2.%3.%4.%5.%6.%7.%8"/>
      <w:lvlJc w:val="left"/>
      <w:pPr>
        <w:tabs>
          <w:tab w:val="num" w:pos="1701"/>
        </w:tabs>
        <w:ind w:left="1701" w:hanging="1701"/>
      </w:pPr>
      <w:rPr>
        <w:rFonts w:ascii="Arial" w:hAnsi="Arial" w:cs="Times New Roman" w:hint="default"/>
        <w:b w:val="0"/>
        <w:i w:val="0"/>
        <w:sz w:val="22"/>
        <w:szCs w:val="22"/>
      </w:rPr>
    </w:lvl>
    <w:lvl w:ilvl="8">
      <w:start w:val="1"/>
      <w:numFmt w:val="decimal"/>
      <w:lvlText w:val="%1.%2.%3.%4.%5.%6.%7.%8.%9"/>
      <w:lvlJc w:val="left"/>
      <w:pPr>
        <w:tabs>
          <w:tab w:val="num" w:pos="1701"/>
        </w:tabs>
        <w:ind w:left="1701" w:hanging="1701"/>
      </w:pPr>
      <w:rPr>
        <w:rFonts w:ascii="Arial" w:hAnsi="Arial" w:cs="Times New Roman" w:hint="default"/>
        <w:b w:val="0"/>
        <w:i w:val="0"/>
        <w:sz w:val="22"/>
        <w:szCs w:val="22"/>
      </w:rPr>
    </w:lvl>
  </w:abstractNum>
  <w:abstractNum w:abstractNumId="14" w15:restartNumberingAfterBreak="0">
    <w:nsid w:val="3735330D"/>
    <w:multiLevelType w:val="hybridMultilevel"/>
    <w:tmpl w:val="566E4884"/>
    <w:lvl w:ilvl="0" w:tplc="08070001">
      <w:start w:val="1"/>
      <w:numFmt w:val="bullet"/>
      <w:lvlText w:val=""/>
      <w:lvlJc w:val="left"/>
      <w:pPr>
        <w:ind w:left="774" w:hanging="360"/>
      </w:pPr>
      <w:rPr>
        <w:rFonts w:ascii="Symbol" w:hAnsi="Symbol" w:hint="default"/>
      </w:rPr>
    </w:lvl>
    <w:lvl w:ilvl="1" w:tplc="08070003">
      <w:start w:val="1"/>
      <w:numFmt w:val="bullet"/>
      <w:lvlText w:val="o"/>
      <w:lvlJc w:val="left"/>
      <w:pPr>
        <w:ind w:left="1494" w:hanging="360"/>
      </w:pPr>
      <w:rPr>
        <w:rFonts w:ascii="Courier New" w:hAnsi="Courier New" w:cs="Courier New" w:hint="default"/>
      </w:rPr>
    </w:lvl>
    <w:lvl w:ilvl="2" w:tplc="08070005">
      <w:start w:val="1"/>
      <w:numFmt w:val="bullet"/>
      <w:lvlText w:val=""/>
      <w:lvlJc w:val="left"/>
      <w:pPr>
        <w:ind w:left="2214" w:hanging="360"/>
      </w:pPr>
      <w:rPr>
        <w:rFonts w:ascii="Wingdings" w:hAnsi="Wingdings" w:hint="default"/>
      </w:rPr>
    </w:lvl>
    <w:lvl w:ilvl="3" w:tplc="08070001">
      <w:start w:val="1"/>
      <w:numFmt w:val="bullet"/>
      <w:lvlText w:val=""/>
      <w:lvlJc w:val="left"/>
      <w:pPr>
        <w:ind w:left="2934" w:hanging="360"/>
      </w:pPr>
      <w:rPr>
        <w:rFonts w:ascii="Symbol" w:hAnsi="Symbol" w:hint="default"/>
      </w:rPr>
    </w:lvl>
    <w:lvl w:ilvl="4" w:tplc="08070003">
      <w:start w:val="1"/>
      <w:numFmt w:val="bullet"/>
      <w:lvlText w:val="o"/>
      <w:lvlJc w:val="left"/>
      <w:pPr>
        <w:ind w:left="3654" w:hanging="360"/>
      </w:pPr>
      <w:rPr>
        <w:rFonts w:ascii="Courier New" w:hAnsi="Courier New" w:cs="Courier New" w:hint="default"/>
      </w:rPr>
    </w:lvl>
    <w:lvl w:ilvl="5" w:tplc="08070005">
      <w:start w:val="1"/>
      <w:numFmt w:val="bullet"/>
      <w:lvlText w:val=""/>
      <w:lvlJc w:val="left"/>
      <w:pPr>
        <w:ind w:left="4374" w:hanging="360"/>
      </w:pPr>
      <w:rPr>
        <w:rFonts w:ascii="Wingdings" w:hAnsi="Wingdings" w:hint="default"/>
      </w:rPr>
    </w:lvl>
    <w:lvl w:ilvl="6" w:tplc="08070001">
      <w:start w:val="1"/>
      <w:numFmt w:val="bullet"/>
      <w:lvlText w:val=""/>
      <w:lvlJc w:val="left"/>
      <w:pPr>
        <w:ind w:left="5094" w:hanging="360"/>
      </w:pPr>
      <w:rPr>
        <w:rFonts w:ascii="Symbol" w:hAnsi="Symbol" w:hint="default"/>
      </w:rPr>
    </w:lvl>
    <w:lvl w:ilvl="7" w:tplc="08070003">
      <w:start w:val="1"/>
      <w:numFmt w:val="bullet"/>
      <w:lvlText w:val="o"/>
      <w:lvlJc w:val="left"/>
      <w:pPr>
        <w:ind w:left="5814" w:hanging="360"/>
      </w:pPr>
      <w:rPr>
        <w:rFonts w:ascii="Courier New" w:hAnsi="Courier New" w:cs="Courier New" w:hint="default"/>
      </w:rPr>
    </w:lvl>
    <w:lvl w:ilvl="8" w:tplc="08070005">
      <w:start w:val="1"/>
      <w:numFmt w:val="bullet"/>
      <w:lvlText w:val=""/>
      <w:lvlJc w:val="left"/>
      <w:pPr>
        <w:ind w:left="6534" w:hanging="360"/>
      </w:pPr>
      <w:rPr>
        <w:rFonts w:ascii="Wingdings" w:hAnsi="Wingdings" w:hint="default"/>
      </w:rPr>
    </w:lvl>
  </w:abstractNum>
  <w:abstractNum w:abstractNumId="15" w15:restartNumberingAfterBreak="0">
    <w:nsid w:val="43E7299E"/>
    <w:multiLevelType w:val="hybridMultilevel"/>
    <w:tmpl w:val="EF4618F6"/>
    <w:lvl w:ilvl="0" w:tplc="FAF65F62">
      <w:start w:val="1"/>
      <w:numFmt w:val="decimal"/>
      <w:lvlText w:val="%1."/>
      <w:lvlJc w:val="left"/>
      <w:pPr>
        <w:ind w:left="720" w:hanging="360"/>
      </w:pPr>
      <w:rPr>
        <w:rFonts w:hint="default"/>
        <w:lang w:val="fr-CH"/>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40637AA"/>
    <w:multiLevelType w:val="hybridMultilevel"/>
    <w:tmpl w:val="06A8C6A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7" w15:restartNumberingAfterBreak="0">
    <w:nsid w:val="57E94CA5"/>
    <w:multiLevelType w:val="hybridMultilevel"/>
    <w:tmpl w:val="C42073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C6D7A82"/>
    <w:multiLevelType w:val="hybridMultilevel"/>
    <w:tmpl w:val="B5B8F3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CC91905"/>
    <w:multiLevelType w:val="hybridMultilevel"/>
    <w:tmpl w:val="34CA9FD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0" w15:restartNumberingAfterBreak="0">
    <w:nsid w:val="6E162049"/>
    <w:multiLevelType w:val="hybridMultilevel"/>
    <w:tmpl w:val="834A37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1"/>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0"/>
  </w:num>
  <w:num w:numId="22">
    <w:abstractNumId w:val="0"/>
  </w:num>
  <w:num w:numId="23">
    <w:abstractNumId w:val="0"/>
  </w:num>
  <w:num w:numId="24">
    <w:abstractNumId w:val="1"/>
  </w:num>
  <w:num w:numId="25">
    <w:abstractNumId w:val="2"/>
  </w:num>
  <w:num w:numId="26">
    <w:abstractNumId w:val="10"/>
  </w:num>
  <w:num w:numId="27">
    <w:abstractNumId w:val="12"/>
  </w:num>
  <w:num w:numId="28">
    <w:abstractNumId w:val="9"/>
  </w:num>
  <w:num w:numId="29">
    <w:abstractNumId w:val="13"/>
  </w:num>
  <w:num w:numId="30">
    <w:abstractNumId w:val="20"/>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17"/>
  </w:num>
  <w:num w:numId="36">
    <w:abstractNumId w:val="18"/>
  </w:num>
  <w:num w:numId="37">
    <w:abstractNumId w:val="14"/>
  </w:num>
  <w:num w:numId="38">
    <w:abstractNumId w:val="2"/>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967"/>
    <w:rsid w:val="000032F5"/>
    <w:rsid w:val="00004FF5"/>
    <w:rsid w:val="00020C0D"/>
    <w:rsid w:val="00077D07"/>
    <w:rsid w:val="00091D24"/>
    <w:rsid w:val="00094D70"/>
    <w:rsid w:val="000965DE"/>
    <w:rsid w:val="000B5EA7"/>
    <w:rsid w:val="000C5ED3"/>
    <w:rsid w:val="000F173F"/>
    <w:rsid w:val="00114661"/>
    <w:rsid w:val="00123093"/>
    <w:rsid w:val="001305F6"/>
    <w:rsid w:val="00132ADD"/>
    <w:rsid w:val="001501D4"/>
    <w:rsid w:val="00173065"/>
    <w:rsid w:val="001C4B30"/>
    <w:rsid w:val="001F2B4F"/>
    <w:rsid w:val="002259D2"/>
    <w:rsid w:val="0024742C"/>
    <w:rsid w:val="00252569"/>
    <w:rsid w:val="00257E57"/>
    <w:rsid w:val="00277CC8"/>
    <w:rsid w:val="00322E48"/>
    <w:rsid w:val="0034413D"/>
    <w:rsid w:val="003957EC"/>
    <w:rsid w:val="003A3249"/>
    <w:rsid w:val="003A7A3C"/>
    <w:rsid w:val="003B198E"/>
    <w:rsid w:val="003D02EE"/>
    <w:rsid w:val="003E3EEA"/>
    <w:rsid w:val="003E4E71"/>
    <w:rsid w:val="0043205F"/>
    <w:rsid w:val="00433D20"/>
    <w:rsid w:val="0043509C"/>
    <w:rsid w:val="00463BE9"/>
    <w:rsid w:val="004A2A4D"/>
    <w:rsid w:val="004C309B"/>
    <w:rsid w:val="004F6CEE"/>
    <w:rsid w:val="005103A0"/>
    <w:rsid w:val="00543728"/>
    <w:rsid w:val="00547D7C"/>
    <w:rsid w:val="0057777B"/>
    <w:rsid w:val="00585FB6"/>
    <w:rsid w:val="005A36ED"/>
    <w:rsid w:val="005D07BD"/>
    <w:rsid w:val="00601B51"/>
    <w:rsid w:val="006039C2"/>
    <w:rsid w:val="006074AF"/>
    <w:rsid w:val="006362E9"/>
    <w:rsid w:val="006365B3"/>
    <w:rsid w:val="006375DD"/>
    <w:rsid w:val="006643D4"/>
    <w:rsid w:val="0066622D"/>
    <w:rsid w:val="00672B24"/>
    <w:rsid w:val="00693214"/>
    <w:rsid w:val="006D12ED"/>
    <w:rsid w:val="006E5967"/>
    <w:rsid w:val="00700AB6"/>
    <w:rsid w:val="007A471B"/>
    <w:rsid w:val="007E06C8"/>
    <w:rsid w:val="007F519D"/>
    <w:rsid w:val="007F5FF2"/>
    <w:rsid w:val="00810BEE"/>
    <w:rsid w:val="00811282"/>
    <w:rsid w:val="008136A0"/>
    <w:rsid w:val="00813FB2"/>
    <w:rsid w:val="00854F1A"/>
    <w:rsid w:val="00857266"/>
    <w:rsid w:val="008861F3"/>
    <w:rsid w:val="0088737C"/>
    <w:rsid w:val="0089584B"/>
    <w:rsid w:val="008B0E67"/>
    <w:rsid w:val="008B202E"/>
    <w:rsid w:val="008D2376"/>
    <w:rsid w:val="008D4574"/>
    <w:rsid w:val="008E16E0"/>
    <w:rsid w:val="008E6E97"/>
    <w:rsid w:val="009073B5"/>
    <w:rsid w:val="00913EA4"/>
    <w:rsid w:val="00950A21"/>
    <w:rsid w:val="00953768"/>
    <w:rsid w:val="00973D89"/>
    <w:rsid w:val="00976317"/>
    <w:rsid w:val="00A33095"/>
    <w:rsid w:val="00AB13BF"/>
    <w:rsid w:val="00AC42EB"/>
    <w:rsid w:val="00AC4CC2"/>
    <w:rsid w:val="00AE4D12"/>
    <w:rsid w:val="00B000B7"/>
    <w:rsid w:val="00B36B9E"/>
    <w:rsid w:val="00B45E68"/>
    <w:rsid w:val="00BA489F"/>
    <w:rsid w:val="00BC4113"/>
    <w:rsid w:val="00BF2F64"/>
    <w:rsid w:val="00C223DB"/>
    <w:rsid w:val="00C3468B"/>
    <w:rsid w:val="00C51E14"/>
    <w:rsid w:val="00C5604D"/>
    <w:rsid w:val="00C64179"/>
    <w:rsid w:val="00C71946"/>
    <w:rsid w:val="00C962AC"/>
    <w:rsid w:val="00CD16D0"/>
    <w:rsid w:val="00CF20EE"/>
    <w:rsid w:val="00D159D6"/>
    <w:rsid w:val="00D33F11"/>
    <w:rsid w:val="00D6420D"/>
    <w:rsid w:val="00D64C6D"/>
    <w:rsid w:val="00DB5308"/>
    <w:rsid w:val="00DD33B8"/>
    <w:rsid w:val="00DF3AE0"/>
    <w:rsid w:val="00E00773"/>
    <w:rsid w:val="00E0375A"/>
    <w:rsid w:val="00E0415A"/>
    <w:rsid w:val="00E238D6"/>
    <w:rsid w:val="00E46669"/>
    <w:rsid w:val="00E64F36"/>
    <w:rsid w:val="00F20FE5"/>
    <w:rsid w:val="00F24D0D"/>
    <w:rsid w:val="00F251EB"/>
    <w:rsid w:val="00F33A54"/>
    <w:rsid w:val="00F466D7"/>
    <w:rsid w:val="00F956FF"/>
    <w:rsid w:val="00FA2953"/>
    <w:rsid w:val="00FB2FB4"/>
    <w:rsid w:val="00FD1265"/>
    <w:rsid w:val="00FD54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8A16"/>
  <w15:docId w15:val="{357E4FB7-00C5-4F38-BFF4-8A2514F54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223DB"/>
    <w:pPr>
      <w:suppressAutoHyphens/>
    </w:pPr>
    <w:rPr>
      <w:rFonts w:ascii="Arial" w:eastAsia="PMingLiU" w:hAnsi="Arial"/>
      <w:lang w:eastAsia="ar-SA"/>
    </w:rPr>
  </w:style>
  <w:style w:type="paragraph" w:styleId="berschrift1">
    <w:name w:val="heading 1"/>
    <w:basedOn w:val="Standard"/>
    <w:next w:val="Standard"/>
    <w:link w:val="berschrift1Zchn"/>
    <w:qFormat/>
    <w:pPr>
      <w:keepNext/>
      <w:numPr>
        <w:numId w:val="1"/>
      </w:numPr>
      <w:outlineLvl w:val="0"/>
    </w:pPr>
    <w:rPr>
      <w:rFonts w:cs="Arial"/>
      <w:b/>
      <w:bCs/>
      <w:kern w:val="1"/>
      <w:sz w:val="24"/>
      <w:szCs w:val="32"/>
    </w:rPr>
  </w:style>
  <w:style w:type="paragraph" w:styleId="berschrift2">
    <w:name w:val="heading 2"/>
    <w:basedOn w:val="Standard"/>
    <w:next w:val="Standard"/>
    <w:link w:val="berschrift2Zchn"/>
    <w:qFormat/>
    <w:rsid w:val="005D07BD"/>
    <w:pPr>
      <w:keepNext/>
      <w:numPr>
        <w:ilvl w:val="1"/>
        <w:numId w:val="1"/>
      </w:numPr>
      <w:outlineLvl w:val="1"/>
    </w:pPr>
    <w:rPr>
      <w:rFonts w:cs="Arial"/>
      <w:b/>
      <w:bCs/>
      <w:iCs/>
      <w:kern w:val="1"/>
      <w:sz w:val="22"/>
      <w:szCs w:val="28"/>
    </w:rPr>
  </w:style>
  <w:style w:type="paragraph" w:styleId="berschrift3">
    <w:name w:val="heading 3"/>
    <w:basedOn w:val="Standard"/>
    <w:next w:val="Standard"/>
    <w:qFormat/>
    <w:pPr>
      <w:keepNext/>
      <w:numPr>
        <w:ilvl w:val="2"/>
        <w:numId w:val="1"/>
      </w:numPr>
      <w:outlineLvl w:val="2"/>
    </w:pPr>
    <w:rPr>
      <w:rFonts w:cs="Arial"/>
      <w:bCs/>
      <w:kern w:val="1"/>
      <w:szCs w:val="26"/>
    </w:rPr>
  </w:style>
  <w:style w:type="paragraph" w:styleId="berschrift4">
    <w:name w:val="heading 4"/>
    <w:basedOn w:val="Standard"/>
    <w:next w:val="Standard"/>
    <w:qFormat/>
    <w:pPr>
      <w:keepNext/>
      <w:numPr>
        <w:ilvl w:val="3"/>
        <w:numId w:val="1"/>
      </w:numPr>
      <w:outlineLvl w:val="3"/>
    </w:pPr>
    <w:rPr>
      <w:bCs/>
      <w:kern w:val="1"/>
      <w:szCs w:val="28"/>
    </w:rPr>
  </w:style>
  <w:style w:type="paragraph" w:styleId="berschrift5">
    <w:name w:val="heading 5"/>
    <w:basedOn w:val="Standard"/>
    <w:next w:val="Standard"/>
    <w:qFormat/>
    <w:pPr>
      <w:keepNext/>
      <w:numPr>
        <w:ilvl w:val="4"/>
        <w:numId w:val="1"/>
      </w:numPr>
      <w:outlineLvl w:val="4"/>
    </w:pPr>
    <w:rPr>
      <w:bCs/>
      <w:iCs/>
      <w:kern w:val="1"/>
      <w:szCs w:val="26"/>
    </w:rPr>
  </w:style>
  <w:style w:type="paragraph" w:styleId="berschrift6">
    <w:name w:val="heading 6"/>
    <w:basedOn w:val="Standard"/>
    <w:next w:val="Standard"/>
    <w:qFormat/>
    <w:pPr>
      <w:keepNext/>
      <w:numPr>
        <w:ilvl w:val="5"/>
        <w:numId w:val="1"/>
      </w:numPr>
      <w:outlineLvl w:val="5"/>
    </w:pPr>
    <w:rPr>
      <w:bCs/>
      <w:kern w:val="1"/>
      <w:szCs w:val="22"/>
    </w:rPr>
  </w:style>
  <w:style w:type="paragraph" w:styleId="berschrift7">
    <w:name w:val="heading 7"/>
    <w:basedOn w:val="Standard"/>
    <w:next w:val="Standard"/>
    <w:qFormat/>
    <w:pPr>
      <w:keepNext/>
      <w:numPr>
        <w:ilvl w:val="6"/>
        <w:numId w:val="1"/>
      </w:numPr>
      <w:outlineLvl w:val="6"/>
    </w:pPr>
    <w:rPr>
      <w:kern w:val="1"/>
    </w:rPr>
  </w:style>
  <w:style w:type="paragraph" w:styleId="berschrift8">
    <w:name w:val="heading 8"/>
    <w:basedOn w:val="Standard"/>
    <w:next w:val="Standard"/>
    <w:qFormat/>
    <w:pPr>
      <w:keepNext/>
      <w:numPr>
        <w:ilvl w:val="7"/>
        <w:numId w:val="1"/>
      </w:numPr>
      <w:outlineLvl w:val="7"/>
    </w:pPr>
    <w:rPr>
      <w:iCs/>
      <w:kern w:val="1"/>
    </w:rPr>
  </w:style>
  <w:style w:type="paragraph" w:styleId="berschrift9">
    <w:name w:val="heading 9"/>
    <w:basedOn w:val="Standard"/>
    <w:next w:val="Standard"/>
    <w:qFormat/>
    <w:pPr>
      <w:keepNext/>
      <w:numPr>
        <w:ilvl w:val="8"/>
        <w:numId w:val="1"/>
      </w:numPr>
      <w:outlineLvl w:val="8"/>
    </w:pPr>
    <w:rPr>
      <w:rFonts w:cs="Arial"/>
      <w:kern w:val="1"/>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Seitenzahl">
    <w:name w:val="page number"/>
    <w:basedOn w:val="Absatz-Standardschriftart1"/>
  </w:style>
  <w:style w:type="character" w:customStyle="1" w:styleId="Kommentarzeichen1">
    <w:name w:val="Kommentarzeichen1"/>
    <w:rPr>
      <w:sz w:val="16"/>
      <w:szCs w:val="16"/>
    </w:rPr>
  </w:style>
  <w:style w:type="character" w:customStyle="1" w:styleId="Car">
    <w:name w:val="Car"/>
    <w:rPr>
      <w:rFonts w:ascii="Arial" w:eastAsia="PMingLiU" w:hAnsi="Arial" w:cs="Arial"/>
      <w:b/>
      <w:bCs/>
      <w:kern w:val="1"/>
      <w:sz w:val="24"/>
      <w:szCs w:val="32"/>
      <w:lang w:val="fr-CH" w:eastAsia="ar-SA" w:bidi="ar-SA"/>
    </w:rPr>
  </w:style>
  <w:style w:type="character" w:customStyle="1" w:styleId="Aufzhlungszeichen1">
    <w:name w:val="Aufzählungszeichen1"/>
    <w:rPr>
      <w:rFonts w:ascii="StarSymbol" w:eastAsia="StarSymbol" w:hAnsi="StarSymbol" w:cs="StarSymbol"/>
      <w:sz w:val="18"/>
      <w:szCs w:val="18"/>
    </w:rPr>
  </w:style>
  <w:style w:type="paragraph" w:customStyle="1" w:styleId="berschrift">
    <w:name w:val="Überschrift"/>
    <w:basedOn w:val="Standard"/>
    <w:next w:val="Textkrper"/>
    <w:pPr>
      <w:keepNext/>
      <w:spacing w:before="240" w:after="120"/>
    </w:pPr>
    <w:rPr>
      <w:rFonts w:eastAsia="Lucida Sans Unicode" w:cs="Tahoma"/>
      <w:sz w:val="28"/>
      <w:szCs w:val="28"/>
    </w:rPr>
  </w:style>
  <w:style w:type="paragraph" w:styleId="Textkrper">
    <w:name w:val="Body Text"/>
    <w:basedOn w:val="Standard"/>
    <w:link w:val="TextkrperZchn"/>
    <w:pPr>
      <w:spacing w:after="120"/>
    </w:pPr>
  </w:style>
  <w:style w:type="paragraph" w:styleId="Liste">
    <w:name w:val="List"/>
    <w:basedOn w:val="Textkrper"/>
    <w:rPr>
      <w:rFonts w:cs="Tahoma"/>
    </w:rPr>
  </w:style>
  <w:style w:type="paragraph" w:customStyle="1" w:styleId="Beschriftung1">
    <w:name w:val="Beschriftung1"/>
    <w:basedOn w:val="Standard"/>
    <w:pPr>
      <w:suppressLineNumbers/>
      <w:spacing w:before="120" w:after="120"/>
    </w:pPr>
    <w:rPr>
      <w:rFonts w:cs="Tahoma"/>
      <w:i/>
      <w:iCs/>
      <w:sz w:val="24"/>
      <w:szCs w:val="24"/>
    </w:rPr>
  </w:style>
  <w:style w:type="paragraph" w:customStyle="1" w:styleId="Verzeichnis">
    <w:name w:val="Verzeichnis"/>
    <w:basedOn w:val="Standard"/>
    <w:pPr>
      <w:suppressLineNumbers/>
    </w:pPr>
    <w:rPr>
      <w:rFonts w:cs="Tahoma"/>
    </w:rPr>
  </w:style>
  <w:style w:type="paragraph" w:customStyle="1" w:styleId="Kommentartext1">
    <w:name w:val="Kommentartext1"/>
    <w:basedOn w:val="Standard"/>
    <w:next w:val="Standard"/>
    <w:rPr>
      <w:color w:val="000080"/>
      <w:u w:val="dotted"/>
    </w:rPr>
  </w:style>
  <w:style w:type="paragraph" w:styleId="Kopfzeile">
    <w:name w:val="header"/>
    <w:basedOn w:val="Standard"/>
    <w:rPr>
      <w:sz w:val="16"/>
    </w:rPr>
  </w:style>
  <w:style w:type="paragraph" w:styleId="Titel">
    <w:name w:val="Title"/>
    <w:basedOn w:val="Standard"/>
    <w:next w:val="Standard"/>
    <w:qFormat/>
    <w:pPr>
      <w:keepNext/>
    </w:pPr>
    <w:rPr>
      <w:rFonts w:cs="Arial"/>
      <w:b/>
      <w:bCs/>
      <w:kern w:val="1"/>
      <w:sz w:val="40"/>
      <w:szCs w:val="32"/>
    </w:rPr>
  </w:style>
  <w:style w:type="paragraph" w:styleId="Untertitel">
    <w:name w:val="Subtitle"/>
    <w:basedOn w:val="berschrift"/>
    <w:next w:val="Textkrper"/>
    <w:qFormat/>
    <w:pPr>
      <w:jc w:val="center"/>
    </w:pPr>
    <w:rPr>
      <w:i/>
      <w:iCs/>
    </w:rPr>
  </w:style>
  <w:style w:type="paragraph" w:customStyle="1" w:styleId="CDBTitel">
    <w:name w:val="CDB_Titel"/>
    <w:basedOn w:val="Titel"/>
    <w:pPr>
      <w:keepNext w:val="0"/>
      <w:spacing w:after="260" w:line="480" w:lineRule="exact"/>
    </w:pPr>
    <w:rPr>
      <w:rFonts w:eastAsia="Times New Roman"/>
      <w:sz w:val="42"/>
    </w:rPr>
  </w:style>
  <w:style w:type="paragraph" w:customStyle="1" w:styleId="TabellenInhalt">
    <w:name w:val="Tabellen Inhalt"/>
    <w:basedOn w:val="Standard"/>
    <w:pPr>
      <w:suppressLineNumbers/>
      <w:spacing w:before="20" w:after="20" w:line="260" w:lineRule="exact"/>
    </w:pPr>
    <w:rPr>
      <w:rFonts w:eastAsia="Times New Roman"/>
    </w:rPr>
  </w:style>
  <w:style w:type="paragraph" w:customStyle="1" w:styleId="Tabellenberschrift">
    <w:name w:val="Tabellen Überschrift"/>
    <w:basedOn w:val="TabellenInhalt"/>
    <w:rPr>
      <w:bCs/>
      <w:color w:val="FFFFFF"/>
    </w:rPr>
  </w:style>
  <w:style w:type="paragraph" w:styleId="Fuzeile">
    <w:name w:val="footer"/>
    <w:basedOn w:val="Standard"/>
    <w:rPr>
      <w:sz w:val="16"/>
      <w:szCs w:val="16"/>
    </w:rPr>
  </w:style>
  <w:style w:type="paragraph" w:styleId="Verzeichnis1">
    <w:name w:val="toc 1"/>
    <w:basedOn w:val="Standard"/>
    <w:next w:val="Standard"/>
    <w:uiPriority w:val="39"/>
    <w:pPr>
      <w:ind w:left="352" w:hanging="352"/>
    </w:pPr>
    <w:rPr>
      <w:kern w:val="1"/>
    </w:rPr>
  </w:style>
  <w:style w:type="paragraph" w:styleId="Verzeichnis2">
    <w:name w:val="toc 2"/>
    <w:basedOn w:val="Standard"/>
    <w:next w:val="Standard"/>
    <w:uiPriority w:val="39"/>
    <w:pPr>
      <w:ind w:left="516" w:hanging="516"/>
    </w:pPr>
    <w:rPr>
      <w:kern w:val="1"/>
    </w:rPr>
  </w:style>
  <w:style w:type="paragraph" w:styleId="Verzeichnis3">
    <w:name w:val="toc 3"/>
    <w:basedOn w:val="Standard"/>
    <w:next w:val="Standard"/>
    <w:uiPriority w:val="39"/>
    <w:pPr>
      <w:ind w:left="686" w:hanging="686"/>
    </w:pPr>
    <w:rPr>
      <w:kern w:val="1"/>
    </w:rPr>
  </w:style>
  <w:style w:type="paragraph" w:styleId="Verzeichnis4">
    <w:name w:val="toc 4"/>
    <w:basedOn w:val="Standard"/>
    <w:next w:val="Standard"/>
    <w:semiHidden/>
    <w:pPr>
      <w:ind w:left="851" w:hanging="851"/>
    </w:pPr>
    <w:rPr>
      <w:kern w:val="1"/>
    </w:rPr>
  </w:style>
  <w:style w:type="paragraph" w:styleId="Verzeichnis5">
    <w:name w:val="toc 5"/>
    <w:basedOn w:val="Standard"/>
    <w:next w:val="Standard"/>
    <w:semiHidden/>
    <w:pPr>
      <w:ind w:left="1021" w:hanging="1021"/>
    </w:pPr>
    <w:rPr>
      <w:kern w:val="1"/>
    </w:rPr>
  </w:style>
  <w:style w:type="paragraph" w:styleId="Verzeichnis6">
    <w:name w:val="toc 6"/>
    <w:basedOn w:val="Standard"/>
    <w:next w:val="Standard"/>
    <w:semiHidden/>
    <w:pPr>
      <w:ind w:left="1185" w:hanging="1185"/>
    </w:pPr>
    <w:rPr>
      <w:kern w:val="1"/>
    </w:rPr>
  </w:style>
  <w:style w:type="paragraph" w:styleId="Verzeichnis7">
    <w:name w:val="toc 7"/>
    <w:basedOn w:val="Standard"/>
    <w:next w:val="Standard"/>
    <w:semiHidden/>
    <w:pPr>
      <w:ind w:left="1349" w:hanging="1349"/>
    </w:pPr>
    <w:rPr>
      <w:kern w:val="1"/>
    </w:rPr>
  </w:style>
  <w:style w:type="paragraph" w:styleId="Verzeichnis8">
    <w:name w:val="toc 8"/>
    <w:basedOn w:val="Standard"/>
    <w:next w:val="Standard"/>
    <w:semiHidden/>
    <w:pPr>
      <w:ind w:left="1520" w:hanging="1520"/>
    </w:pPr>
    <w:rPr>
      <w:kern w:val="1"/>
    </w:rPr>
  </w:style>
  <w:style w:type="paragraph" w:styleId="Verzeichnis9">
    <w:name w:val="toc 9"/>
    <w:basedOn w:val="Standard"/>
    <w:next w:val="Standard"/>
    <w:semiHidden/>
    <w:pPr>
      <w:ind w:left="1684" w:hanging="1684"/>
    </w:pPr>
    <w:rPr>
      <w:kern w:val="1"/>
    </w:rPr>
  </w:style>
  <w:style w:type="paragraph" w:customStyle="1" w:styleId="Textedebulles">
    <w:name w:val="Texte de bulles"/>
    <w:basedOn w:val="Standard"/>
    <w:rPr>
      <w:rFonts w:ascii="Tahoma" w:hAnsi="Tahoma" w:cs="Tahoma"/>
      <w:sz w:val="16"/>
      <w:szCs w:val="16"/>
    </w:rPr>
  </w:style>
  <w:style w:type="paragraph" w:customStyle="1" w:styleId="CDBuLinie">
    <w:name w:val="CDB_uLinie"/>
    <w:basedOn w:val="Standard"/>
    <w:pPr>
      <w:pBdr>
        <w:bottom w:val="single" w:sz="4" w:space="1" w:color="000000"/>
      </w:pBdr>
      <w:spacing w:after="320"/>
      <w:ind w:left="28" w:right="28"/>
    </w:pPr>
    <w:rPr>
      <w:rFonts w:eastAsia="Times New Roman"/>
      <w:sz w:val="15"/>
      <w:szCs w:val="15"/>
    </w:rPr>
  </w:style>
  <w:style w:type="paragraph" w:customStyle="1" w:styleId="Listennummer51">
    <w:name w:val="Listennummer 51"/>
    <w:basedOn w:val="Standard"/>
    <w:rPr>
      <w:rFonts w:ascii="Frutiger 45 Light" w:eastAsia="Times New Roman" w:hAnsi="Frutiger 45 Light"/>
      <w:szCs w:val="24"/>
      <w:lang w:val="fr-CH"/>
    </w:rPr>
  </w:style>
  <w:style w:type="paragraph" w:customStyle="1" w:styleId="CDBAbsenderinformation">
    <w:name w:val="CDB_Absenderinformation"/>
    <w:basedOn w:val="Fuzeile"/>
    <w:pPr>
      <w:spacing w:line="200" w:lineRule="exact"/>
    </w:pPr>
    <w:rPr>
      <w:rFonts w:eastAsia="Times New Roman"/>
      <w:sz w:val="15"/>
      <w:szCs w:val="15"/>
    </w:rPr>
  </w:style>
  <w:style w:type="paragraph" w:customStyle="1" w:styleId="Inhaltsverzeichnis10">
    <w:name w:val="Inhaltsverzeichnis 10"/>
    <w:basedOn w:val="Verzeichnis"/>
    <w:pPr>
      <w:tabs>
        <w:tab w:val="right" w:leader="dot" w:pos="9637"/>
      </w:tabs>
      <w:ind w:left="2547"/>
    </w:pPr>
  </w:style>
  <w:style w:type="table" w:styleId="Tabellenraster">
    <w:name w:val="Table Grid"/>
    <w:basedOn w:val="NormaleTabelle"/>
    <w:rsid w:val="009073B5"/>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33095"/>
    <w:rPr>
      <w:color w:val="0000FF"/>
      <w:u w:val="single"/>
    </w:rPr>
  </w:style>
  <w:style w:type="paragraph" w:customStyle="1" w:styleId="zCDBPlatzhalter">
    <w:name w:val="z_CDB_Platzhalter"/>
    <w:basedOn w:val="Standard"/>
    <w:next w:val="Standard"/>
    <w:rsid w:val="007A471B"/>
    <w:pPr>
      <w:suppressAutoHyphens w:val="0"/>
    </w:pPr>
    <w:rPr>
      <w:rFonts w:eastAsia="Times New Roman"/>
      <w:sz w:val="2"/>
      <w:szCs w:val="2"/>
      <w:lang w:eastAsia="de-CH"/>
    </w:rPr>
  </w:style>
  <w:style w:type="paragraph" w:customStyle="1" w:styleId="aTraktNum1EFD">
    <w:name w:val="_a_Trakt_Num1_EFD"/>
    <w:basedOn w:val="berschrift1"/>
    <w:next w:val="TextCDB"/>
    <w:semiHidden/>
    <w:qFormat/>
    <w:rsid w:val="007A471B"/>
    <w:pPr>
      <w:keepNext w:val="0"/>
      <w:numPr>
        <w:numId w:val="18"/>
      </w:numPr>
      <w:tabs>
        <w:tab w:val="left" w:pos="850"/>
      </w:tabs>
      <w:suppressAutoHyphens w:val="0"/>
      <w:spacing w:before="80" w:after="80" w:line="288" w:lineRule="auto"/>
      <w:ind w:left="432"/>
    </w:pPr>
    <w:rPr>
      <w:rFonts w:eastAsia="Times New Roman"/>
      <w:kern w:val="28"/>
      <w:sz w:val="22"/>
      <w:lang w:eastAsia="de-CH"/>
    </w:rPr>
  </w:style>
  <w:style w:type="paragraph" w:customStyle="1" w:styleId="TextCDB">
    <w:name w:val="Text_CDB"/>
    <w:basedOn w:val="Standard"/>
    <w:qFormat/>
    <w:rsid w:val="007A471B"/>
    <w:pPr>
      <w:suppressAutoHyphens w:val="0"/>
      <w:spacing w:after="120" w:line="264" w:lineRule="auto"/>
    </w:pPr>
    <w:rPr>
      <w:rFonts w:eastAsia="Times New Roman"/>
      <w:sz w:val="22"/>
      <w:szCs w:val="22"/>
      <w:lang w:val="en-US" w:eastAsia="de-DE"/>
    </w:rPr>
  </w:style>
  <w:style w:type="paragraph" w:customStyle="1" w:styleId="aTraktNum2EFD">
    <w:name w:val="_a_Trakt_Num2_EFD"/>
    <w:basedOn w:val="aTraktNum1EFD"/>
    <w:next w:val="TextCDB"/>
    <w:semiHidden/>
    <w:qFormat/>
    <w:rsid w:val="007A471B"/>
    <w:pPr>
      <w:numPr>
        <w:ilvl w:val="1"/>
      </w:numPr>
      <w:ind w:left="0" w:firstLine="0"/>
      <w:outlineLvl w:val="1"/>
    </w:pPr>
    <w:rPr>
      <w:b w:val="0"/>
    </w:rPr>
  </w:style>
  <w:style w:type="paragraph" w:customStyle="1" w:styleId="aTraktNum3EFD">
    <w:name w:val="_a_Trakt_Num3_EFD"/>
    <w:basedOn w:val="aTraktNum1EFD"/>
    <w:next w:val="TextCDB"/>
    <w:semiHidden/>
    <w:rsid w:val="007A471B"/>
    <w:pPr>
      <w:numPr>
        <w:ilvl w:val="2"/>
      </w:numPr>
      <w:ind w:left="0" w:firstLine="0"/>
      <w:outlineLvl w:val="2"/>
    </w:pPr>
    <w:rPr>
      <w:b w:val="0"/>
      <w:lang w:val="de-DE"/>
    </w:rPr>
  </w:style>
  <w:style w:type="paragraph" w:customStyle="1" w:styleId="aTraktNum4EFD">
    <w:name w:val="_a_Trakt_Num4_EFD"/>
    <w:basedOn w:val="aTraktNum1EFD"/>
    <w:next w:val="TextCDB"/>
    <w:semiHidden/>
    <w:rsid w:val="007A471B"/>
    <w:pPr>
      <w:numPr>
        <w:ilvl w:val="3"/>
      </w:numPr>
      <w:tabs>
        <w:tab w:val="clear" w:pos="864"/>
        <w:tab w:val="left" w:pos="920"/>
      </w:tabs>
      <w:ind w:left="0" w:firstLine="0"/>
      <w:outlineLvl w:val="3"/>
    </w:pPr>
    <w:rPr>
      <w:b w:val="0"/>
    </w:rPr>
  </w:style>
  <w:style w:type="paragraph" w:styleId="Sprechblasentext">
    <w:name w:val="Balloon Text"/>
    <w:basedOn w:val="Standard"/>
    <w:link w:val="SprechblasentextZchn"/>
    <w:rsid w:val="00114661"/>
    <w:rPr>
      <w:rFonts w:ascii="Tahoma" w:hAnsi="Tahoma" w:cs="Tahoma"/>
      <w:sz w:val="16"/>
      <w:szCs w:val="16"/>
    </w:rPr>
  </w:style>
  <w:style w:type="character" w:customStyle="1" w:styleId="SprechblasentextZchn">
    <w:name w:val="Sprechblasentext Zchn"/>
    <w:basedOn w:val="Absatz-Standardschriftart"/>
    <w:link w:val="Sprechblasentext"/>
    <w:rsid w:val="00114661"/>
    <w:rPr>
      <w:rFonts w:ascii="Tahoma" w:eastAsia="PMingLiU" w:hAnsi="Tahoma" w:cs="Tahoma"/>
      <w:sz w:val="16"/>
      <w:szCs w:val="16"/>
      <w:lang w:eastAsia="ar-SA"/>
    </w:rPr>
  </w:style>
  <w:style w:type="paragraph" w:customStyle="1" w:styleId="Zweittrakt">
    <w:name w:val="Zweittrakt"/>
    <w:basedOn w:val="Standard"/>
    <w:next w:val="Textkrper"/>
    <w:rsid w:val="00FD1265"/>
    <w:pPr>
      <w:suppressAutoHyphens w:val="0"/>
      <w:spacing w:line="260" w:lineRule="atLeast"/>
    </w:pPr>
    <w:rPr>
      <w:rFonts w:eastAsia="Times New Roman"/>
      <w:sz w:val="22"/>
      <w:lang w:eastAsia="de-CH"/>
    </w:rPr>
  </w:style>
  <w:style w:type="character" w:customStyle="1" w:styleId="berschrift1Zchn">
    <w:name w:val="Überschrift 1 Zchn"/>
    <w:basedOn w:val="Absatz-Standardschriftart"/>
    <w:link w:val="berschrift1"/>
    <w:rsid w:val="00BF2F64"/>
    <w:rPr>
      <w:rFonts w:ascii="Arial" w:eastAsia="PMingLiU" w:hAnsi="Arial" w:cs="Arial"/>
      <w:b/>
      <w:bCs/>
      <w:kern w:val="1"/>
      <w:sz w:val="24"/>
      <w:szCs w:val="32"/>
      <w:lang w:eastAsia="ar-SA"/>
    </w:rPr>
  </w:style>
  <w:style w:type="character" w:customStyle="1" w:styleId="berschrift2Zchn">
    <w:name w:val="Überschrift 2 Zchn"/>
    <w:basedOn w:val="Absatz-Standardschriftart"/>
    <w:link w:val="berschrift2"/>
    <w:rsid w:val="00BF2F64"/>
    <w:rPr>
      <w:rFonts w:ascii="Arial" w:eastAsia="PMingLiU" w:hAnsi="Arial" w:cs="Arial"/>
      <w:b/>
      <w:bCs/>
      <w:iCs/>
      <w:kern w:val="1"/>
      <w:sz w:val="22"/>
      <w:szCs w:val="28"/>
      <w:lang w:eastAsia="ar-SA"/>
    </w:rPr>
  </w:style>
  <w:style w:type="character" w:customStyle="1" w:styleId="TextkrperZchn">
    <w:name w:val="Textkörper Zchn"/>
    <w:basedOn w:val="Absatz-Standardschriftart"/>
    <w:link w:val="Textkrper"/>
    <w:rsid w:val="00BF2F64"/>
    <w:rPr>
      <w:rFonts w:ascii="Arial" w:eastAsia="PMingLiU" w:hAnsi="Arial"/>
      <w:lang w:eastAsia="ar-SA"/>
    </w:rPr>
  </w:style>
  <w:style w:type="paragraph" w:styleId="Listenabsatz">
    <w:name w:val="List Paragraph"/>
    <w:basedOn w:val="Standard"/>
    <w:uiPriority w:val="34"/>
    <w:qFormat/>
    <w:rsid w:val="00601B51"/>
    <w:pPr>
      <w:ind w:left="720"/>
      <w:contextualSpacing/>
    </w:pPr>
  </w:style>
  <w:style w:type="table" w:styleId="Gitternetztabelle5dunkelAkzent1">
    <w:name w:val="Grid Table 5 Dark Accent 1"/>
    <w:basedOn w:val="NormaleTabelle"/>
    <w:uiPriority w:val="50"/>
    <w:rsid w:val="00FB2FB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4Akzent5">
    <w:name w:val="Grid Table 4 Accent 5"/>
    <w:basedOn w:val="NormaleTabelle"/>
    <w:uiPriority w:val="49"/>
    <w:rsid w:val="003E4E71"/>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eschriftung">
    <w:name w:val="caption"/>
    <w:basedOn w:val="Standard"/>
    <w:next w:val="Standard"/>
    <w:unhideWhenUsed/>
    <w:qFormat/>
    <w:rsid w:val="003E4E71"/>
    <w:pPr>
      <w:spacing w:after="200"/>
    </w:pPr>
    <w:rPr>
      <w:i/>
      <w:iCs/>
      <w:color w:val="1F497D" w:themeColor="text2"/>
      <w:sz w:val="18"/>
      <w:szCs w:val="18"/>
    </w:rPr>
  </w:style>
  <w:style w:type="character" w:styleId="Hervorhebung">
    <w:name w:val="Emphasis"/>
    <w:basedOn w:val="Absatz-Standardschriftart"/>
    <w:qFormat/>
    <w:rsid w:val="00F20F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04693">
      <w:bodyDiv w:val="1"/>
      <w:marLeft w:val="0"/>
      <w:marRight w:val="0"/>
      <w:marTop w:val="0"/>
      <w:marBottom w:val="0"/>
      <w:divBdr>
        <w:top w:val="none" w:sz="0" w:space="0" w:color="auto"/>
        <w:left w:val="none" w:sz="0" w:space="0" w:color="auto"/>
        <w:bottom w:val="none" w:sz="0" w:space="0" w:color="auto"/>
        <w:right w:val="none" w:sz="0" w:space="0" w:color="auto"/>
      </w:divBdr>
    </w:div>
    <w:div w:id="559022176">
      <w:bodyDiv w:val="1"/>
      <w:marLeft w:val="0"/>
      <w:marRight w:val="0"/>
      <w:marTop w:val="0"/>
      <w:marBottom w:val="0"/>
      <w:divBdr>
        <w:top w:val="none" w:sz="0" w:space="0" w:color="auto"/>
        <w:left w:val="none" w:sz="0" w:space="0" w:color="auto"/>
        <w:bottom w:val="none" w:sz="0" w:space="0" w:color="auto"/>
        <w:right w:val="none" w:sz="0" w:space="0" w:color="auto"/>
      </w:divBdr>
    </w:div>
    <w:div w:id="678655284">
      <w:bodyDiv w:val="1"/>
      <w:marLeft w:val="0"/>
      <w:marRight w:val="0"/>
      <w:marTop w:val="0"/>
      <w:marBottom w:val="0"/>
      <w:divBdr>
        <w:top w:val="none" w:sz="0" w:space="0" w:color="auto"/>
        <w:left w:val="none" w:sz="0" w:space="0" w:color="auto"/>
        <w:bottom w:val="none" w:sz="0" w:space="0" w:color="auto"/>
        <w:right w:val="none" w:sz="0" w:space="0" w:color="auto"/>
      </w:divBdr>
    </w:div>
    <w:div w:id="1634677103">
      <w:bodyDiv w:val="1"/>
      <w:marLeft w:val="0"/>
      <w:marRight w:val="0"/>
      <w:marTop w:val="0"/>
      <w:marBottom w:val="0"/>
      <w:divBdr>
        <w:top w:val="none" w:sz="0" w:space="0" w:color="auto"/>
        <w:left w:val="none" w:sz="0" w:space="0" w:color="auto"/>
        <w:bottom w:val="none" w:sz="0" w:space="0" w:color="auto"/>
        <w:right w:val="none" w:sz="0" w:space="0" w:color="auto"/>
      </w:divBdr>
    </w:div>
    <w:div w:id="1655261749">
      <w:bodyDiv w:val="1"/>
      <w:marLeft w:val="0"/>
      <w:marRight w:val="0"/>
      <w:marTop w:val="0"/>
      <w:marBottom w:val="0"/>
      <w:divBdr>
        <w:top w:val="none" w:sz="0" w:space="0" w:color="auto"/>
        <w:left w:val="none" w:sz="0" w:space="0" w:color="auto"/>
        <w:bottom w:val="none" w:sz="0" w:space="0" w:color="auto"/>
        <w:right w:val="none" w:sz="0" w:space="0" w:color="auto"/>
      </w:divBdr>
    </w:div>
    <w:div w:id="1788236216">
      <w:bodyDiv w:val="1"/>
      <w:marLeft w:val="0"/>
      <w:marRight w:val="0"/>
      <w:marTop w:val="0"/>
      <w:marBottom w:val="0"/>
      <w:divBdr>
        <w:top w:val="none" w:sz="0" w:space="0" w:color="auto"/>
        <w:left w:val="none" w:sz="0" w:space="0" w:color="auto"/>
        <w:bottom w:val="none" w:sz="0" w:space="0" w:color="auto"/>
        <w:right w:val="none" w:sz="0" w:space="0" w:color="auto"/>
      </w:divBdr>
    </w:div>
    <w:div w:id="1900243893">
      <w:bodyDiv w:val="1"/>
      <w:marLeft w:val="0"/>
      <w:marRight w:val="0"/>
      <w:marTop w:val="0"/>
      <w:marBottom w:val="0"/>
      <w:divBdr>
        <w:top w:val="none" w:sz="0" w:space="0" w:color="auto"/>
        <w:left w:val="none" w:sz="0" w:space="0" w:color="auto"/>
        <w:bottom w:val="none" w:sz="0" w:space="0" w:color="auto"/>
        <w:right w:val="none" w:sz="0" w:space="0" w:color="auto"/>
      </w:divBdr>
    </w:div>
    <w:div w:id="214427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8BA36-3A85-4A39-B103-31EBB43F1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2482</Words>
  <Characters>15641</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Projektantrag</vt:lpstr>
    </vt:vector>
  </TitlesOfParts>
  <Company>GIBB</Company>
  <LinksUpToDate>false</LinksUpToDate>
  <CharactersWithSpaces>18087</CharactersWithSpaces>
  <SharedDoc>false</SharedDoc>
  <HLinks>
    <vt:vector size="66" baseType="variant">
      <vt:variant>
        <vt:i4>1048631</vt:i4>
      </vt:variant>
      <vt:variant>
        <vt:i4>62</vt:i4>
      </vt:variant>
      <vt:variant>
        <vt:i4>0</vt:i4>
      </vt:variant>
      <vt:variant>
        <vt:i4>5</vt:i4>
      </vt:variant>
      <vt:variant>
        <vt:lpwstr/>
      </vt:variant>
      <vt:variant>
        <vt:lpwstr>_Toc409789290</vt:lpwstr>
      </vt:variant>
      <vt:variant>
        <vt:i4>1114167</vt:i4>
      </vt:variant>
      <vt:variant>
        <vt:i4>56</vt:i4>
      </vt:variant>
      <vt:variant>
        <vt:i4>0</vt:i4>
      </vt:variant>
      <vt:variant>
        <vt:i4>5</vt:i4>
      </vt:variant>
      <vt:variant>
        <vt:lpwstr/>
      </vt:variant>
      <vt:variant>
        <vt:lpwstr>_Toc409789289</vt:lpwstr>
      </vt:variant>
      <vt:variant>
        <vt:i4>1114167</vt:i4>
      </vt:variant>
      <vt:variant>
        <vt:i4>50</vt:i4>
      </vt:variant>
      <vt:variant>
        <vt:i4>0</vt:i4>
      </vt:variant>
      <vt:variant>
        <vt:i4>5</vt:i4>
      </vt:variant>
      <vt:variant>
        <vt:lpwstr/>
      </vt:variant>
      <vt:variant>
        <vt:lpwstr>_Toc409789288</vt:lpwstr>
      </vt:variant>
      <vt:variant>
        <vt:i4>1114167</vt:i4>
      </vt:variant>
      <vt:variant>
        <vt:i4>44</vt:i4>
      </vt:variant>
      <vt:variant>
        <vt:i4>0</vt:i4>
      </vt:variant>
      <vt:variant>
        <vt:i4>5</vt:i4>
      </vt:variant>
      <vt:variant>
        <vt:lpwstr/>
      </vt:variant>
      <vt:variant>
        <vt:lpwstr>_Toc409789287</vt:lpwstr>
      </vt:variant>
      <vt:variant>
        <vt:i4>1114167</vt:i4>
      </vt:variant>
      <vt:variant>
        <vt:i4>38</vt:i4>
      </vt:variant>
      <vt:variant>
        <vt:i4>0</vt:i4>
      </vt:variant>
      <vt:variant>
        <vt:i4>5</vt:i4>
      </vt:variant>
      <vt:variant>
        <vt:lpwstr/>
      </vt:variant>
      <vt:variant>
        <vt:lpwstr>_Toc409789286</vt:lpwstr>
      </vt:variant>
      <vt:variant>
        <vt:i4>1114167</vt:i4>
      </vt:variant>
      <vt:variant>
        <vt:i4>32</vt:i4>
      </vt:variant>
      <vt:variant>
        <vt:i4>0</vt:i4>
      </vt:variant>
      <vt:variant>
        <vt:i4>5</vt:i4>
      </vt:variant>
      <vt:variant>
        <vt:lpwstr/>
      </vt:variant>
      <vt:variant>
        <vt:lpwstr>_Toc409789285</vt:lpwstr>
      </vt:variant>
      <vt:variant>
        <vt:i4>1114167</vt:i4>
      </vt:variant>
      <vt:variant>
        <vt:i4>26</vt:i4>
      </vt:variant>
      <vt:variant>
        <vt:i4>0</vt:i4>
      </vt:variant>
      <vt:variant>
        <vt:i4>5</vt:i4>
      </vt:variant>
      <vt:variant>
        <vt:lpwstr/>
      </vt:variant>
      <vt:variant>
        <vt:lpwstr>_Toc409789284</vt:lpwstr>
      </vt:variant>
      <vt:variant>
        <vt:i4>1114167</vt:i4>
      </vt:variant>
      <vt:variant>
        <vt:i4>20</vt:i4>
      </vt:variant>
      <vt:variant>
        <vt:i4>0</vt:i4>
      </vt:variant>
      <vt:variant>
        <vt:i4>5</vt:i4>
      </vt:variant>
      <vt:variant>
        <vt:lpwstr/>
      </vt:variant>
      <vt:variant>
        <vt:lpwstr>_Toc409789283</vt:lpwstr>
      </vt:variant>
      <vt:variant>
        <vt:i4>1114167</vt:i4>
      </vt:variant>
      <vt:variant>
        <vt:i4>14</vt:i4>
      </vt:variant>
      <vt:variant>
        <vt:i4>0</vt:i4>
      </vt:variant>
      <vt:variant>
        <vt:i4>5</vt:i4>
      </vt:variant>
      <vt:variant>
        <vt:lpwstr/>
      </vt:variant>
      <vt:variant>
        <vt:lpwstr>_Toc409789282</vt:lpwstr>
      </vt:variant>
      <vt:variant>
        <vt:i4>1114167</vt:i4>
      </vt:variant>
      <vt:variant>
        <vt:i4>8</vt:i4>
      </vt:variant>
      <vt:variant>
        <vt:i4>0</vt:i4>
      </vt:variant>
      <vt:variant>
        <vt:i4>5</vt:i4>
      </vt:variant>
      <vt:variant>
        <vt:lpwstr/>
      </vt:variant>
      <vt:variant>
        <vt:lpwstr>_Toc409789281</vt:lpwstr>
      </vt:variant>
      <vt:variant>
        <vt:i4>1114167</vt:i4>
      </vt:variant>
      <vt:variant>
        <vt:i4>2</vt:i4>
      </vt:variant>
      <vt:variant>
        <vt:i4>0</vt:i4>
      </vt:variant>
      <vt:variant>
        <vt:i4>5</vt:i4>
      </vt:variant>
      <vt:variant>
        <vt:lpwstr/>
      </vt:variant>
      <vt:variant>
        <vt:lpwstr>_Toc409789280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Projektantrag</dc:title>
  <dc:creator>Martin Frieden</dc:creator>
  <cp:lastModifiedBy>Joel Meier</cp:lastModifiedBy>
  <cp:revision>2</cp:revision>
  <cp:lastPrinted>2008-12-21T10:23:00Z</cp:lastPrinted>
  <dcterms:created xsi:type="dcterms:W3CDTF">2018-11-29T13:39:00Z</dcterms:created>
  <dcterms:modified xsi:type="dcterms:W3CDTF">2018-11-29T13:39:00Z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_Organisation">
    <vt:lpwstr>&lt;Organisation / Firma&gt;</vt:lpwstr>
  </property>
</Properties>
</file>